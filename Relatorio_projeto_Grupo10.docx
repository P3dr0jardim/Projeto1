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4FE6C4" w14:textId="1854D714" w:rsidR="009C044A" w:rsidRDefault="009C044A" w:rsidP="009C044A">
      <w:pPr>
        <w:rPr>
          <w:sz w:val="32"/>
          <w:szCs w:val="32"/>
        </w:rPr>
      </w:pPr>
    </w:p>
    <w:p w14:paraId="09CBE6FF" w14:textId="77777777" w:rsidR="009C044A" w:rsidRPr="009C044A" w:rsidRDefault="009C044A" w:rsidP="009C044A">
      <w:pPr>
        <w:jc w:val="left"/>
        <w:rPr>
          <w:sz w:val="32"/>
          <w:szCs w:val="32"/>
          <w:u w:val="single"/>
        </w:rPr>
      </w:pPr>
    </w:p>
    <w:p w14:paraId="66944702" w14:textId="001306AC" w:rsidR="003D2CA3" w:rsidRDefault="003D2CA3" w:rsidP="00937207">
      <w:pPr>
        <w:spacing w:line="24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Faculdade de Ciências Exatas e Engenharia</w:t>
      </w:r>
    </w:p>
    <w:p w14:paraId="601F7D6E" w14:textId="1696C60B" w:rsidR="000C5AFB" w:rsidRDefault="00FE6C11" w:rsidP="00937207">
      <w:pPr>
        <w:spacing w:line="24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Programação Orientada por Objetos</w:t>
      </w:r>
    </w:p>
    <w:p w14:paraId="45DC2A0F" w14:textId="74F3AF9A" w:rsidR="00FE6C11" w:rsidRDefault="00FE6C11" w:rsidP="00937207">
      <w:pPr>
        <w:spacing w:line="24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Licenciatura em Engenharia Informática</w:t>
      </w:r>
    </w:p>
    <w:p w14:paraId="43A48CD9" w14:textId="1ABC49A9" w:rsidR="003D2CA3" w:rsidRDefault="003D2CA3" w:rsidP="00FE6C11">
      <w:pPr>
        <w:jc w:val="center"/>
        <w:rPr>
          <w:sz w:val="32"/>
          <w:szCs w:val="32"/>
        </w:rPr>
      </w:pPr>
    </w:p>
    <w:p w14:paraId="4462904B" w14:textId="1446540E" w:rsidR="003D2CA3" w:rsidRDefault="003D2CA3" w:rsidP="00FE6C11">
      <w:pPr>
        <w:jc w:val="center"/>
        <w:rPr>
          <w:sz w:val="32"/>
          <w:szCs w:val="32"/>
        </w:rPr>
      </w:pPr>
    </w:p>
    <w:p w14:paraId="3169CFD3" w14:textId="1A02BB71" w:rsidR="003D2CA3" w:rsidRDefault="003D2CA3" w:rsidP="009C044A">
      <w:pPr>
        <w:jc w:val="center"/>
        <w:rPr>
          <w:sz w:val="48"/>
          <w:szCs w:val="48"/>
        </w:rPr>
      </w:pPr>
      <w:r w:rsidRPr="003D2CA3">
        <w:rPr>
          <w:sz w:val="56"/>
          <w:szCs w:val="56"/>
        </w:rPr>
        <w:t xml:space="preserve">Projeto 1 </w:t>
      </w:r>
    </w:p>
    <w:p w14:paraId="4E5F5645" w14:textId="2341C319" w:rsidR="009C044A" w:rsidRDefault="003D2CA3" w:rsidP="009C044A">
      <w:pPr>
        <w:jc w:val="center"/>
        <w:rPr>
          <w:sz w:val="48"/>
          <w:szCs w:val="48"/>
        </w:rPr>
      </w:pPr>
      <w:r>
        <w:rPr>
          <w:sz w:val="48"/>
          <w:szCs w:val="48"/>
        </w:rPr>
        <w:t>“O Naufrágio espacial”</w:t>
      </w:r>
    </w:p>
    <w:p w14:paraId="57752DE0" w14:textId="4D172FA2" w:rsidR="009C044A" w:rsidRDefault="009C044A" w:rsidP="009C044A">
      <w:pPr>
        <w:jc w:val="center"/>
        <w:rPr>
          <w:sz w:val="48"/>
          <w:szCs w:val="48"/>
        </w:rPr>
      </w:pPr>
      <w:r>
        <w:rPr>
          <w:noProof/>
        </w:rPr>
        <w:drawing>
          <wp:inline distT="0" distB="0" distL="0" distR="0" wp14:anchorId="0D8B3831" wp14:editId="30F75737">
            <wp:extent cx="3374390" cy="1610995"/>
            <wp:effectExtent l="0" t="0" r="0" b="0"/>
            <wp:docPr id="4" name="Imagem 4" descr="Greenfo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reenfoo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390" cy="161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15C99" w14:textId="71FA2209" w:rsidR="009C044A" w:rsidRDefault="009C044A" w:rsidP="009C044A">
      <w:pPr>
        <w:jc w:val="center"/>
        <w:rPr>
          <w:sz w:val="48"/>
          <w:szCs w:val="48"/>
        </w:rPr>
      </w:pPr>
    </w:p>
    <w:p w14:paraId="23F8A5E9" w14:textId="60E6708B" w:rsidR="009C044A" w:rsidRDefault="009C044A" w:rsidP="009C044A">
      <w:pPr>
        <w:jc w:val="center"/>
        <w:rPr>
          <w:sz w:val="48"/>
          <w:szCs w:val="48"/>
        </w:rPr>
      </w:pPr>
    </w:p>
    <w:p w14:paraId="7D1DAD68" w14:textId="7692640B" w:rsidR="009C044A" w:rsidRDefault="009C044A" w:rsidP="009C044A">
      <w:pPr>
        <w:jc w:val="center"/>
        <w:rPr>
          <w:sz w:val="48"/>
          <w:szCs w:val="48"/>
        </w:rPr>
      </w:pPr>
    </w:p>
    <w:p w14:paraId="66437865" w14:textId="6B43CC7B" w:rsidR="009C044A" w:rsidRDefault="009C044A" w:rsidP="009C044A">
      <w:pPr>
        <w:jc w:val="left"/>
        <w:rPr>
          <w:sz w:val="48"/>
          <w:szCs w:val="48"/>
        </w:rPr>
      </w:pPr>
    </w:p>
    <w:p w14:paraId="7C02CA32" w14:textId="77777777" w:rsidR="009C044A" w:rsidRPr="00937207" w:rsidRDefault="009C044A" w:rsidP="009C044A">
      <w:pPr>
        <w:jc w:val="right"/>
        <w:rPr>
          <w:b/>
          <w:bCs/>
          <w:sz w:val="24"/>
          <w:szCs w:val="24"/>
        </w:rPr>
      </w:pPr>
      <w:r w:rsidRPr="00937207">
        <w:rPr>
          <w:b/>
          <w:bCs/>
          <w:sz w:val="24"/>
          <w:szCs w:val="24"/>
        </w:rPr>
        <w:t>Trabalho Elaborado por Grupo 10:</w:t>
      </w:r>
    </w:p>
    <w:p w14:paraId="7CE45F12" w14:textId="37F8CFC3" w:rsidR="009C044A" w:rsidRDefault="009C044A" w:rsidP="009C044A">
      <w:pPr>
        <w:jc w:val="right"/>
        <w:rPr>
          <w:sz w:val="24"/>
          <w:szCs w:val="24"/>
        </w:rPr>
      </w:pPr>
      <w:r>
        <w:rPr>
          <w:sz w:val="24"/>
          <w:szCs w:val="24"/>
        </w:rPr>
        <w:t>Pedro Diogo Gouveia Jardim Nº 2015118</w:t>
      </w:r>
    </w:p>
    <w:p w14:paraId="5F473AAA" w14:textId="2FE2DEDA" w:rsidR="009C044A" w:rsidRDefault="009C044A" w:rsidP="009C044A">
      <w:pPr>
        <w:jc w:val="right"/>
      </w:pPr>
      <w:proofErr w:type="spellStart"/>
      <w:r>
        <w:t>Vasily</w:t>
      </w:r>
      <w:proofErr w:type="spellEnd"/>
      <w:r>
        <w:t xml:space="preserve"> </w:t>
      </w:r>
      <w:proofErr w:type="spellStart"/>
      <w:r>
        <w:t>Frolov</w:t>
      </w:r>
      <w:proofErr w:type="spellEnd"/>
      <w:r>
        <w:t xml:space="preserve"> Nº 2128020</w:t>
      </w:r>
    </w:p>
    <w:p w14:paraId="6D0E40C0" w14:textId="53BD6A83" w:rsidR="009C044A" w:rsidRDefault="009C044A" w:rsidP="0025286A">
      <w:pPr>
        <w:jc w:val="right"/>
        <w:rPr>
          <w:sz w:val="24"/>
          <w:szCs w:val="24"/>
        </w:rPr>
      </w:pPr>
      <w:r>
        <w:t xml:space="preserve">João Afonso </w:t>
      </w:r>
      <w:proofErr w:type="spellStart"/>
      <w:r>
        <w:t>Teixera</w:t>
      </w:r>
      <w:proofErr w:type="spellEnd"/>
      <w:r>
        <w:t xml:space="preserve"> Neves Nº 2075920</w:t>
      </w:r>
    </w:p>
    <w:p w14:paraId="4ECF7632" w14:textId="6E69781C" w:rsidR="009C044A" w:rsidRDefault="009C044A" w:rsidP="009C044A">
      <w:pPr>
        <w:jc w:val="right"/>
        <w:rPr>
          <w:sz w:val="24"/>
          <w:szCs w:val="24"/>
        </w:rPr>
      </w:pPr>
    </w:p>
    <w:p w14:paraId="5F31C235" w14:textId="12F444CC" w:rsidR="009C044A" w:rsidRDefault="009C044A" w:rsidP="009C044A">
      <w:pPr>
        <w:jc w:val="right"/>
        <w:rPr>
          <w:sz w:val="24"/>
          <w:szCs w:val="24"/>
        </w:rPr>
      </w:pPr>
    </w:p>
    <w:p w14:paraId="3FFFFBE9" w14:textId="5A6FDD27" w:rsidR="009C044A" w:rsidRDefault="009C044A" w:rsidP="009C044A">
      <w:pPr>
        <w:jc w:val="right"/>
        <w:rPr>
          <w:sz w:val="24"/>
          <w:szCs w:val="24"/>
        </w:rPr>
      </w:pPr>
    </w:p>
    <w:sdt>
      <w:sdtPr>
        <w:rPr>
          <w:rFonts w:eastAsiaTheme="minorHAnsi" w:cstheme="minorBidi"/>
          <w:color w:val="auto"/>
          <w:sz w:val="22"/>
          <w:szCs w:val="22"/>
          <w:lang w:eastAsia="en-US"/>
        </w:rPr>
        <w:id w:val="-9715162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F92172" w14:textId="59A45A65" w:rsidR="009C044A" w:rsidRDefault="009C044A">
          <w:pPr>
            <w:pStyle w:val="Cabealhodondice"/>
          </w:pPr>
          <w:r>
            <w:t>Índice</w:t>
          </w:r>
        </w:p>
        <w:p w14:paraId="6FC16D94" w14:textId="2F29B82D" w:rsidR="003F3C0A" w:rsidRDefault="009C044A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942755" w:history="1">
            <w:r w:rsidR="003F3C0A" w:rsidRPr="003F00D5">
              <w:rPr>
                <w:rStyle w:val="Hiperligao"/>
                <w:noProof/>
              </w:rPr>
              <w:t>2.</w:t>
            </w:r>
            <w:r w:rsidR="003F3C0A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3F3C0A" w:rsidRPr="003F00D5">
              <w:rPr>
                <w:rStyle w:val="Hiperligao"/>
                <w:noProof/>
              </w:rPr>
              <w:t>Índice de imagens</w:t>
            </w:r>
            <w:r w:rsidR="003F3C0A">
              <w:rPr>
                <w:noProof/>
                <w:webHidden/>
              </w:rPr>
              <w:tab/>
            </w:r>
            <w:r w:rsidR="003F3C0A">
              <w:rPr>
                <w:noProof/>
                <w:webHidden/>
              </w:rPr>
              <w:fldChar w:fldCharType="begin"/>
            </w:r>
            <w:r w:rsidR="003F3C0A">
              <w:rPr>
                <w:noProof/>
                <w:webHidden/>
              </w:rPr>
              <w:instrText xml:space="preserve"> PAGEREF _Toc88942755 \h </w:instrText>
            </w:r>
            <w:r w:rsidR="003F3C0A">
              <w:rPr>
                <w:noProof/>
                <w:webHidden/>
              </w:rPr>
            </w:r>
            <w:r w:rsidR="003F3C0A">
              <w:rPr>
                <w:noProof/>
                <w:webHidden/>
              </w:rPr>
              <w:fldChar w:fldCharType="separate"/>
            </w:r>
            <w:r w:rsidR="00486094">
              <w:rPr>
                <w:noProof/>
                <w:webHidden/>
              </w:rPr>
              <w:t>3</w:t>
            </w:r>
            <w:r w:rsidR="003F3C0A">
              <w:rPr>
                <w:noProof/>
                <w:webHidden/>
              </w:rPr>
              <w:fldChar w:fldCharType="end"/>
            </w:r>
          </w:hyperlink>
        </w:p>
        <w:p w14:paraId="6A95C697" w14:textId="1BB656CD" w:rsidR="003F3C0A" w:rsidRDefault="007A42AD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88942756" w:history="1">
            <w:r w:rsidR="003F3C0A" w:rsidRPr="003F00D5">
              <w:rPr>
                <w:rStyle w:val="Hiperligao"/>
                <w:noProof/>
              </w:rPr>
              <w:t>3.</w:t>
            </w:r>
            <w:r w:rsidR="003F3C0A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3F3C0A" w:rsidRPr="003F00D5">
              <w:rPr>
                <w:rStyle w:val="Hiperligao"/>
                <w:noProof/>
              </w:rPr>
              <w:t>Introdução</w:t>
            </w:r>
            <w:r w:rsidR="003F3C0A">
              <w:rPr>
                <w:noProof/>
                <w:webHidden/>
              </w:rPr>
              <w:tab/>
            </w:r>
            <w:r w:rsidR="003F3C0A">
              <w:rPr>
                <w:noProof/>
                <w:webHidden/>
              </w:rPr>
              <w:fldChar w:fldCharType="begin"/>
            </w:r>
            <w:r w:rsidR="003F3C0A">
              <w:rPr>
                <w:noProof/>
                <w:webHidden/>
              </w:rPr>
              <w:instrText xml:space="preserve"> PAGEREF _Toc88942756 \h </w:instrText>
            </w:r>
            <w:r w:rsidR="003F3C0A">
              <w:rPr>
                <w:noProof/>
                <w:webHidden/>
              </w:rPr>
            </w:r>
            <w:r w:rsidR="003F3C0A">
              <w:rPr>
                <w:noProof/>
                <w:webHidden/>
              </w:rPr>
              <w:fldChar w:fldCharType="separate"/>
            </w:r>
            <w:r w:rsidR="00486094">
              <w:rPr>
                <w:noProof/>
                <w:webHidden/>
              </w:rPr>
              <w:t>4</w:t>
            </w:r>
            <w:r w:rsidR="003F3C0A">
              <w:rPr>
                <w:noProof/>
                <w:webHidden/>
              </w:rPr>
              <w:fldChar w:fldCharType="end"/>
            </w:r>
          </w:hyperlink>
        </w:p>
        <w:p w14:paraId="0EF08A91" w14:textId="7A184C0D" w:rsidR="003F3C0A" w:rsidRDefault="007A42AD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88942757" w:history="1">
            <w:r w:rsidR="003F3C0A" w:rsidRPr="003F00D5">
              <w:rPr>
                <w:rStyle w:val="Hiperligao"/>
                <w:noProof/>
              </w:rPr>
              <w:t>4.</w:t>
            </w:r>
            <w:r w:rsidR="003F3C0A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3F3C0A" w:rsidRPr="003F00D5">
              <w:rPr>
                <w:rStyle w:val="Hiperligao"/>
                <w:noProof/>
              </w:rPr>
              <w:t>Objetivos</w:t>
            </w:r>
            <w:r w:rsidR="003F3C0A">
              <w:rPr>
                <w:noProof/>
                <w:webHidden/>
              </w:rPr>
              <w:tab/>
            </w:r>
            <w:r w:rsidR="003F3C0A">
              <w:rPr>
                <w:noProof/>
                <w:webHidden/>
              </w:rPr>
              <w:fldChar w:fldCharType="begin"/>
            </w:r>
            <w:r w:rsidR="003F3C0A">
              <w:rPr>
                <w:noProof/>
                <w:webHidden/>
              </w:rPr>
              <w:instrText xml:space="preserve"> PAGEREF _Toc88942757 \h </w:instrText>
            </w:r>
            <w:r w:rsidR="003F3C0A">
              <w:rPr>
                <w:noProof/>
                <w:webHidden/>
              </w:rPr>
            </w:r>
            <w:r w:rsidR="003F3C0A">
              <w:rPr>
                <w:noProof/>
                <w:webHidden/>
              </w:rPr>
              <w:fldChar w:fldCharType="separate"/>
            </w:r>
            <w:r w:rsidR="00486094">
              <w:rPr>
                <w:noProof/>
                <w:webHidden/>
              </w:rPr>
              <w:t>4</w:t>
            </w:r>
            <w:r w:rsidR="003F3C0A">
              <w:rPr>
                <w:noProof/>
                <w:webHidden/>
              </w:rPr>
              <w:fldChar w:fldCharType="end"/>
            </w:r>
          </w:hyperlink>
        </w:p>
        <w:p w14:paraId="3D008BE2" w14:textId="2907886E" w:rsidR="003F3C0A" w:rsidRDefault="007A42AD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88942758" w:history="1">
            <w:r w:rsidR="003F3C0A" w:rsidRPr="003F00D5">
              <w:rPr>
                <w:rStyle w:val="Hiperligao"/>
                <w:noProof/>
              </w:rPr>
              <w:t>5.</w:t>
            </w:r>
            <w:r w:rsidR="003F3C0A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3F3C0A" w:rsidRPr="003F00D5">
              <w:rPr>
                <w:rStyle w:val="Hiperligao"/>
                <w:noProof/>
              </w:rPr>
              <w:t>Requisitos do Jogo</w:t>
            </w:r>
            <w:r w:rsidR="003F3C0A">
              <w:rPr>
                <w:noProof/>
                <w:webHidden/>
              </w:rPr>
              <w:tab/>
            </w:r>
            <w:r w:rsidR="003F3C0A">
              <w:rPr>
                <w:noProof/>
                <w:webHidden/>
              </w:rPr>
              <w:fldChar w:fldCharType="begin"/>
            </w:r>
            <w:r w:rsidR="003F3C0A">
              <w:rPr>
                <w:noProof/>
                <w:webHidden/>
              </w:rPr>
              <w:instrText xml:space="preserve"> PAGEREF _Toc88942758 \h </w:instrText>
            </w:r>
            <w:r w:rsidR="003F3C0A">
              <w:rPr>
                <w:noProof/>
                <w:webHidden/>
              </w:rPr>
            </w:r>
            <w:r w:rsidR="003F3C0A">
              <w:rPr>
                <w:noProof/>
                <w:webHidden/>
              </w:rPr>
              <w:fldChar w:fldCharType="separate"/>
            </w:r>
            <w:r w:rsidR="00486094">
              <w:rPr>
                <w:noProof/>
                <w:webHidden/>
              </w:rPr>
              <w:t>5</w:t>
            </w:r>
            <w:r w:rsidR="003F3C0A">
              <w:rPr>
                <w:noProof/>
                <w:webHidden/>
              </w:rPr>
              <w:fldChar w:fldCharType="end"/>
            </w:r>
          </w:hyperlink>
        </w:p>
        <w:p w14:paraId="59032136" w14:textId="0A9B777D" w:rsidR="003F3C0A" w:rsidRDefault="007A42AD">
          <w:pPr>
            <w:pStyle w:val="ndice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88942759" w:history="1">
            <w:r w:rsidR="003F3C0A" w:rsidRPr="003F00D5">
              <w:rPr>
                <w:rStyle w:val="Hiperligao"/>
                <w:noProof/>
              </w:rPr>
              <w:t>6.</w:t>
            </w:r>
            <w:r w:rsidR="003F3C0A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3F3C0A" w:rsidRPr="003F00D5">
              <w:rPr>
                <w:rStyle w:val="Hiperligao"/>
                <w:noProof/>
              </w:rPr>
              <w:t>Cooperação entre dois jogadores</w:t>
            </w:r>
            <w:r w:rsidR="003F3C0A">
              <w:rPr>
                <w:noProof/>
                <w:webHidden/>
              </w:rPr>
              <w:tab/>
            </w:r>
            <w:r w:rsidR="003F3C0A">
              <w:rPr>
                <w:noProof/>
                <w:webHidden/>
              </w:rPr>
              <w:fldChar w:fldCharType="begin"/>
            </w:r>
            <w:r w:rsidR="003F3C0A">
              <w:rPr>
                <w:noProof/>
                <w:webHidden/>
              </w:rPr>
              <w:instrText xml:space="preserve"> PAGEREF _Toc88942759 \h </w:instrText>
            </w:r>
            <w:r w:rsidR="003F3C0A">
              <w:rPr>
                <w:noProof/>
                <w:webHidden/>
              </w:rPr>
            </w:r>
            <w:r w:rsidR="003F3C0A">
              <w:rPr>
                <w:noProof/>
                <w:webHidden/>
              </w:rPr>
              <w:fldChar w:fldCharType="separate"/>
            </w:r>
            <w:r w:rsidR="00486094">
              <w:rPr>
                <w:noProof/>
                <w:webHidden/>
              </w:rPr>
              <w:t>5</w:t>
            </w:r>
            <w:r w:rsidR="003F3C0A">
              <w:rPr>
                <w:noProof/>
                <w:webHidden/>
              </w:rPr>
              <w:fldChar w:fldCharType="end"/>
            </w:r>
          </w:hyperlink>
        </w:p>
        <w:p w14:paraId="681DF2BA" w14:textId="04D90FA1" w:rsidR="003F3C0A" w:rsidRDefault="007A42AD">
          <w:pPr>
            <w:pStyle w:val="ndice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88942760" w:history="1">
            <w:r w:rsidR="003F3C0A" w:rsidRPr="003F00D5">
              <w:rPr>
                <w:rStyle w:val="Hiperligao"/>
                <w:noProof/>
              </w:rPr>
              <w:t>7.</w:t>
            </w:r>
            <w:r w:rsidR="003F3C0A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3F3C0A" w:rsidRPr="003F00D5">
              <w:rPr>
                <w:rStyle w:val="Hiperligao"/>
                <w:noProof/>
              </w:rPr>
              <w:t>Score com a pontuação atualizada em tempo real</w:t>
            </w:r>
            <w:r w:rsidR="003F3C0A">
              <w:rPr>
                <w:noProof/>
                <w:webHidden/>
              </w:rPr>
              <w:tab/>
            </w:r>
            <w:r w:rsidR="003F3C0A">
              <w:rPr>
                <w:noProof/>
                <w:webHidden/>
              </w:rPr>
              <w:fldChar w:fldCharType="begin"/>
            </w:r>
            <w:r w:rsidR="003F3C0A">
              <w:rPr>
                <w:noProof/>
                <w:webHidden/>
              </w:rPr>
              <w:instrText xml:space="preserve"> PAGEREF _Toc88942760 \h </w:instrText>
            </w:r>
            <w:r w:rsidR="003F3C0A">
              <w:rPr>
                <w:noProof/>
                <w:webHidden/>
              </w:rPr>
            </w:r>
            <w:r w:rsidR="003F3C0A">
              <w:rPr>
                <w:noProof/>
                <w:webHidden/>
              </w:rPr>
              <w:fldChar w:fldCharType="separate"/>
            </w:r>
            <w:r w:rsidR="00486094">
              <w:rPr>
                <w:noProof/>
                <w:webHidden/>
              </w:rPr>
              <w:t>8</w:t>
            </w:r>
            <w:r w:rsidR="003F3C0A">
              <w:rPr>
                <w:noProof/>
                <w:webHidden/>
              </w:rPr>
              <w:fldChar w:fldCharType="end"/>
            </w:r>
          </w:hyperlink>
        </w:p>
        <w:p w14:paraId="5FF5A8CD" w14:textId="30D9C715" w:rsidR="003F3C0A" w:rsidRDefault="007A42AD">
          <w:pPr>
            <w:pStyle w:val="ndice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88942761" w:history="1">
            <w:r w:rsidR="003F3C0A" w:rsidRPr="003F00D5">
              <w:rPr>
                <w:rStyle w:val="Hiperligao"/>
                <w:noProof/>
              </w:rPr>
              <w:t>8.</w:t>
            </w:r>
            <w:r w:rsidR="003F3C0A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3F3C0A" w:rsidRPr="003F00D5">
              <w:rPr>
                <w:rStyle w:val="Hiperligao"/>
                <w:noProof/>
              </w:rPr>
              <w:t>Indicador de vida, de balas e de tempo para cada jogador</w:t>
            </w:r>
            <w:r w:rsidR="003F3C0A">
              <w:rPr>
                <w:noProof/>
                <w:webHidden/>
              </w:rPr>
              <w:tab/>
            </w:r>
            <w:r w:rsidR="003F3C0A">
              <w:rPr>
                <w:noProof/>
                <w:webHidden/>
              </w:rPr>
              <w:fldChar w:fldCharType="begin"/>
            </w:r>
            <w:r w:rsidR="003F3C0A">
              <w:rPr>
                <w:noProof/>
                <w:webHidden/>
              </w:rPr>
              <w:instrText xml:space="preserve"> PAGEREF _Toc88942761 \h </w:instrText>
            </w:r>
            <w:r w:rsidR="003F3C0A">
              <w:rPr>
                <w:noProof/>
                <w:webHidden/>
              </w:rPr>
            </w:r>
            <w:r w:rsidR="003F3C0A">
              <w:rPr>
                <w:noProof/>
                <w:webHidden/>
              </w:rPr>
              <w:fldChar w:fldCharType="separate"/>
            </w:r>
            <w:r w:rsidR="00486094">
              <w:rPr>
                <w:noProof/>
                <w:webHidden/>
              </w:rPr>
              <w:t>10</w:t>
            </w:r>
            <w:r w:rsidR="003F3C0A">
              <w:rPr>
                <w:noProof/>
                <w:webHidden/>
              </w:rPr>
              <w:fldChar w:fldCharType="end"/>
            </w:r>
          </w:hyperlink>
        </w:p>
        <w:p w14:paraId="6E59BB81" w14:textId="689A32D4" w:rsidR="003F3C0A" w:rsidRDefault="007A42AD">
          <w:pPr>
            <w:pStyle w:val="ndice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88942762" w:history="1">
            <w:r w:rsidR="003F3C0A" w:rsidRPr="003F00D5">
              <w:rPr>
                <w:rStyle w:val="Hiperligao"/>
                <w:noProof/>
              </w:rPr>
              <w:t>9.</w:t>
            </w:r>
            <w:r w:rsidR="003F3C0A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3F3C0A" w:rsidRPr="003F00D5">
              <w:rPr>
                <w:rStyle w:val="Hiperligao"/>
                <w:noProof/>
              </w:rPr>
              <w:t>Modificação do aspeto do mundo e dos jogadores</w:t>
            </w:r>
            <w:r w:rsidR="003F3C0A">
              <w:rPr>
                <w:noProof/>
                <w:webHidden/>
              </w:rPr>
              <w:tab/>
            </w:r>
            <w:r w:rsidR="003F3C0A">
              <w:rPr>
                <w:noProof/>
                <w:webHidden/>
              </w:rPr>
              <w:fldChar w:fldCharType="begin"/>
            </w:r>
            <w:r w:rsidR="003F3C0A">
              <w:rPr>
                <w:noProof/>
                <w:webHidden/>
              </w:rPr>
              <w:instrText xml:space="preserve"> PAGEREF _Toc88942762 \h </w:instrText>
            </w:r>
            <w:r w:rsidR="003F3C0A">
              <w:rPr>
                <w:noProof/>
                <w:webHidden/>
              </w:rPr>
            </w:r>
            <w:r w:rsidR="003F3C0A">
              <w:rPr>
                <w:noProof/>
                <w:webHidden/>
              </w:rPr>
              <w:fldChar w:fldCharType="separate"/>
            </w:r>
            <w:r w:rsidR="00486094">
              <w:rPr>
                <w:noProof/>
                <w:webHidden/>
              </w:rPr>
              <w:t>12</w:t>
            </w:r>
            <w:r w:rsidR="003F3C0A">
              <w:rPr>
                <w:noProof/>
                <w:webHidden/>
              </w:rPr>
              <w:fldChar w:fldCharType="end"/>
            </w:r>
          </w:hyperlink>
        </w:p>
        <w:p w14:paraId="037B2772" w14:textId="62DD482E" w:rsidR="003F3C0A" w:rsidRDefault="007A42AD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88942763" w:history="1">
            <w:r w:rsidR="003F3C0A" w:rsidRPr="003F00D5">
              <w:rPr>
                <w:rStyle w:val="Hiperligao"/>
                <w:noProof/>
              </w:rPr>
              <w:t>10.</w:t>
            </w:r>
            <w:r w:rsidR="003F3C0A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3F3C0A" w:rsidRPr="003F00D5">
              <w:rPr>
                <w:rStyle w:val="Hiperligao"/>
                <w:noProof/>
              </w:rPr>
              <w:t>Indicação da pontuação obtida ao finalizar o jogo.</w:t>
            </w:r>
            <w:r w:rsidR="003F3C0A">
              <w:rPr>
                <w:noProof/>
                <w:webHidden/>
              </w:rPr>
              <w:tab/>
            </w:r>
            <w:r w:rsidR="003F3C0A">
              <w:rPr>
                <w:noProof/>
                <w:webHidden/>
              </w:rPr>
              <w:fldChar w:fldCharType="begin"/>
            </w:r>
            <w:r w:rsidR="003F3C0A">
              <w:rPr>
                <w:noProof/>
                <w:webHidden/>
              </w:rPr>
              <w:instrText xml:space="preserve"> PAGEREF _Toc88942763 \h </w:instrText>
            </w:r>
            <w:r w:rsidR="003F3C0A">
              <w:rPr>
                <w:noProof/>
                <w:webHidden/>
              </w:rPr>
            </w:r>
            <w:r w:rsidR="003F3C0A">
              <w:rPr>
                <w:noProof/>
                <w:webHidden/>
              </w:rPr>
              <w:fldChar w:fldCharType="separate"/>
            </w:r>
            <w:r w:rsidR="00486094">
              <w:rPr>
                <w:noProof/>
                <w:webHidden/>
              </w:rPr>
              <w:t>15</w:t>
            </w:r>
            <w:r w:rsidR="003F3C0A">
              <w:rPr>
                <w:noProof/>
                <w:webHidden/>
              </w:rPr>
              <w:fldChar w:fldCharType="end"/>
            </w:r>
          </w:hyperlink>
        </w:p>
        <w:p w14:paraId="26A50354" w14:textId="1A7506B3" w:rsidR="003F3C0A" w:rsidRDefault="007A42AD">
          <w:pPr>
            <w:pStyle w:val="ndice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88942764" w:history="1">
            <w:r w:rsidR="003F3C0A" w:rsidRPr="003F00D5">
              <w:rPr>
                <w:rStyle w:val="Hiperligao"/>
                <w:noProof/>
              </w:rPr>
              <w:t>11.</w:t>
            </w:r>
            <w:r w:rsidR="003F3C0A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3F3C0A" w:rsidRPr="003F00D5">
              <w:rPr>
                <w:rStyle w:val="Hiperligao"/>
                <w:noProof/>
              </w:rPr>
              <w:t>Requisitos Programação orientada por Objetos</w:t>
            </w:r>
            <w:r w:rsidR="003F3C0A">
              <w:rPr>
                <w:noProof/>
                <w:webHidden/>
              </w:rPr>
              <w:tab/>
            </w:r>
            <w:r w:rsidR="003F3C0A">
              <w:rPr>
                <w:noProof/>
                <w:webHidden/>
              </w:rPr>
              <w:fldChar w:fldCharType="begin"/>
            </w:r>
            <w:r w:rsidR="003F3C0A">
              <w:rPr>
                <w:noProof/>
                <w:webHidden/>
              </w:rPr>
              <w:instrText xml:space="preserve"> PAGEREF _Toc88942764 \h </w:instrText>
            </w:r>
            <w:r w:rsidR="003F3C0A">
              <w:rPr>
                <w:noProof/>
                <w:webHidden/>
              </w:rPr>
            </w:r>
            <w:r w:rsidR="003F3C0A">
              <w:rPr>
                <w:noProof/>
                <w:webHidden/>
              </w:rPr>
              <w:fldChar w:fldCharType="separate"/>
            </w:r>
            <w:r w:rsidR="00486094">
              <w:rPr>
                <w:noProof/>
                <w:webHidden/>
              </w:rPr>
              <w:t>16</w:t>
            </w:r>
            <w:r w:rsidR="003F3C0A">
              <w:rPr>
                <w:noProof/>
                <w:webHidden/>
              </w:rPr>
              <w:fldChar w:fldCharType="end"/>
            </w:r>
          </w:hyperlink>
        </w:p>
        <w:p w14:paraId="237D68DC" w14:textId="7F69DF98" w:rsidR="003F3C0A" w:rsidRDefault="007A42AD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88942765" w:history="1">
            <w:r w:rsidR="003F3C0A" w:rsidRPr="003F00D5">
              <w:rPr>
                <w:rStyle w:val="Hiperligao"/>
                <w:noProof/>
              </w:rPr>
              <w:t>12.</w:t>
            </w:r>
            <w:r w:rsidR="003F3C0A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3F3C0A" w:rsidRPr="003F00D5">
              <w:rPr>
                <w:rStyle w:val="Hiperligao"/>
                <w:noProof/>
              </w:rPr>
              <w:t>Inicialização de objetos usando os construtores</w:t>
            </w:r>
            <w:r w:rsidR="003F3C0A">
              <w:rPr>
                <w:noProof/>
                <w:webHidden/>
              </w:rPr>
              <w:tab/>
            </w:r>
            <w:r w:rsidR="003F3C0A">
              <w:rPr>
                <w:noProof/>
                <w:webHidden/>
              </w:rPr>
              <w:fldChar w:fldCharType="begin"/>
            </w:r>
            <w:r w:rsidR="003F3C0A">
              <w:rPr>
                <w:noProof/>
                <w:webHidden/>
              </w:rPr>
              <w:instrText xml:space="preserve"> PAGEREF _Toc88942765 \h </w:instrText>
            </w:r>
            <w:r w:rsidR="003F3C0A">
              <w:rPr>
                <w:noProof/>
                <w:webHidden/>
              </w:rPr>
            </w:r>
            <w:r w:rsidR="003F3C0A">
              <w:rPr>
                <w:noProof/>
                <w:webHidden/>
              </w:rPr>
              <w:fldChar w:fldCharType="separate"/>
            </w:r>
            <w:r w:rsidR="00486094">
              <w:rPr>
                <w:noProof/>
                <w:webHidden/>
              </w:rPr>
              <w:t>16</w:t>
            </w:r>
            <w:r w:rsidR="003F3C0A">
              <w:rPr>
                <w:noProof/>
                <w:webHidden/>
              </w:rPr>
              <w:fldChar w:fldCharType="end"/>
            </w:r>
          </w:hyperlink>
        </w:p>
        <w:p w14:paraId="1D2C945E" w14:textId="5D468D83" w:rsidR="003F3C0A" w:rsidRDefault="007A42AD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88942766" w:history="1">
            <w:r w:rsidR="003F3C0A" w:rsidRPr="003F00D5">
              <w:rPr>
                <w:rStyle w:val="Hiperligao"/>
                <w:noProof/>
              </w:rPr>
              <w:t>13.</w:t>
            </w:r>
            <w:r w:rsidR="003F3C0A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3F3C0A" w:rsidRPr="003F00D5">
              <w:rPr>
                <w:rStyle w:val="Hiperligao"/>
                <w:noProof/>
              </w:rPr>
              <w:t>Herança de métodos com um mínimo de 2 níveis além de Actor</w:t>
            </w:r>
            <w:r w:rsidR="003F3C0A">
              <w:rPr>
                <w:noProof/>
                <w:webHidden/>
              </w:rPr>
              <w:tab/>
            </w:r>
            <w:r w:rsidR="003F3C0A">
              <w:rPr>
                <w:noProof/>
                <w:webHidden/>
              </w:rPr>
              <w:fldChar w:fldCharType="begin"/>
            </w:r>
            <w:r w:rsidR="003F3C0A">
              <w:rPr>
                <w:noProof/>
                <w:webHidden/>
              </w:rPr>
              <w:instrText xml:space="preserve"> PAGEREF _Toc88942766 \h </w:instrText>
            </w:r>
            <w:r w:rsidR="003F3C0A">
              <w:rPr>
                <w:noProof/>
                <w:webHidden/>
              </w:rPr>
            </w:r>
            <w:r w:rsidR="003F3C0A">
              <w:rPr>
                <w:noProof/>
                <w:webHidden/>
              </w:rPr>
              <w:fldChar w:fldCharType="separate"/>
            </w:r>
            <w:r w:rsidR="00486094">
              <w:rPr>
                <w:noProof/>
                <w:webHidden/>
              </w:rPr>
              <w:t>17</w:t>
            </w:r>
            <w:r w:rsidR="003F3C0A">
              <w:rPr>
                <w:noProof/>
                <w:webHidden/>
              </w:rPr>
              <w:fldChar w:fldCharType="end"/>
            </w:r>
          </w:hyperlink>
        </w:p>
        <w:p w14:paraId="5244A8D3" w14:textId="4F9AFB42" w:rsidR="003F3C0A" w:rsidRDefault="007A42AD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88942767" w:history="1">
            <w:r w:rsidR="003F3C0A" w:rsidRPr="003F00D5">
              <w:rPr>
                <w:rStyle w:val="Hiperligao"/>
                <w:noProof/>
              </w:rPr>
              <w:t>14.</w:t>
            </w:r>
            <w:r w:rsidR="003F3C0A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3F3C0A" w:rsidRPr="003F00D5">
              <w:rPr>
                <w:rStyle w:val="Hiperligao"/>
                <w:noProof/>
              </w:rPr>
              <w:t>Overriding de métodos</w:t>
            </w:r>
            <w:r w:rsidR="003F3C0A">
              <w:rPr>
                <w:noProof/>
                <w:webHidden/>
              </w:rPr>
              <w:tab/>
            </w:r>
            <w:r w:rsidR="003F3C0A">
              <w:rPr>
                <w:noProof/>
                <w:webHidden/>
              </w:rPr>
              <w:fldChar w:fldCharType="begin"/>
            </w:r>
            <w:r w:rsidR="003F3C0A">
              <w:rPr>
                <w:noProof/>
                <w:webHidden/>
              </w:rPr>
              <w:instrText xml:space="preserve"> PAGEREF _Toc88942767 \h </w:instrText>
            </w:r>
            <w:r w:rsidR="003F3C0A">
              <w:rPr>
                <w:noProof/>
                <w:webHidden/>
              </w:rPr>
            </w:r>
            <w:r w:rsidR="003F3C0A">
              <w:rPr>
                <w:noProof/>
                <w:webHidden/>
              </w:rPr>
              <w:fldChar w:fldCharType="separate"/>
            </w:r>
            <w:r w:rsidR="00486094">
              <w:rPr>
                <w:noProof/>
                <w:webHidden/>
              </w:rPr>
              <w:t>18</w:t>
            </w:r>
            <w:r w:rsidR="003F3C0A">
              <w:rPr>
                <w:noProof/>
                <w:webHidden/>
              </w:rPr>
              <w:fldChar w:fldCharType="end"/>
            </w:r>
          </w:hyperlink>
        </w:p>
        <w:p w14:paraId="2F0D75DA" w14:textId="05D0C4B4" w:rsidR="003F3C0A" w:rsidRDefault="007A42AD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88942768" w:history="1">
            <w:r w:rsidR="003F3C0A" w:rsidRPr="003F00D5">
              <w:rPr>
                <w:rStyle w:val="Hiperligao"/>
                <w:noProof/>
              </w:rPr>
              <w:t>15.</w:t>
            </w:r>
            <w:r w:rsidR="003F3C0A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3F3C0A" w:rsidRPr="003F00D5">
              <w:rPr>
                <w:rStyle w:val="Hiperligao"/>
                <w:noProof/>
              </w:rPr>
              <w:t>Overloading de métodos</w:t>
            </w:r>
            <w:r w:rsidR="003F3C0A">
              <w:rPr>
                <w:noProof/>
                <w:webHidden/>
              </w:rPr>
              <w:tab/>
            </w:r>
            <w:r w:rsidR="003F3C0A">
              <w:rPr>
                <w:noProof/>
                <w:webHidden/>
              </w:rPr>
              <w:fldChar w:fldCharType="begin"/>
            </w:r>
            <w:r w:rsidR="003F3C0A">
              <w:rPr>
                <w:noProof/>
                <w:webHidden/>
              </w:rPr>
              <w:instrText xml:space="preserve"> PAGEREF _Toc88942768 \h </w:instrText>
            </w:r>
            <w:r w:rsidR="003F3C0A">
              <w:rPr>
                <w:noProof/>
                <w:webHidden/>
              </w:rPr>
            </w:r>
            <w:r w:rsidR="003F3C0A">
              <w:rPr>
                <w:noProof/>
                <w:webHidden/>
              </w:rPr>
              <w:fldChar w:fldCharType="separate"/>
            </w:r>
            <w:r w:rsidR="00486094">
              <w:rPr>
                <w:noProof/>
                <w:webHidden/>
              </w:rPr>
              <w:t>18</w:t>
            </w:r>
            <w:r w:rsidR="003F3C0A">
              <w:rPr>
                <w:noProof/>
                <w:webHidden/>
              </w:rPr>
              <w:fldChar w:fldCharType="end"/>
            </w:r>
          </w:hyperlink>
        </w:p>
        <w:p w14:paraId="326F05D0" w14:textId="47B24DDC" w:rsidR="003F3C0A" w:rsidRDefault="007A42AD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88942769" w:history="1">
            <w:r w:rsidR="003F3C0A" w:rsidRPr="003F00D5">
              <w:rPr>
                <w:rStyle w:val="Hiperligao"/>
                <w:noProof/>
              </w:rPr>
              <w:t>16.</w:t>
            </w:r>
            <w:r w:rsidR="003F3C0A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3F3C0A" w:rsidRPr="003F00D5">
              <w:rPr>
                <w:rStyle w:val="Hiperligao"/>
                <w:noProof/>
              </w:rPr>
              <w:t>Encapsulamento</w:t>
            </w:r>
            <w:r w:rsidR="003F3C0A">
              <w:rPr>
                <w:noProof/>
                <w:webHidden/>
              </w:rPr>
              <w:tab/>
            </w:r>
            <w:r w:rsidR="003F3C0A">
              <w:rPr>
                <w:noProof/>
                <w:webHidden/>
              </w:rPr>
              <w:fldChar w:fldCharType="begin"/>
            </w:r>
            <w:r w:rsidR="003F3C0A">
              <w:rPr>
                <w:noProof/>
                <w:webHidden/>
              </w:rPr>
              <w:instrText xml:space="preserve"> PAGEREF _Toc88942769 \h </w:instrText>
            </w:r>
            <w:r w:rsidR="003F3C0A">
              <w:rPr>
                <w:noProof/>
                <w:webHidden/>
              </w:rPr>
            </w:r>
            <w:r w:rsidR="003F3C0A">
              <w:rPr>
                <w:noProof/>
                <w:webHidden/>
              </w:rPr>
              <w:fldChar w:fldCharType="separate"/>
            </w:r>
            <w:r w:rsidR="00486094">
              <w:rPr>
                <w:noProof/>
                <w:webHidden/>
              </w:rPr>
              <w:t>19</w:t>
            </w:r>
            <w:r w:rsidR="003F3C0A">
              <w:rPr>
                <w:noProof/>
                <w:webHidden/>
              </w:rPr>
              <w:fldChar w:fldCharType="end"/>
            </w:r>
          </w:hyperlink>
        </w:p>
        <w:p w14:paraId="683EB954" w14:textId="26060B09" w:rsidR="003F3C0A" w:rsidRDefault="007A42AD">
          <w:pPr>
            <w:pStyle w:val="ndice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88942770" w:history="1">
            <w:r w:rsidR="003F3C0A" w:rsidRPr="003F00D5">
              <w:rPr>
                <w:rStyle w:val="Hiperligao"/>
                <w:noProof/>
              </w:rPr>
              <w:t>17.</w:t>
            </w:r>
            <w:r w:rsidR="003F3C0A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3F3C0A" w:rsidRPr="003F00D5">
              <w:rPr>
                <w:rStyle w:val="Hiperligao"/>
                <w:noProof/>
              </w:rPr>
              <w:t>Conclusão</w:t>
            </w:r>
            <w:r w:rsidR="003F3C0A">
              <w:rPr>
                <w:noProof/>
                <w:webHidden/>
              </w:rPr>
              <w:tab/>
            </w:r>
            <w:r w:rsidR="003F3C0A">
              <w:rPr>
                <w:noProof/>
                <w:webHidden/>
              </w:rPr>
              <w:fldChar w:fldCharType="begin"/>
            </w:r>
            <w:r w:rsidR="003F3C0A">
              <w:rPr>
                <w:noProof/>
                <w:webHidden/>
              </w:rPr>
              <w:instrText xml:space="preserve"> PAGEREF _Toc88942770 \h </w:instrText>
            </w:r>
            <w:r w:rsidR="003F3C0A">
              <w:rPr>
                <w:noProof/>
                <w:webHidden/>
              </w:rPr>
            </w:r>
            <w:r w:rsidR="003F3C0A">
              <w:rPr>
                <w:noProof/>
                <w:webHidden/>
              </w:rPr>
              <w:fldChar w:fldCharType="separate"/>
            </w:r>
            <w:r w:rsidR="00486094">
              <w:rPr>
                <w:noProof/>
                <w:webHidden/>
              </w:rPr>
              <w:t>19</w:t>
            </w:r>
            <w:r w:rsidR="003F3C0A">
              <w:rPr>
                <w:noProof/>
                <w:webHidden/>
              </w:rPr>
              <w:fldChar w:fldCharType="end"/>
            </w:r>
          </w:hyperlink>
        </w:p>
        <w:p w14:paraId="4958B145" w14:textId="0CDD998F" w:rsidR="003F3C0A" w:rsidRDefault="007A42AD">
          <w:pPr>
            <w:pStyle w:val="ndice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88942771" w:history="1">
            <w:r w:rsidR="003F3C0A" w:rsidRPr="003F00D5">
              <w:rPr>
                <w:rStyle w:val="Hiperligao"/>
                <w:noProof/>
              </w:rPr>
              <w:t>18.</w:t>
            </w:r>
            <w:r w:rsidR="003F3C0A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3F3C0A" w:rsidRPr="003F00D5">
              <w:rPr>
                <w:rStyle w:val="Hiperligao"/>
                <w:noProof/>
              </w:rPr>
              <w:t>Bibliografia</w:t>
            </w:r>
            <w:r w:rsidR="003F3C0A">
              <w:rPr>
                <w:noProof/>
                <w:webHidden/>
              </w:rPr>
              <w:tab/>
            </w:r>
            <w:r w:rsidR="003F3C0A">
              <w:rPr>
                <w:noProof/>
                <w:webHidden/>
              </w:rPr>
              <w:fldChar w:fldCharType="begin"/>
            </w:r>
            <w:r w:rsidR="003F3C0A">
              <w:rPr>
                <w:noProof/>
                <w:webHidden/>
              </w:rPr>
              <w:instrText xml:space="preserve"> PAGEREF _Toc88942771 \h </w:instrText>
            </w:r>
            <w:r w:rsidR="003F3C0A">
              <w:rPr>
                <w:noProof/>
                <w:webHidden/>
              </w:rPr>
            </w:r>
            <w:r w:rsidR="003F3C0A">
              <w:rPr>
                <w:noProof/>
                <w:webHidden/>
              </w:rPr>
              <w:fldChar w:fldCharType="separate"/>
            </w:r>
            <w:r w:rsidR="00486094">
              <w:rPr>
                <w:noProof/>
                <w:webHidden/>
              </w:rPr>
              <w:t>20</w:t>
            </w:r>
            <w:r w:rsidR="003F3C0A">
              <w:rPr>
                <w:noProof/>
                <w:webHidden/>
              </w:rPr>
              <w:fldChar w:fldCharType="end"/>
            </w:r>
          </w:hyperlink>
        </w:p>
        <w:p w14:paraId="6A95712A" w14:textId="6410319C" w:rsidR="003F3C0A" w:rsidRDefault="007A42AD">
          <w:pPr>
            <w:pStyle w:val="ndice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88942772" w:history="1">
            <w:r w:rsidR="003F3C0A" w:rsidRPr="003F00D5">
              <w:rPr>
                <w:rStyle w:val="Hiperligao"/>
                <w:noProof/>
              </w:rPr>
              <w:t>19.</w:t>
            </w:r>
            <w:r w:rsidR="003F3C0A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3F3C0A" w:rsidRPr="003F00D5">
              <w:rPr>
                <w:rStyle w:val="Hiperligao"/>
                <w:noProof/>
              </w:rPr>
              <w:t>Anexos</w:t>
            </w:r>
            <w:r w:rsidR="003F3C0A">
              <w:rPr>
                <w:noProof/>
                <w:webHidden/>
              </w:rPr>
              <w:tab/>
            </w:r>
            <w:r w:rsidR="003F3C0A">
              <w:rPr>
                <w:noProof/>
                <w:webHidden/>
              </w:rPr>
              <w:fldChar w:fldCharType="begin"/>
            </w:r>
            <w:r w:rsidR="003F3C0A">
              <w:rPr>
                <w:noProof/>
                <w:webHidden/>
              </w:rPr>
              <w:instrText xml:space="preserve"> PAGEREF _Toc88942772 \h </w:instrText>
            </w:r>
            <w:r w:rsidR="003F3C0A">
              <w:rPr>
                <w:noProof/>
                <w:webHidden/>
              </w:rPr>
            </w:r>
            <w:r w:rsidR="003F3C0A">
              <w:rPr>
                <w:noProof/>
                <w:webHidden/>
              </w:rPr>
              <w:fldChar w:fldCharType="separate"/>
            </w:r>
            <w:r w:rsidR="00486094">
              <w:rPr>
                <w:noProof/>
                <w:webHidden/>
              </w:rPr>
              <w:t>20</w:t>
            </w:r>
            <w:r w:rsidR="003F3C0A">
              <w:rPr>
                <w:noProof/>
                <w:webHidden/>
              </w:rPr>
              <w:fldChar w:fldCharType="end"/>
            </w:r>
          </w:hyperlink>
        </w:p>
        <w:p w14:paraId="08850FC6" w14:textId="022354F1" w:rsidR="009C044A" w:rsidRDefault="009C044A">
          <w:r>
            <w:rPr>
              <w:b/>
              <w:bCs/>
            </w:rPr>
            <w:fldChar w:fldCharType="end"/>
          </w:r>
        </w:p>
      </w:sdtContent>
    </w:sdt>
    <w:p w14:paraId="10841443" w14:textId="535F6B2E" w:rsidR="009C044A" w:rsidRDefault="009C044A" w:rsidP="009C044A">
      <w:pPr>
        <w:jc w:val="right"/>
        <w:rPr>
          <w:sz w:val="24"/>
          <w:szCs w:val="24"/>
        </w:rPr>
      </w:pPr>
    </w:p>
    <w:p w14:paraId="0E9FA7E5" w14:textId="2F37CE6B" w:rsidR="009C044A" w:rsidRDefault="009C044A" w:rsidP="009C044A">
      <w:pPr>
        <w:jc w:val="right"/>
        <w:rPr>
          <w:sz w:val="24"/>
          <w:szCs w:val="24"/>
        </w:rPr>
      </w:pPr>
    </w:p>
    <w:p w14:paraId="0AF6AC20" w14:textId="34360584" w:rsidR="003F3C0A" w:rsidRDefault="003F3C0A" w:rsidP="009C044A">
      <w:pPr>
        <w:jc w:val="right"/>
        <w:rPr>
          <w:sz w:val="24"/>
          <w:szCs w:val="24"/>
        </w:rPr>
      </w:pPr>
    </w:p>
    <w:p w14:paraId="177E7425" w14:textId="693A6516" w:rsidR="003F3C0A" w:rsidRDefault="003F3C0A" w:rsidP="009C044A">
      <w:pPr>
        <w:jc w:val="right"/>
        <w:rPr>
          <w:sz w:val="24"/>
          <w:szCs w:val="24"/>
        </w:rPr>
      </w:pPr>
    </w:p>
    <w:p w14:paraId="0044FF4C" w14:textId="7202B536" w:rsidR="003F3C0A" w:rsidRDefault="003F3C0A" w:rsidP="009C044A">
      <w:pPr>
        <w:jc w:val="right"/>
        <w:rPr>
          <w:sz w:val="24"/>
          <w:szCs w:val="24"/>
        </w:rPr>
      </w:pPr>
    </w:p>
    <w:p w14:paraId="6CEED812" w14:textId="21E411B8" w:rsidR="003F3C0A" w:rsidRDefault="003F3C0A" w:rsidP="009C044A">
      <w:pPr>
        <w:jc w:val="right"/>
        <w:rPr>
          <w:sz w:val="24"/>
          <w:szCs w:val="24"/>
        </w:rPr>
      </w:pPr>
    </w:p>
    <w:p w14:paraId="458877F7" w14:textId="1F6F1A72" w:rsidR="003F3C0A" w:rsidRDefault="003F3C0A" w:rsidP="009C044A">
      <w:pPr>
        <w:jc w:val="right"/>
        <w:rPr>
          <w:sz w:val="24"/>
          <w:szCs w:val="24"/>
        </w:rPr>
      </w:pPr>
    </w:p>
    <w:p w14:paraId="0456477B" w14:textId="7D00F8C5" w:rsidR="003F3C0A" w:rsidRDefault="003F3C0A" w:rsidP="009C044A">
      <w:pPr>
        <w:jc w:val="right"/>
        <w:rPr>
          <w:sz w:val="24"/>
          <w:szCs w:val="24"/>
        </w:rPr>
      </w:pPr>
    </w:p>
    <w:p w14:paraId="29549B86" w14:textId="2DDF2432" w:rsidR="003F3C0A" w:rsidRDefault="003F3C0A" w:rsidP="009C044A">
      <w:pPr>
        <w:jc w:val="right"/>
        <w:rPr>
          <w:sz w:val="24"/>
          <w:szCs w:val="24"/>
        </w:rPr>
      </w:pPr>
    </w:p>
    <w:p w14:paraId="647C54B3" w14:textId="10CA3C42" w:rsidR="003F3C0A" w:rsidRDefault="003F3C0A" w:rsidP="009C044A">
      <w:pPr>
        <w:jc w:val="right"/>
        <w:rPr>
          <w:sz w:val="24"/>
          <w:szCs w:val="24"/>
        </w:rPr>
      </w:pPr>
    </w:p>
    <w:p w14:paraId="397672AA" w14:textId="1019B090" w:rsidR="003F3C0A" w:rsidRDefault="003F3C0A" w:rsidP="009C044A">
      <w:pPr>
        <w:jc w:val="right"/>
        <w:rPr>
          <w:sz w:val="24"/>
          <w:szCs w:val="24"/>
        </w:rPr>
      </w:pPr>
    </w:p>
    <w:p w14:paraId="44973EC2" w14:textId="794F6606" w:rsidR="003F3C0A" w:rsidRDefault="003F3C0A" w:rsidP="009C044A">
      <w:pPr>
        <w:jc w:val="right"/>
        <w:rPr>
          <w:sz w:val="24"/>
          <w:szCs w:val="24"/>
        </w:rPr>
      </w:pPr>
    </w:p>
    <w:p w14:paraId="7609F44E" w14:textId="76EE458D" w:rsidR="003F3C0A" w:rsidRDefault="003F3C0A" w:rsidP="009C044A">
      <w:pPr>
        <w:jc w:val="right"/>
        <w:rPr>
          <w:sz w:val="24"/>
          <w:szCs w:val="24"/>
        </w:rPr>
      </w:pPr>
    </w:p>
    <w:p w14:paraId="2DEF1DBF" w14:textId="4954F50A" w:rsidR="003F3C0A" w:rsidRDefault="003F3C0A" w:rsidP="009C044A">
      <w:pPr>
        <w:jc w:val="right"/>
        <w:rPr>
          <w:sz w:val="24"/>
          <w:szCs w:val="24"/>
        </w:rPr>
      </w:pPr>
    </w:p>
    <w:p w14:paraId="5B495381" w14:textId="0B00DEE1" w:rsidR="003F3C0A" w:rsidRDefault="003F3C0A" w:rsidP="003F3C0A">
      <w:pPr>
        <w:pStyle w:val="Ttulo1"/>
      </w:pPr>
      <w:bookmarkStart w:id="0" w:name="_Toc88942755"/>
      <w:r>
        <w:t>Índice de imagens</w:t>
      </w:r>
      <w:bookmarkEnd w:id="0"/>
    </w:p>
    <w:p w14:paraId="619F6378" w14:textId="0897DD8E" w:rsidR="003F3C0A" w:rsidRDefault="003F3C0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TOC \h \z \c "Figura" </w:instrText>
      </w:r>
      <w:r>
        <w:rPr>
          <w:sz w:val="24"/>
          <w:szCs w:val="24"/>
        </w:rPr>
        <w:fldChar w:fldCharType="separate"/>
      </w:r>
      <w:hyperlink r:id="rId9" w:anchor="_Toc88942729" w:history="1">
        <w:r w:rsidRPr="00154876">
          <w:rPr>
            <w:rStyle w:val="Hiperligao"/>
            <w:noProof/>
          </w:rPr>
          <w:t>Figura 1- Construtor classe Player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_Toc88942729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8609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AB7CAEF" w14:textId="40515F88" w:rsidR="003F3C0A" w:rsidRDefault="007A42A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r:id="rId10" w:anchor="_Toc88942730" w:history="1">
        <w:r w:rsidR="003F3C0A" w:rsidRPr="00154876">
          <w:rPr>
            <w:rStyle w:val="Hiperligao"/>
            <w:noProof/>
          </w:rPr>
          <w:t>Figura 2- Método moveAround() player 1</w:t>
        </w:r>
        <w:r w:rsidR="003F3C0A">
          <w:rPr>
            <w:noProof/>
            <w:webHidden/>
          </w:rPr>
          <w:tab/>
        </w:r>
        <w:r w:rsidR="003F3C0A">
          <w:rPr>
            <w:noProof/>
            <w:webHidden/>
          </w:rPr>
          <w:fldChar w:fldCharType="begin"/>
        </w:r>
        <w:r w:rsidR="003F3C0A">
          <w:rPr>
            <w:noProof/>
            <w:webHidden/>
          </w:rPr>
          <w:instrText xml:space="preserve"> PAGEREF _Toc88942730 \h </w:instrText>
        </w:r>
        <w:r w:rsidR="003F3C0A">
          <w:rPr>
            <w:noProof/>
            <w:webHidden/>
          </w:rPr>
        </w:r>
        <w:r w:rsidR="003F3C0A">
          <w:rPr>
            <w:noProof/>
            <w:webHidden/>
          </w:rPr>
          <w:fldChar w:fldCharType="separate"/>
        </w:r>
        <w:r w:rsidR="00486094">
          <w:rPr>
            <w:noProof/>
            <w:webHidden/>
          </w:rPr>
          <w:t>7</w:t>
        </w:r>
        <w:r w:rsidR="003F3C0A">
          <w:rPr>
            <w:noProof/>
            <w:webHidden/>
          </w:rPr>
          <w:fldChar w:fldCharType="end"/>
        </w:r>
      </w:hyperlink>
    </w:p>
    <w:p w14:paraId="37F11295" w14:textId="56DD807C" w:rsidR="003F3C0A" w:rsidRDefault="007A42A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r:id="rId11" w:anchor="_Toc88942731" w:history="1">
        <w:r w:rsidR="003F3C0A" w:rsidRPr="00154876">
          <w:rPr>
            <w:rStyle w:val="Hiperligao"/>
            <w:noProof/>
          </w:rPr>
          <w:t>Figura 3- Método moveAround() player 1</w:t>
        </w:r>
        <w:r w:rsidR="003F3C0A">
          <w:rPr>
            <w:noProof/>
            <w:webHidden/>
          </w:rPr>
          <w:tab/>
        </w:r>
        <w:r w:rsidR="003F3C0A">
          <w:rPr>
            <w:noProof/>
            <w:webHidden/>
          </w:rPr>
          <w:fldChar w:fldCharType="begin"/>
        </w:r>
        <w:r w:rsidR="003F3C0A">
          <w:rPr>
            <w:noProof/>
            <w:webHidden/>
          </w:rPr>
          <w:instrText xml:space="preserve"> PAGEREF _Toc88942731 \h </w:instrText>
        </w:r>
        <w:r w:rsidR="003F3C0A">
          <w:rPr>
            <w:noProof/>
            <w:webHidden/>
          </w:rPr>
        </w:r>
        <w:r w:rsidR="003F3C0A">
          <w:rPr>
            <w:noProof/>
            <w:webHidden/>
          </w:rPr>
          <w:fldChar w:fldCharType="separate"/>
        </w:r>
        <w:r w:rsidR="00486094">
          <w:rPr>
            <w:noProof/>
            <w:webHidden/>
          </w:rPr>
          <w:t>7</w:t>
        </w:r>
        <w:r w:rsidR="003F3C0A">
          <w:rPr>
            <w:noProof/>
            <w:webHidden/>
          </w:rPr>
          <w:fldChar w:fldCharType="end"/>
        </w:r>
      </w:hyperlink>
    </w:p>
    <w:p w14:paraId="3662BD37" w14:textId="5A8B3551" w:rsidR="003F3C0A" w:rsidRDefault="007A42A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r:id="rId12" w:anchor="_Toc88942732" w:history="1">
        <w:r w:rsidR="003F3C0A" w:rsidRPr="00154876">
          <w:rPr>
            <w:rStyle w:val="Hiperligao"/>
            <w:noProof/>
          </w:rPr>
          <w:t>Figura 4- Método fireBullet()</w:t>
        </w:r>
        <w:r w:rsidR="003F3C0A">
          <w:rPr>
            <w:noProof/>
            <w:webHidden/>
          </w:rPr>
          <w:tab/>
        </w:r>
        <w:r w:rsidR="003F3C0A">
          <w:rPr>
            <w:noProof/>
            <w:webHidden/>
          </w:rPr>
          <w:fldChar w:fldCharType="begin"/>
        </w:r>
        <w:r w:rsidR="003F3C0A">
          <w:rPr>
            <w:noProof/>
            <w:webHidden/>
          </w:rPr>
          <w:instrText xml:space="preserve"> PAGEREF _Toc88942732 \h </w:instrText>
        </w:r>
        <w:r w:rsidR="003F3C0A">
          <w:rPr>
            <w:noProof/>
            <w:webHidden/>
          </w:rPr>
        </w:r>
        <w:r w:rsidR="003F3C0A">
          <w:rPr>
            <w:noProof/>
            <w:webHidden/>
          </w:rPr>
          <w:fldChar w:fldCharType="separate"/>
        </w:r>
        <w:r w:rsidR="00486094">
          <w:rPr>
            <w:noProof/>
            <w:webHidden/>
          </w:rPr>
          <w:t>8</w:t>
        </w:r>
        <w:r w:rsidR="003F3C0A">
          <w:rPr>
            <w:noProof/>
            <w:webHidden/>
          </w:rPr>
          <w:fldChar w:fldCharType="end"/>
        </w:r>
      </w:hyperlink>
    </w:p>
    <w:p w14:paraId="0501ADB7" w14:textId="14AFFFA4" w:rsidR="003F3C0A" w:rsidRDefault="007A42A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r:id="rId13" w:anchor="_Toc88942733" w:history="1">
        <w:r w:rsidR="003F3C0A" w:rsidRPr="00154876">
          <w:rPr>
            <w:rStyle w:val="Hiperligao"/>
            <w:noProof/>
          </w:rPr>
          <w:t>Figura 5- Figura 5 instanciar objetos player 1 e player 2</w:t>
        </w:r>
        <w:r w:rsidR="003F3C0A">
          <w:rPr>
            <w:noProof/>
            <w:webHidden/>
          </w:rPr>
          <w:tab/>
        </w:r>
        <w:r w:rsidR="003F3C0A">
          <w:rPr>
            <w:noProof/>
            <w:webHidden/>
          </w:rPr>
          <w:fldChar w:fldCharType="begin"/>
        </w:r>
        <w:r w:rsidR="003F3C0A">
          <w:rPr>
            <w:noProof/>
            <w:webHidden/>
          </w:rPr>
          <w:instrText xml:space="preserve"> PAGEREF _Toc88942733 \h </w:instrText>
        </w:r>
        <w:r w:rsidR="003F3C0A">
          <w:rPr>
            <w:noProof/>
            <w:webHidden/>
          </w:rPr>
        </w:r>
        <w:r w:rsidR="003F3C0A">
          <w:rPr>
            <w:noProof/>
            <w:webHidden/>
          </w:rPr>
          <w:fldChar w:fldCharType="separate"/>
        </w:r>
        <w:r w:rsidR="00486094">
          <w:rPr>
            <w:noProof/>
            <w:webHidden/>
          </w:rPr>
          <w:t>8</w:t>
        </w:r>
        <w:r w:rsidR="003F3C0A">
          <w:rPr>
            <w:noProof/>
            <w:webHidden/>
          </w:rPr>
          <w:fldChar w:fldCharType="end"/>
        </w:r>
      </w:hyperlink>
    </w:p>
    <w:p w14:paraId="2C720AF1" w14:textId="6F7342CC" w:rsidR="003F3C0A" w:rsidRDefault="007A42A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r:id="rId14" w:anchor="_Toc88942734" w:history="1">
        <w:r w:rsidR="003F3C0A" w:rsidRPr="00154876">
          <w:rPr>
            <w:rStyle w:val="Hiperligao"/>
            <w:noProof/>
          </w:rPr>
          <w:t>Figura 6- Classe Score</w:t>
        </w:r>
        <w:r w:rsidR="003F3C0A">
          <w:rPr>
            <w:noProof/>
            <w:webHidden/>
          </w:rPr>
          <w:tab/>
        </w:r>
        <w:r w:rsidR="003F3C0A">
          <w:rPr>
            <w:noProof/>
            <w:webHidden/>
          </w:rPr>
          <w:fldChar w:fldCharType="begin"/>
        </w:r>
        <w:r w:rsidR="003F3C0A">
          <w:rPr>
            <w:noProof/>
            <w:webHidden/>
          </w:rPr>
          <w:instrText xml:space="preserve"> PAGEREF _Toc88942734 \h </w:instrText>
        </w:r>
        <w:r w:rsidR="003F3C0A">
          <w:rPr>
            <w:noProof/>
            <w:webHidden/>
          </w:rPr>
        </w:r>
        <w:r w:rsidR="003F3C0A">
          <w:rPr>
            <w:noProof/>
            <w:webHidden/>
          </w:rPr>
          <w:fldChar w:fldCharType="separate"/>
        </w:r>
        <w:r w:rsidR="00486094">
          <w:rPr>
            <w:noProof/>
            <w:webHidden/>
          </w:rPr>
          <w:t>9</w:t>
        </w:r>
        <w:r w:rsidR="003F3C0A">
          <w:rPr>
            <w:noProof/>
            <w:webHidden/>
          </w:rPr>
          <w:fldChar w:fldCharType="end"/>
        </w:r>
      </w:hyperlink>
    </w:p>
    <w:p w14:paraId="2E1A81A4" w14:textId="4730DDA3" w:rsidR="003F3C0A" w:rsidRDefault="007A42A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r:id="rId15" w:anchor="_Toc88942735" w:history="1">
        <w:r w:rsidR="003F3C0A" w:rsidRPr="00154876">
          <w:rPr>
            <w:rStyle w:val="Hiperligao"/>
            <w:noProof/>
          </w:rPr>
          <w:t>Figura 7-Método hitByBullet() da classe Alien</w:t>
        </w:r>
        <w:r w:rsidR="003F3C0A">
          <w:rPr>
            <w:noProof/>
            <w:webHidden/>
          </w:rPr>
          <w:tab/>
        </w:r>
        <w:r w:rsidR="003F3C0A">
          <w:rPr>
            <w:noProof/>
            <w:webHidden/>
          </w:rPr>
          <w:fldChar w:fldCharType="begin"/>
        </w:r>
        <w:r w:rsidR="003F3C0A">
          <w:rPr>
            <w:noProof/>
            <w:webHidden/>
          </w:rPr>
          <w:instrText xml:space="preserve"> PAGEREF _Toc88942735 \h </w:instrText>
        </w:r>
        <w:r w:rsidR="003F3C0A">
          <w:rPr>
            <w:noProof/>
            <w:webHidden/>
          </w:rPr>
        </w:r>
        <w:r w:rsidR="003F3C0A">
          <w:rPr>
            <w:noProof/>
            <w:webHidden/>
          </w:rPr>
          <w:fldChar w:fldCharType="separate"/>
        </w:r>
        <w:r w:rsidR="00486094">
          <w:rPr>
            <w:noProof/>
            <w:webHidden/>
          </w:rPr>
          <w:t>9</w:t>
        </w:r>
        <w:r w:rsidR="003F3C0A">
          <w:rPr>
            <w:noProof/>
            <w:webHidden/>
          </w:rPr>
          <w:fldChar w:fldCharType="end"/>
        </w:r>
      </w:hyperlink>
    </w:p>
    <w:p w14:paraId="49EC2BFF" w14:textId="5B3FDF8B" w:rsidR="003F3C0A" w:rsidRDefault="007A42A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r:id="rId16" w:anchor="_Toc88942736" w:history="1">
        <w:r w:rsidR="003F3C0A" w:rsidRPr="00154876">
          <w:rPr>
            <w:rStyle w:val="Hiperligao"/>
            <w:noProof/>
          </w:rPr>
          <w:t>Figura 8- Método increaseScore()</w:t>
        </w:r>
        <w:r w:rsidR="003F3C0A">
          <w:rPr>
            <w:noProof/>
            <w:webHidden/>
          </w:rPr>
          <w:tab/>
        </w:r>
        <w:r w:rsidR="003F3C0A">
          <w:rPr>
            <w:noProof/>
            <w:webHidden/>
          </w:rPr>
          <w:fldChar w:fldCharType="begin"/>
        </w:r>
        <w:r w:rsidR="003F3C0A">
          <w:rPr>
            <w:noProof/>
            <w:webHidden/>
          </w:rPr>
          <w:instrText xml:space="preserve"> PAGEREF _Toc88942736 \h </w:instrText>
        </w:r>
        <w:r w:rsidR="003F3C0A">
          <w:rPr>
            <w:noProof/>
            <w:webHidden/>
          </w:rPr>
        </w:r>
        <w:r w:rsidR="003F3C0A">
          <w:rPr>
            <w:noProof/>
            <w:webHidden/>
          </w:rPr>
          <w:fldChar w:fldCharType="separate"/>
        </w:r>
        <w:r w:rsidR="00486094">
          <w:rPr>
            <w:noProof/>
            <w:webHidden/>
          </w:rPr>
          <w:t>10</w:t>
        </w:r>
        <w:r w:rsidR="003F3C0A">
          <w:rPr>
            <w:noProof/>
            <w:webHidden/>
          </w:rPr>
          <w:fldChar w:fldCharType="end"/>
        </w:r>
      </w:hyperlink>
    </w:p>
    <w:p w14:paraId="0460B10E" w14:textId="23BC6460" w:rsidR="003F3C0A" w:rsidRDefault="007A42A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r:id="rId17" w:anchor="_Toc88942737" w:history="1">
        <w:r w:rsidR="003F3C0A" w:rsidRPr="00154876">
          <w:rPr>
            <w:rStyle w:val="Hiperligao"/>
            <w:noProof/>
          </w:rPr>
          <w:t>Figura 9- Classe HealthBar</w:t>
        </w:r>
        <w:r w:rsidR="003F3C0A">
          <w:rPr>
            <w:noProof/>
            <w:webHidden/>
          </w:rPr>
          <w:tab/>
        </w:r>
        <w:r w:rsidR="003F3C0A">
          <w:rPr>
            <w:noProof/>
            <w:webHidden/>
          </w:rPr>
          <w:fldChar w:fldCharType="begin"/>
        </w:r>
        <w:r w:rsidR="003F3C0A">
          <w:rPr>
            <w:noProof/>
            <w:webHidden/>
          </w:rPr>
          <w:instrText xml:space="preserve"> PAGEREF _Toc88942737 \h </w:instrText>
        </w:r>
        <w:r w:rsidR="003F3C0A">
          <w:rPr>
            <w:noProof/>
            <w:webHidden/>
          </w:rPr>
        </w:r>
        <w:r w:rsidR="003F3C0A">
          <w:rPr>
            <w:noProof/>
            <w:webHidden/>
          </w:rPr>
          <w:fldChar w:fldCharType="separate"/>
        </w:r>
        <w:r w:rsidR="00486094">
          <w:rPr>
            <w:noProof/>
            <w:webHidden/>
          </w:rPr>
          <w:t>10</w:t>
        </w:r>
        <w:r w:rsidR="003F3C0A">
          <w:rPr>
            <w:noProof/>
            <w:webHidden/>
          </w:rPr>
          <w:fldChar w:fldCharType="end"/>
        </w:r>
      </w:hyperlink>
    </w:p>
    <w:p w14:paraId="0C750A48" w14:textId="3A1EEE6E" w:rsidR="003F3C0A" w:rsidRDefault="007A42A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r:id="rId18" w:anchor="_Toc88942738" w:history="1">
        <w:r w:rsidR="003F3C0A" w:rsidRPr="00154876">
          <w:rPr>
            <w:rStyle w:val="Hiperligao"/>
            <w:noProof/>
          </w:rPr>
          <w:t>Figura 10- Classe Timer</w:t>
        </w:r>
        <w:r w:rsidR="003F3C0A">
          <w:rPr>
            <w:noProof/>
            <w:webHidden/>
          </w:rPr>
          <w:tab/>
        </w:r>
        <w:r w:rsidR="003F3C0A">
          <w:rPr>
            <w:noProof/>
            <w:webHidden/>
          </w:rPr>
          <w:fldChar w:fldCharType="begin"/>
        </w:r>
        <w:r w:rsidR="003F3C0A">
          <w:rPr>
            <w:noProof/>
            <w:webHidden/>
          </w:rPr>
          <w:instrText xml:space="preserve"> PAGEREF _Toc88942738 \h </w:instrText>
        </w:r>
        <w:r w:rsidR="003F3C0A">
          <w:rPr>
            <w:noProof/>
            <w:webHidden/>
          </w:rPr>
        </w:r>
        <w:r w:rsidR="003F3C0A">
          <w:rPr>
            <w:noProof/>
            <w:webHidden/>
          </w:rPr>
          <w:fldChar w:fldCharType="separate"/>
        </w:r>
        <w:r w:rsidR="00486094">
          <w:rPr>
            <w:noProof/>
            <w:webHidden/>
          </w:rPr>
          <w:t>11</w:t>
        </w:r>
        <w:r w:rsidR="003F3C0A">
          <w:rPr>
            <w:noProof/>
            <w:webHidden/>
          </w:rPr>
          <w:fldChar w:fldCharType="end"/>
        </w:r>
      </w:hyperlink>
    </w:p>
    <w:p w14:paraId="0118155F" w14:textId="55DB5266" w:rsidR="003F3C0A" w:rsidRDefault="007A42A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r:id="rId19" w:anchor="_Toc88942739" w:history="1">
        <w:r w:rsidR="003F3C0A" w:rsidRPr="00154876">
          <w:rPr>
            <w:rStyle w:val="Hiperligao"/>
            <w:noProof/>
          </w:rPr>
          <w:t>Figura 11- Classe BulletsInfo</w:t>
        </w:r>
        <w:r w:rsidR="003F3C0A">
          <w:rPr>
            <w:noProof/>
            <w:webHidden/>
          </w:rPr>
          <w:tab/>
        </w:r>
        <w:r w:rsidR="003F3C0A">
          <w:rPr>
            <w:noProof/>
            <w:webHidden/>
          </w:rPr>
          <w:fldChar w:fldCharType="begin"/>
        </w:r>
        <w:r w:rsidR="003F3C0A">
          <w:rPr>
            <w:noProof/>
            <w:webHidden/>
          </w:rPr>
          <w:instrText xml:space="preserve"> PAGEREF _Toc88942739 \h </w:instrText>
        </w:r>
        <w:r w:rsidR="003F3C0A">
          <w:rPr>
            <w:noProof/>
            <w:webHidden/>
          </w:rPr>
        </w:r>
        <w:r w:rsidR="003F3C0A">
          <w:rPr>
            <w:noProof/>
            <w:webHidden/>
          </w:rPr>
          <w:fldChar w:fldCharType="separate"/>
        </w:r>
        <w:r w:rsidR="00486094">
          <w:rPr>
            <w:noProof/>
            <w:webHidden/>
          </w:rPr>
          <w:t>12</w:t>
        </w:r>
        <w:r w:rsidR="003F3C0A">
          <w:rPr>
            <w:noProof/>
            <w:webHidden/>
          </w:rPr>
          <w:fldChar w:fldCharType="end"/>
        </w:r>
      </w:hyperlink>
    </w:p>
    <w:p w14:paraId="13F88D3E" w14:textId="25A96DEC" w:rsidR="003F3C0A" w:rsidRDefault="007A42A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r:id="rId20" w:anchor="_Toc88942740" w:history="1">
        <w:r w:rsidR="003F3C0A" w:rsidRPr="00154876">
          <w:rPr>
            <w:rStyle w:val="Hiperligao"/>
            <w:noProof/>
          </w:rPr>
          <w:t>Figura 12- Exemplo de alteração de imagens dos jogadores</w:t>
        </w:r>
        <w:r w:rsidR="003F3C0A">
          <w:rPr>
            <w:noProof/>
            <w:webHidden/>
          </w:rPr>
          <w:tab/>
        </w:r>
        <w:r w:rsidR="003F3C0A">
          <w:rPr>
            <w:noProof/>
            <w:webHidden/>
          </w:rPr>
          <w:fldChar w:fldCharType="begin"/>
        </w:r>
        <w:r w:rsidR="003F3C0A">
          <w:rPr>
            <w:noProof/>
            <w:webHidden/>
          </w:rPr>
          <w:instrText xml:space="preserve"> PAGEREF _Toc88942740 \h </w:instrText>
        </w:r>
        <w:r w:rsidR="003F3C0A">
          <w:rPr>
            <w:noProof/>
            <w:webHidden/>
          </w:rPr>
        </w:r>
        <w:r w:rsidR="003F3C0A">
          <w:rPr>
            <w:noProof/>
            <w:webHidden/>
          </w:rPr>
          <w:fldChar w:fldCharType="separate"/>
        </w:r>
        <w:r w:rsidR="00486094">
          <w:rPr>
            <w:noProof/>
            <w:webHidden/>
          </w:rPr>
          <w:t>12</w:t>
        </w:r>
        <w:r w:rsidR="003F3C0A">
          <w:rPr>
            <w:noProof/>
            <w:webHidden/>
          </w:rPr>
          <w:fldChar w:fldCharType="end"/>
        </w:r>
      </w:hyperlink>
    </w:p>
    <w:p w14:paraId="414F520D" w14:textId="1DD4CEA3" w:rsidR="003F3C0A" w:rsidRDefault="007A42A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r:id="rId21" w:anchor="_Toc88942741" w:history="1">
        <w:r w:rsidR="003F3C0A" w:rsidRPr="00154876">
          <w:rPr>
            <w:rStyle w:val="Hiperligao"/>
            <w:noProof/>
          </w:rPr>
          <w:t>Figura 13- Atributos Globais class Player</w:t>
        </w:r>
        <w:r w:rsidR="003F3C0A">
          <w:rPr>
            <w:noProof/>
            <w:webHidden/>
          </w:rPr>
          <w:tab/>
        </w:r>
        <w:r w:rsidR="003F3C0A">
          <w:rPr>
            <w:noProof/>
            <w:webHidden/>
          </w:rPr>
          <w:fldChar w:fldCharType="begin"/>
        </w:r>
        <w:r w:rsidR="003F3C0A">
          <w:rPr>
            <w:noProof/>
            <w:webHidden/>
          </w:rPr>
          <w:instrText xml:space="preserve"> PAGEREF _Toc88942741 \h </w:instrText>
        </w:r>
        <w:r w:rsidR="003F3C0A">
          <w:rPr>
            <w:noProof/>
            <w:webHidden/>
          </w:rPr>
        </w:r>
        <w:r w:rsidR="003F3C0A">
          <w:rPr>
            <w:noProof/>
            <w:webHidden/>
          </w:rPr>
          <w:fldChar w:fldCharType="separate"/>
        </w:r>
        <w:r w:rsidR="00486094">
          <w:rPr>
            <w:noProof/>
            <w:webHidden/>
          </w:rPr>
          <w:t>12</w:t>
        </w:r>
        <w:r w:rsidR="003F3C0A">
          <w:rPr>
            <w:noProof/>
            <w:webHidden/>
          </w:rPr>
          <w:fldChar w:fldCharType="end"/>
        </w:r>
      </w:hyperlink>
    </w:p>
    <w:p w14:paraId="1B0B897D" w14:textId="38108DA0" w:rsidR="003F3C0A" w:rsidRDefault="007A42A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r:id="rId22" w:anchor="_Toc88942742" w:history="1">
        <w:r w:rsidR="003F3C0A" w:rsidRPr="00154876">
          <w:rPr>
            <w:rStyle w:val="Hiperligao"/>
            <w:noProof/>
          </w:rPr>
          <w:t>Figura 14- Imagens dos jogadores 1 e jogadores 2</w:t>
        </w:r>
        <w:r w:rsidR="003F3C0A">
          <w:rPr>
            <w:noProof/>
            <w:webHidden/>
          </w:rPr>
          <w:tab/>
        </w:r>
        <w:r w:rsidR="003F3C0A">
          <w:rPr>
            <w:noProof/>
            <w:webHidden/>
          </w:rPr>
          <w:fldChar w:fldCharType="begin"/>
        </w:r>
        <w:r w:rsidR="003F3C0A">
          <w:rPr>
            <w:noProof/>
            <w:webHidden/>
          </w:rPr>
          <w:instrText xml:space="preserve"> PAGEREF _Toc88942742 \h </w:instrText>
        </w:r>
        <w:r w:rsidR="003F3C0A">
          <w:rPr>
            <w:noProof/>
            <w:webHidden/>
          </w:rPr>
        </w:r>
        <w:r w:rsidR="003F3C0A">
          <w:rPr>
            <w:noProof/>
            <w:webHidden/>
          </w:rPr>
          <w:fldChar w:fldCharType="separate"/>
        </w:r>
        <w:r w:rsidR="00486094">
          <w:rPr>
            <w:noProof/>
            <w:webHidden/>
          </w:rPr>
          <w:t>12</w:t>
        </w:r>
        <w:r w:rsidR="003F3C0A">
          <w:rPr>
            <w:noProof/>
            <w:webHidden/>
          </w:rPr>
          <w:fldChar w:fldCharType="end"/>
        </w:r>
      </w:hyperlink>
    </w:p>
    <w:p w14:paraId="24A64A97" w14:textId="5BF41452" w:rsidR="003F3C0A" w:rsidRDefault="007A42A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r:id="rId23" w:anchor="_Toc88942743" w:history="1">
        <w:r w:rsidR="003F3C0A" w:rsidRPr="00154876">
          <w:rPr>
            <w:rStyle w:val="Hiperligao"/>
            <w:noProof/>
          </w:rPr>
          <w:t>Figura 15- Método moveAround()</w:t>
        </w:r>
        <w:r w:rsidR="003F3C0A">
          <w:rPr>
            <w:noProof/>
            <w:webHidden/>
          </w:rPr>
          <w:tab/>
        </w:r>
        <w:r w:rsidR="003F3C0A">
          <w:rPr>
            <w:noProof/>
            <w:webHidden/>
          </w:rPr>
          <w:fldChar w:fldCharType="begin"/>
        </w:r>
        <w:r w:rsidR="003F3C0A">
          <w:rPr>
            <w:noProof/>
            <w:webHidden/>
          </w:rPr>
          <w:instrText xml:space="preserve"> PAGEREF _Toc88942743 \h </w:instrText>
        </w:r>
        <w:r w:rsidR="003F3C0A">
          <w:rPr>
            <w:noProof/>
            <w:webHidden/>
          </w:rPr>
        </w:r>
        <w:r w:rsidR="003F3C0A">
          <w:rPr>
            <w:noProof/>
            <w:webHidden/>
          </w:rPr>
          <w:fldChar w:fldCharType="separate"/>
        </w:r>
        <w:r w:rsidR="00486094">
          <w:rPr>
            <w:noProof/>
            <w:webHidden/>
          </w:rPr>
          <w:t>13</w:t>
        </w:r>
        <w:r w:rsidR="003F3C0A">
          <w:rPr>
            <w:noProof/>
            <w:webHidden/>
          </w:rPr>
          <w:fldChar w:fldCharType="end"/>
        </w:r>
      </w:hyperlink>
    </w:p>
    <w:p w14:paraId="1A8855F4" w14:textId="7FD4DDAD" w:rsidR="003F3C0A" w:rsidRDefault="007A42A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r:id="rId24" w:anchor="_Toc88942744" w:history="1">
        <w:r w:rsidR="003F3C0A" w:rsidRPr="00154876">
          <w:rPr>
            <w:rStyle w:val="Hiperligao"/>
            <w:noProof/>
          </w:rPr>
          <w:t>Figura 16- Buracos Negros</w:t>
        </w:r>
        <w:r w:rsidR="003F3C0A">
          <w:rPr>
            <w:noProof/>
            <w:webHidden/>
          </w:rPr>
          <w:tab/>
        </w:r>
        <w:r w:rsidR="003F3C0A">
          <w:rPr>
            <w:noProof/>
            <w:webHidden/>
          </w:rPr>
          <w:fldChar w:fldCharType="begin"/>
        </w:r>
        <w:r w:rsidR="003F3C0A">
          <w:rPr>
            <w:noProof/>
            <w:webHidden/>
          </w:rPr>
          <w:instrText xml:space="preserve"> PAGEREF _Toc88942744 \h </w:instrText>
        </w:r>
        <w:r w:rsidR="003F3C0A">
          <w:rPr>
            <w:noProof/>
            <w:webHidden/>
          </w:rPr>
        </w:r>
        <w:r w:rsidR="003F3C0A">
          <w:rPr>
            <w:noProof/>
            <w:webHidden/>
          </w:rPr>
          <w:fldChar w:fldCharType="separate"/>
        </w:r>
        <w:r w:rsidR="00486094">
          <w:rPr>
            <w:noProof/>
            <w:webHidden/>
          </w:rPr>
          <w:t>13</w:t>
        </w:r>
        <w:r w:rsidR="003F3C0A">
          <w:rPr>
            <w:noProof/>
            <w:webHidden/>
          </w:rPr>
          <w:fldChar w:fldCharType="end"/>
        </w:r>
      </w:hyperlink>
    </w:p>
    <w:p w14:paraId="7B5635F9" w14:textId="2452C903" w:rsidR="003F3C0A" w:rsidRDefault="007A42A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r:id="rId25" w:anchor="_Toc88942745" w:history="1">
        <w:r w:rsidR="003F3C0A" w:rsidRPr="00154876">
          <w:rPr>
            <w:rStyle w:val="Hiperligao"/>
            <w:noProof/>
          </w:rPr>
          <w:t>Figura 17 - Método isTouchingBlackHole</w:t>
        </w:r>
        <w:r w:rsidR="003F3C0A">
          <w:rPr>
            <w:noProof/>
            <w:webHidden/>
          </w:rPr>
          <w:tab/>
        </w:r>
        <w:r w:rsidR="003F3C0A">
          <w:rPr>
            <w:noProof/>
            <w:webHidden/>
          </w:rPr>
          <w:fldChar w:fldCharType="begin"/>
        </w:r>
        <w:r w:rsidR="003F3C0A">
          <w:rPr>
            <w:noProof/>
            <w:webHidden/>
          </w:rPr>
          <w:instrText xml:space="preserve"> PAGEREF _Toc88942745 \h </w:instrText>
        </w:r>
        <w:r w:rsidR="003F3C0A">
          <w:rPr>
            <w:noProof/>
            <w:webHidden/>
          </w:rPr>
        </w:r>
        <w:r w:rsidR="003F3C0A">
          <w:rPr>
            <w:noProof/>
            <w:webHidden/>
          </w:rPr>
          <w:fldChar w:fldCharType="separate"/>
        </w:r>
        <w:r w:rsidR="00486094">
          <w:rPr>
            <w:noProof/>
            <w:webHidden/>
          </w:rPr>
          <w:t>14</w:t>
        </w:r>
        <w:r w:rsidR="003F3C0A">
          <w:rPr>
            <w:noProof/>
            <w:webHidden/>
          </w:rPr>
          <w:fldChar w:fldCharType="end"/>
        </w:r>
      </w:hyperlink>
    </w:p>
    <w:p w14:paraId="35618479" w14:textId="7DFD7F51" w:rsidR="003F3C0A" w:rsidRDefault="007A42A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r:id="rId26" w:anchor="_Toc88942746" w:history="1">
        <w:r w:rsidR="003F3C0A" w:rsidRPr="00154876">
          <w:rPr>
            <w:rStyle w:val="Hiperligao"/>
            <w:noProof/>
            <w:lang w:val="en-US"/>
          </w:rPr>
          <w:t>Figura 18- Métodos lauchMeteors(), lauchBulletsBoxes, lauchHealthSuply()</w:t>
        </w:r>
        <w:r w:rsidR="003F3C0A">
          <w:rPr>
            <w:noProof/>
            <w:webHidden/>
          </w:rPr>
          <w:tab/>
        </w:r>
        <w:r w:rsidR="003F3C0A">
          <w:rPr>
            <w:noProof/>
            <w:webHidden/>
          </w:rPr>
          <w:fldChar w:fldCharType="begin"/>
        </w:r>
        <w:r w:rsidR="003F3C0A">
          <w:rPr>
            <w:noProof/>
            <w:webHidden/>
          </w:rPr>
          <w:instrText xml:space="preserve"> PAGEREF _Toc88942746 \h </w:instrText>
        </w:r>
        <w:r w:rsidR="003F3C0A">
          <w:rPr>
            <w:noProof/>
            <w:webHidden/>
          </w:rPr>
        </w:r>
        <w:r w:rsidR="003F3C0A">
          <w:rPr>
            <w:noProof/>
            <w:webHidden/>
          </w:rPr>
          <w:fldChar w:fldCharType="separate"/>
        </w:r>
        <w:r w:rsidR="00486094">
          <w:rPr>
            <w:noProof/>
            <w:webHidden/>
          </w:rPr>
          <w:t>14</w:t>
        </w:r>
        <w:r w:rsidR="003F3C0A">
          <w:rPr>
            <w:noProof/>
            <w:webHidden/>
          </w:rPr>
          <w:fldChar w:fldCharType="end"/>
        </w:r>
      </w:hyperlink>
    </w:p>
    <w:p w14:paraId="7923E8E6" w14:textId="02418072" w:rsidR="003F3C0A" w:rsidRDefault="007A42A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r:id="rId27" w:anchor="_Toc88942747" w:history="1">
        <w:r w:rsidR="003F3C0A" w:rsidRPr="00154876">
          <w:rPr>
            <w:rStyle w:val="Hiperligao"/>
            <w:noProof/>
          </w:rPr>
          <w:t>Figura 19- Classe FallingObjects()</w:t>
        </w:r>
        <w:r w:rsidR="003F3C0A">
          <w:rPr>
            <w:noProof/>
            <w:webHidden/>
          </w:rPr>
          <w:tab/>
        </w:r>
        <w:r w:rsidR="003F3C0A">
          <w:rPr>
            <w:noProof/>
            <w:webHidden/>
          </w:rPr>
          <w:fldChar w:fldCharType="begin"/>
        </w:r>
        <w:r w:rsidR="003F3C0A">
          <w:rPr>
            <w:noProof/>
            <w:webHidden/>
          </w:rPr>
          <w:instrText xml:space="preserve"> PAGEREF _Toc88942747 \h </w:instrText>
        </w:r>
        <w:r w:rsidR="003F3C0A">
          <w:rPr>
            <w:noProof/>
            <w:webHidden/>
          </w:rPr>
        </w:r>
        <w:r w:rsidR="003F3C0A">
          <w:rPr>
            <w:noProof/>
            <w:webHidden/>
          </w:rPr>
          <w:fldChar w:fldCharType="separate"/>
        </w:r>
        <w:r w:rsidR="00486094">
          <w:rPr>
            <w:noProof/>
            <w:webHidden/>
          </w:rPr>
          <w:t>15</w:t>
        </w:r>
        <w:r w:rsidR="003F3C0A">
          <w:rPr>
            <w:noProof/>
            <w:webHidden/>
          </w:rPr>
          <w:fldChar w:fldCharType="end"/>
        </w:r>
      </w:hyperlink>
    </w:p>
    <w:p w14:paraId="71AAC2AD" w14:textId="7E81F3D2" w:rsidR="003F3C0A" w:rsidRDefault="007A42A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r:id="rId28" w:anchor="_Toc88942748" w:history="1">
        <w:r w:rsidR="003F3C0A" w:rsidRPr="00154876">
          <w:rPr>
            <w:rStyle w:val="Hiperligao"/>
            <w:noProof/>
          </w:rPr>
          <w:t>Figura 20- Metodos defeat() e victory()</w:t>
        </w:r>
        <w:r w:rsidR="003F3C0A">
          <w:rPr>
            <w:noProof/>
            <w:webHidden/>
          </w:rPr>
          <w:tab/>
        </w:r>
        <w:r w:rsidR="003F3C0A">
          <w:rPr>
            <w:noProof/>
            <w:webHidden/>
          </w:rPr>
          <w:fldChar w:fldCharType="begin"/>
        </w:r>
        <w:r w:rsidR="003F3C0A">
          <w:rPr>
            <w:noProof/>
            <w:webHidden/>
          </w:rPr>
          <w:instrText xml:space="preserve"> PAGEREF _Toc88942748 \h </w:instrText>
        </w:r>
        <w:r w:rsidR="003F3C0A">
          <w:rPr>
            <w:noProof/>
            <w:webHidden/>
          </w:rPr>
        </w:r>
        <w:r w:rsidR="003F3C0A">
          <w:rPr>
            <w:noProof/>
            <w:webHidden/>
          </w:rPr>
          <w:fldChar w:fldCharType="separate"/>
        </w:r>
        <w:r w:rsidR="00486094">
          <w:rPr>
            <w:noProof/>
            <w:webHidden/>
          </w:rPr>
          <w:t>15</w:t>
        </w:r>
        <w:r w:rsidR="003F3C0A">
          <w:rPr>
            <w:noProof/>
            <w:webHidden/>
          </w:rPr>
          <w:fldChar w:fldCharType="end"/>
        </w:r>
      </w:hyperlink>
    </w:p>
    <w:p w14:paraId="3EFB6241" w14:textId="22CD05EC" w:rsidR="003F3C0A" w:rsidRDefault="007A42A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r:id="rId29" w:anchor="_Toc88942749" w:history="1">
        <w:r w:rsidR="003F3C0A" w:rsidRPr="00154876">
          <w:rPr>
            <w:rStyle w:val="Hiperligao"/>
            <w:noProof/>
          </w:rPr>
          <w:t>Figura 21- Mensagem de derrota</w:t>
        </w:r>
        <w:r w:rsidR="003F3C0A">
          <w:rPr>
            <w:noProof/>
            <w:webHidden/>
          </w:rPr>
          <w:tab/>
        </w:r>
        <w:r w:rsidR="003F3C0A">
          <w:rPr>
            <w:noProof/>
            <w:webHidden/>
          </w:rPr>
          <w:fldChar w:fldCharType="begin"/>
        </w:r>
        <w:r w:rsidR="003F3C0A">
          <w:rPr>
            <w:noProof/>
            <w:webHidden/>
          </w:rPr>
          <w:instrText xml:space="preserve"> PAGEREF _Toc88942749 \h </w:instrText>
        </w:r>
        <w:r w:rsidR="003F3C0A">
          <w:rPr>
            <w:noProof/>
            <w:webHidden/>
          </w:rPr>
        </w:r>
        <w:r w:rsidR="003F3C0A">
          <w:rPr>
            <w:noProof/>
            <w:webHidden/>
          </w:rPr>
          <w:fldChar w:fldCharType="separate"/>
        </w:r>
        <w:r w:rsidR="00486094">
          <w:rPr>
            <w:noProof/>
            <w:webHidden/>
          </w:rPr>
          <w:t>16</w:t>
        </w:r>
        <w:r w:rsidR="003F3C0A">
          <w:rPr>
            <w:noProof/>
            <w:webHidden/>
          </w:rPr>
          <w:fldChar w:fldCharType="end"/>
        </w:r>
      </w:hyperlink>
    </w:p>
    <w:p w14:paraId="4CF537BF" w14:textId="0A840EBB" w:rsidR="003F3C0A" w:rsidRDefault="007A42A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r:id="rId30" w:anchor="_Toc88942750" w:history="1">
        <w:r w:rsidR="003F3C0A" w:rsidRPr="00154876">
          <w:rPr>
            <w:rStyle w:val="Hiperligao"/>
            <w:noProof/>
          </w:rPr>
          <w:t>Figura 22- Mensagem de vitoria.</w:t>
        </w:r>
        <w:r w:rsidR="003F3C0A">
          <w:rPr>
            <w:noProof/>
            <w:webHidden/>
          </w:rPr>
          <w:tab/>
        </w:r>
        <w:r w:rsidR="003F3C0A">
          <w:rPr>
            <w:noProof/>
            <w:webHidden/>
          </w:rPr>
          <w:fldChar w:fldCharType="begin"/>
        </w:r>
        <w:r w:rsidR="003F3C0A">
          <w:rPr>
            <w:noProof/>
            <w:webHidden/>
          </w:rPr>
          <w:instrText xml:space="preserve"> PAGEREF _Toc88942750 \h </w:instrText>
        </w:r>
        <w:r w:rsidR="003F3C0A">
          <w:rPr>
            <w:noProof/>
            <w:webHidden/>
          </w:rPr>
        </w:r>
        <w:r w:rsidR="003F3C0A">
          <w:rPr>
            <w:noProof/>
            <w:webHidden/>
          </w:rPr>
          <w:fldChar w:fldCharType="separate"/>
        </w:r>
        <w:r w:rsidR="00486094">
          <w:rPr>
            <w:noProof/>
            <w:webHidden/>
          </w:rPr>
          <w:t>16</w:t>
        </w:r>
        <w:r w:rsidR="003F3C0A">
          <w:rPr>
            <w:noProof/>
            <w:webHidden/>
          </w:rPr>
          <w:fldChar w:fldCharType="end"/>
        </w:r>
      </w:hyperlink>
    </w:p>
    <w:p w14:paraId="766875F2" w14:textId="35DBA6E5" w:rsidR="003F3C0A" w:rsidRDefault="007A42A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r:id="rId31" w:anchor="_Toc88942751" w:history="1">
        <w:r w:rsidR="003F3C0A" w:rsidRPr="00154876">
          <w:rPr>
            <w:rStyle w:val="Hiperligao"/>
            <w:noProof/>
          </w:rPr>
          <w:t>Figura 23- Contrutor da classe Alien</w:t>
        </w:r>
        <w:r w:rsidR="003F3C0A">
          <w:rPr>
            <w:noProof/>
            <w:webHidden/>
          </w:rPr>
          <w:tab/>
        </w:r>
        <w:r w:rsidR="003F3C0A">
          <w:rPr>
            <w:noProof/>
            <w:webHidden/>
          </w:rPr>
          <w:fldChar w:fldCharType="begin"/>
        </w:r>
        <w:r w:rsidR="003F3C0A">
          <w:rPr>
            <w:noProof/>
            <w:webHidden/>
          </w:rPr>
          <w:instrText xml:space="preserve"> PAGEREF _Toc88942751 \h </w:instrText>
        </w:r>
        <w:r w:rsidR="003F3C0A">
          <w:rPr>
            <w:noProof/>
            <w:webHidden/>
          </w:rPr>
        </w:r>
        <w:r w:rsidR="003F3C0A">
          <w:rPr>
            <w:noProof/>
            <w:webHidden/>
          </w:rPr>
          <w:fldChar w:fldCharType="separate"/>
        </w:r>
        <w:r w:rsidR="00486094">
          <w:rPr>
            <w:noProof/>
            <w:webHidden/>
          </w:rPr>
          <w:t>16</w:t>
        </w:r>
        <w:r w:rsidR="003F3C0A">
          <w:rPr>
            <w:noProof/>
            <w:webHidden/>
          </w:rPr>
          <w:fldChar w:fldCharType="end"/>
        </w:r>
      </w:hyperlink>
    </w:p>
    <w:p w14:paraId="2081C3C5" w14:textId="48CC971F" w:rsidR="003F3C0A" w:rsidRDefault="007A42A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r:id="rId32" w:anchor="_Toc88942752" w:history="1">
        <w:r w:rsidR="003F3C0A" w:rsidRPr="00154876">
          <w:rPr>
            <w:rStyle w:val="Hiperligao"/>
            <w:noProof/>
          </w:rPr>
          <w:t>Figura 24- Heranças do projeto</w:t>
        </w:r>
        <w:r w:rsidR="003F3C0A">
          <w:rPr>
            <w:noProof/>
            <w:webHidden/>
          </w:rPr>
          <w:tab/>
        </w:r>
        <w:r w:rsidR="003F3C0A">
          <w:rPr>
            <w:noProof/>
            <w:webHidden/>
          </w:rPr>
          <w:fldChar w:fldCharType="begin"/>
        </w:r>
        <w:r w:rsidR="003F3C0A">
          <w:rPr>
            <w:noProof/>
            <w:webHidden/>
          </w:rPr>
          <w:instrText xml:space="preserve"> PAGEREF _Toc88942752 \h </w:instrText>
        </w:r>
        <w:r w:rsidR="003F3C0A">
          <w:rPr>
            <w:noProof/>
            <w:webHidden/>
          </w:rPr>
        </w:r>
        <w:r w:rsidR="003F3C0A">
          <w:rPr>
            <w:noProof/>
            <w:webHidden/>
          </w:rPr>
          <w:fldChar w:fldCharType="separate"/>
        </w:r>
        <w:r w:rsidR="00486094">
          <w:rPr>
            <w:noProof/>
            <w:webHidden/>
          </w:rPr>
          <w:t>17</w:t>
        </w:r>
        <w:r w:rsidR="003F3C0A">
          <w:rPr>
            <w:noProof/>
            <w:webHidden/>
          </w:rPr>
          <w:fldChar w:fldCharType="end"/>
        </w:r>
      </w:hyperlink>
    </w:p>
    <w:p w14:paraId="2D4023F9" w14:textId="6615CC9B" w:rsidR="003F3C0A" w:rsidRDefault="007A42A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r:id="rId33" w:anchor="_Toc88942753" w:history="1">
        <w:r w:rsidR="003F3C0A" w:rsidRPr="00154876">
          <w:rPr>
            <w:rStyle w:val="Hiperligao"/>
            <w:noProof/>
          </w:rPr>
          <w:t>Figura 25- Overriding método hitTheEdge()</w:t>
        </w:r>
        <w:r w:rsidR="003F3C0A">
          <w:rPr>
            <w:noProof/>
            <w:webHidden/>
          </w:rPr>
          <w:tab/>
        </w:r>
        <w:r w:rsidR="003F3C0A">
          <w:rPr>
            <w:noProof/>
            <w:webHidden/>
          </w:rPr>
          <w:fldChar w:fldCharType="begin"/>
        </w:r>
        <w:r w:rsidR="003F3C0A">
          <w:rPr>
            <w:noProof/>
            <w:webHidden/>
          </w:rPr>
          <w:instrText xml:space="preserve"> PAGEREF _Toc88942753 \h </w:instrText>
        </w:r>
        <w:r w:rsidR="003F3C0A">
          <w:rPr>
            <w:noProof/>
            <w:webHidden/>
          </w:rPr>
        </w:r>
        <w:r w:rsidR="003F3C0A">
          <w:rPr>
            <w:noProof/>
            <w:webHidden/>
          </w:rPr>
          <w:fldChar w:fldCharType="separate"/>
        </w:r>
        <w:r w:rsidR="00486094">
          <w:rPr>
            <w:noProof/>
            <w:webHidden/>
          </w:rPr>
          <w:t>18</w:t>
        </w:r>
        <w:r w:rsidR="003F3C0A">
          <w:rPr>
            <w:noProof/>
            <w:webHidden/>
          </w:rPr>
          <w:fldChar w:fldCharType="end"/>
        </w:r>
      </w:hyperlink>
    </w:p>
    <w:p w14:paraId="10B0E545" w14:textId="49FDB881" w:rsidR="003F3C0A" w:rsidRDefault="007A42A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r:id="rId34" w:anchor="_Toc88942754" w:history="1">
        <w:r w:rsidR="003F3C0A" w:rsidRPr="00154876">
          <w:rPr>
            <w:rStyle w:val="Hiperligao"/>
            <w:noProof/>
          </w:rPr>
          <w:t>Figura 26- Exemplo overloading</w:t>
        </w:r>
        <w:r w:rsidR="003F3C0A">
          <w:rPr>
            <w:noProof/>
            <w:webHidden/>
          </w:rPr>
          <w:tab/>
        </w:r>
        <w:r w:rsidR="003F3C0A">
          <w:rPr>
            <w:noProof/>
            <w:webHidden/>
          </w:rPr>
          <w:fldChar w:fldCharType="begin"/>
        </w:r>
        <w:r w:rsidR="003F3C0A">
          <w:rPr>
            <w:noProof/>
            <w:webHidden/>
          </w:rPr>
          <w:instrText xml:space="preserve"> PAGEREF _Toc88942754 \h </w:instrText>
        </w:r>
        <w:r w:rsidR="003F3C0A">
          <w:rPr>
            <w:noProof/>
            <w:webHidden/>
          </w:rPr>
        </w:r>
        <w:r w:rsidR="003F3C0A">
          <w:rPr>
            <w:noProof/>
            <w:webHidden/>
          </w:rPr>
          <w:fldChar w:fldCharType="separate"/>
        </w:r>
        <w:r w:rsidR="00486094">
          <w:rPr>
            <w:noProof/>
            <w:webHidden/>
          </w:rPr>
          <w:t>18</w:t>
        </w:r>
        <w:r w:rsidR="003F3C0A">
          <w:rPr>
            <w:noProof/>
            <w:webHidden/>
          </w:rPr>
          <w:fldChar w:fldCharType="end"/>
        </w:r>
      </w:hyperlink>
    </w:p>
    <w:p w14:paraId="67A06E7E" w14:textId="6D584B6D" w:rsidR="009C044A" w:rsidRDefault="003F3C0A" w:rsidP="009C044A">
      <w:pPr>
        <w:jc w:val="right"/>
        <w:rPr>
          <w:sz w:val="24"/>
          <w:szCs w:val="24"/>
        </w:rPr>
      </w:pPr>
      <w:r>
        <w:rPr>
          <w:sz w:val="24"/>
          <w:szCs w:val="24"/>
        </w:rPr>
        <w:fldChar w:fldCharType="end"/>
      </w:r>
    </w:p>
    <w:p w14:paraId="0BDBC2BC" w14:textId="08CA6DA2" w:rsidR="009C044A" w:rsidRDefault="009C044A" w:rsidP="009C044A">
      <w:pPr>
        <w:jc w:val="right"/>
        <w:rPr>
          <w:sz w:val="24"/>
          <w:szCs w:val="24"/>
        </w:rPr>
      </w:pPr>
    </w:p>
    <w:p w14:paraId="58DC9054" w14:textId="2099D45D" w:rsidR="009C044A" w:rsidRDefault="009C044A" w:rsidP="009C044A">
      <w:pPr>
        <w:jc w:val="right"/>
        <w:rPr>
          <w:sz w:val="24"/>
          <w:szCs w:val="24"/>
        </w:rPr>
      </w:pPr>
    </w:p>
    <w:p w14:paraId="4874B233" w14:textId="3FE53421" w:rsidR="009C044A" w:rsidRDefault="009C044A" w:rsidP="009C044A">
      <w:pPr>
        <w:jc w:val="right"/>
        <w:rPr>
          <w:sz w:val="24"/>
          <w:szCs w:val="24"/>
        </w:rPr>
      </w:pPr>
    </w:p>
    <w:p w14:paraId="570DBB84" w14:textId="44DF9583" w:rsidR="009C044A" w:rsidRDefault="009C044A" w:rsidP="009C044A">
      <w:pPr>
        <w:jc w:val="right"/>
        <w:rPr>
          <w:sz w:val="24"/>
          <w:szCs w:val="24"/>
        </w:rPr>
      </w:pPr>
    </w:p>
    <w:p w14:paraId="5077A545" w14:textId="190C2A60" w:rsidR="009C044A" w:rsidRDefault="009C044A" w:rsidP="009C044A">
      <w:pPr>
        <w:jc w:val="right"/>
        <w:rPr>
          <w:sz w:val="24"/>
          <w:szCs w:val="24"/>
        </w:rPr>
      </w:pPr>
    </w:p>
    <w:p w14:paraId="02C26458" w14:textId="769031AC" w:rsidR="009C044A" w:rsidRDefault="009C044A" w:rsidP="009C044A">
      <w:pPr>
        <w:jc w:val="right"/>
        <w:rPr>
          <w:sz w:val="24"/>
          <w:szCs w:val="24"/>
        </w:rPr>
      </w:pPr>
    </w:p>
    <w:p w14:paraId="14CE8C0D" w14:textId="52DF7CCE" w:rsidR="009C044A" w:rsidRDefault="009C044A" w:rsidP="009C044A">
      <w:pPr>
        <w:jc w:val="right"/>
        <w:rPr>
          <w:sz w:val="24"/>
          <w:szCs w:val="24"/>
        </w:rPr>
      </w:pPr>
    </w:p>
    <w:p w14:paraId="584DF66D" w14:textId="7886EE37" w:rsidR="009C044A" w:rsidRDefault="009C044A" w:rsidP="00F278AC">
      <w:pPr>
        <w:pStyle w:val="Ttulo1"/>
        <w:tabs>
          <w:tab w:val="clear" w:pos="360"/>
        </w:tabs>
        <w:ind w:left="0" w:firstLine="0"/>
      </w:pPr>
    </w:p>
    <w:p w14:paraId="6B6DA352" w14:textId="681F7DFE" w:rsidR="003F3C0A" w:rsidRDefault="003F3C0A" w:rsidP="003F3C0A"/>
    <w:p w14:paraId="1B316732" w14:textId="77777777" w:rsidR="003F3C0A" w:rsidRPr="003F3C0A" w:rsidRDefault="003F3C0A" w:rsidP="003F3C0A"/>
    <w:p w14:paraId="05C8EB09" w14:textId="727C6484" w:rsidR="004C2A92" w:rsidRDefault="004C2A92" w:rsidP="00766260"/>
    <w:p w14:paraId="29290B60" w14:textId="216EB25D" w:rsidR="0025286A" w:rsidRDefault="0025286A" w:rsidP="0025286A">
      <w:pPr>
        <w:pStyle w:val="Ttulo1"/>
      </w:pPr>
      <w:bookmarkStart w:id="1" w:name="_Toc88942756"/>
      <w:r>
        <w:lastRenderedPageBreak/>
        <w:t>Introdução</w:t>
      </w:r>
      <w:bookmarkEnd w:id="1"/>
    </w:p>
    <w:p w14:paraId="2EBD6876" w14:textId="77777777" w:rsidR="0025286A" w:rsidRPr="0025286A" w:rsidRDefault="0025286A" w:rsidP="0025286A">
      <w:pPr>
        <w:rPr>
          <w:u w:val="single"/>
        </w:rPr>
      </w:pPr>
    </w:p>
    <w:p w14:paraId="025AAFA2" w14:textId="4BC978D5" w:rsidR="00766260" w:rsidRDefault="00766260" w:rsidP="00937207">
      <w:pPr>
        <w:spacing w:line="360" w:lineRule="auto"/>
      </w:pPr>
      <w:r>
        <w:tab/>
        <w:t>Este projeto foi realizado no âmbito da cadeira “Programação Orientada por Objetos”. Este projeto teve como objetivo aplicar os conceitos de programação orientada por objetos através da plataforma “</w:t>
      </w:r>
      <w:proofErr w:type="spellStart"/>
      <w:r>
        <w:t>Greenfoot</w:t>
      </w:r>
      <w:proofErr w:type="spellEnd"/>
      <w:r>
        <w:t>”.</w:t>
      </w:r>
    </w:p>
    <w:p w14:paraId="700EB8B8" w14:textId="659F42C1" w:rsidR="00766260" w:rsidRDefault="00766260" w:rsidP="00937207">
      <w:pPr>
        <w:spacing w:line="360" w:lineRule="auto"/>
      </w:pPr>
      <w:r>
        <w:tab/>
        <w:t>Para a realização deste projeto foi proposto que fosse desenvolvido um jogo baseado num naufrágio, onde os náufragos</w:t>
      </w:r>
      <w:r w:rsidR="00FC7DD5">
        <w:t xml:space="preserve"> têm que sobreviver num ambiente hostil até a chegada de ajuda externa. </w:t>
      </w:r>
    </w:p>
    <w:p w14:paraId="2EAD0290" w14:textId="786A10E0" w:rsidR="00FC7DD5" w:rsidRDefault="00FC7DD5" w:rsidP="00937207">
      <w:pPr>
        <w:spacing w:line="360" w:lineRule="auto"/>
      </w:pPr>
      <w:r>
        <w:tab/>
        <w:t xml:space="preserve">O nosso projeto tem como base filmes de viagens espaciais, onde as personagens naufragam num planeta desconhecido, e tem que cooperar entre si </w:t>
      </w:r>
      <w:r w:rsidR="00F278AC">
        <w:t>até</w:t>
      </w:r>
      <w:r>
        <w:t xml:space="preserve"> a chegada de ajuda. </w:t>
      </w:r>
    </w:p>
    <w:p w14:paraId="05E08334" w14:textId="081D36D1" w:rsidR="00FE35C9" w:rsidRDefault="00FC7DD5" w:rsidP="00937207">
      <w:pPr>
        <w:spacing w:line="360" w:lineRule="auto"/>
      </w:pPr>
      <w:r>
        <w:tab/>
        <w:t xml:space="preserve">O projeto foi desenvolvido para que dois jogadores possam jogar ao mesmo tempo </w:t>
      </w:r>
      <w:r w:rsidR="00F278AC">
        <w:t xml:space="preserve">no mesmo teclado, </w:t>
      </w:r>
      <w:r>
        <w:t>cooperando entre si. Os dois jogadores naufragaram num planeta desconhecido, onde terão que lutar contra seres desconhecidos (</w:t>
      </w:r>
      <w:proofErr w:type="spellStart"/>
      <w:r>
        <w:t>Aliens</w:t>
      </w:r>
      <w:proofErr w:type="spellEnd"/>
      <w:r>
        <w:t xml:space="preserve">) e causas naturais (asteroides), </w:t>
      </w:r>
      <w:r w:rsidR="00FE35C9">
        <w:t>até</w:t>
      </w:r>
      <w:r>
        <w:t xml:space="preserve"> a chegada de ajuda externa</w:t>
      </w:r>
      <w:r w:rsidR="00FE35C9">
        <w:t>.</w:t>
      </w:r>
    </w:p>
    <w:p w14:paraId="2835E06E" w14:textId="4BEA514D" w:rsidR="00F278AC" w:rsidRDefault="00FE35C9" w:rsidP="00937207">
      <w:pPr>
        <w:spacing w:line="360" w:lineRule="auto"/>
      </w:pPr>
      <w:r>
        <w:tab/>
        <w:t>Para realizar este projeto utilizamos os slides fornecidos pelos docentes nas aulas teorias</w:t>
      </w:r>
      <w:r w:rsidR="00F278AC">
        <w:t xml:space="preserve"> e práticas, fóruns externos, vídeos</w:t>
      </w:r>
      <w:r>
        <w:t xml:space="preserve"> </w:t>
      </w:r>
      <w:r w:rsidR="00F278AC">
        <w:t xml:space="preserve">no Youtube </w:t>
      </w:r>
      <w:r>
        <w:t>e autoinvestigação.</w:t>
      </w:r>
    </w:p>
    <w:p w14:paraId="72CAB07B" w14:textId="63AA876E" w:rsidR="00FE35C9" w:rsidRDefault="00FE35C9" w:rsidP="00FE35C9">
      <w:pPr>
        <w:pStyle w:val="Ttulo1"/>
      </w:pPr>
      <w:bookmarkStart w:id="2" w:name="_Toc88942757"/>
      <w:r>
        <w:t>Objetivos</w:t>
      </w:r>
      <w:bookmarkEnd w:id="2"/>
    </w:p>
    <w:p w14:paraId="201A8598" w14:textId="3483CAA6" w:rsidR="00FE35C9" w:rsidRDefault="00FE35C9" w:rsidP="00FE35C9"/>
    <w:p w14:paraId="3F01FF26" w14:textId="3B6815CB" w:rsidR="00FE35C9" w:rsidRDefault="00FE35C9" w:rsidP="00937207">
      <w:pPr>
        <w:spacing w:line="360" w:lineRule="auto"/>
      </w:pPr>
      <w:r>
        <w:tab/>
      </w:r>
      <w:r w:rsidR="00C84F22">
        <w:t>O objetivo do nosso projeto foi conseguir realizar um jogo divertido de ser jogado e mostrar também o domínio da plataforma “</w:t>
      </w:r>
      <w:proofErr w:type="spellStart"/>
      <w:r w:rsidR="00C84F22">
        <w:t>Greenfoot</w:t>
      </w:r>
      <w:proofErr w:type="spellEnd"/>
      <w:r w:rsidR="00C84F22">
        <w:t>”. Também tivemos como objetivo dominar o conceito de POO.</w:t>
      </w:r>
    </w:p>
    <w:p w14:paraId="2318E9A9" w14:textId="56A76100" w:rsidR="000A2218" w:rsidRDefault="000A2218" w:rsidP="00FE35C9"/>
    <w:p w14:paraId="6E4130E9" w14:textId="55FE5AC5" w:rsidR="007815FE" w:rsidRDefault="007815FE" w:rsidP="00FE35C9"/>
    <w:p w14:paraId="19ED28C9" w14:textId="3A426C1B" w:rsidR="007815FE" w:rsidRDefault="007815FE" w:rsidP="00FE35C9"/>
    <w:p w14:paraId="213A0D6B" w14:textId="4B2191E5" w:rsidR="007815FE" w:rsidRDefault="007815FE" w:rsidP="00FE35C9"/>
    <w:p w14:paraId="12C37D79" w14:textId="4DB7AB8A" w:rsidR="007815FE" w:rsidRPr="00F278AC" w:rsidRDefault="007815FE" w:rsidP="00F278AC">
      <w:pPr>
        <w:pStyle w:val="Ttulo1"/>
        <w:tabs>
          <w:tab w:val="clear" w:pos="360"/>
        </w:tabs>
        <w:ind w:left="0" w:firstLine="0"/>
      </w:pPr>
    </w:p>
    <w:p w14:paraId="092EC48B" w14:textId="6236C782" w:rsidR="00F278AC" w:rsidRDefault="00F278AC" w:rsidP="00F278AC"/>
    <w:p w14:paraId="6A90BD36" w14:textId="77777777" w:rsidR="00F278AC" w:rsidRPr="00F278AC" w:rsidRDefault="00F278AC" w:rsidP="00F278AC"/>
    <w:p w14:paraId="1A7D81DB" w14:textId="5BEB76B7" w:rsidR="00F278AC" w:rsidRDefault="00F278AC" w:rsidP="00F278AC"/>
    <w:p w14:paraId="7336213F" w14:textId="22FC08D6" w:rsidR="00F278AC" w:rsidRDefault="00F278AC" w:rsidP="00F278AC"/>
    <w:p w14:paraId="39EBBF47" w14:textId="171ADE90" w:rsidR="00F278AC" w:rsidRDefault="00F278AC" w:rsidP="00F278AC"/>
    <w:p w14:paraId="7CD9016B" w14:textId="15C7C5AC" w:rsidR="00F278AC" w:rsidRDefault="00F278AC" w:rsidP="00F278AC"/>
    <w:p w14:paraId="2BF7214A" w14:textId="1A27FED5" w:rsidR="00F278AC" w:rsidRDefault="00F278AC" w:rsidP="00F278AC"/>
    <w:p w14:paraId="0B67EF7F" w14:textId="77777777" w:rsidR="00F278AC" w:rsidRPr="00F278AC" w:rsidRDefault="00F278AC" w:rsidP="00F278AC"/>
    <w:p w14:paraId="67CF4C2A" w14:textId="5EC13E62" w:rsidR="000A2218" w:rsidRDefault="000A2218" w:rsidP="000A2218">
      <w:pPr>
        <w:pStyle w:val="Ttulo1"/>
      </w:pPr>
      <w:bookmarkStart w:id="3" w:name="_Toc88942758"/>
      <w:r w:rsidRPr="000A2218">
        <w:t>Requisitos</w:t>
      </w:r>
      <w:r>
        <w:t xml:space="preserve"> do </w:t>
      </w:r>
      <w:r w:rsidR="00BB689D">
        <w:t>Jogo</w:t>
      </w:r>
      <w:bookmarkEnd w:id="3"/>
    </w:p>
    <w:p w14:paraId="045AECE0" w14:textId="732671DF" w:rsidR="000A2218" w:rsidRDefault="000A2218" w:rsidP="000A2218"/>
    <w:p w14:paraId="24EB652F" w14:textId="795C7EDA" w:rsidR="000A2218" w:rsidRDefault="000A2218" w:rsidP="000A2218">
      <w:pPr>
        <w:pStyle w:val="Ttulo2"/>
      </w:pPr>
      <w:bookmarkStart w:id="4" w:name="_Toc88942759"/>
      <w:r>
        <w:t>Cooperação entre dois jogadores</w:t>
      </w:r>
      <w:bookmarkEnd w:id="4"/>
    </w:p>
    <w:p w14:paraId="6C7B5B71" w14:textId="536FEDC5" w:rsidR="000A2218" w:rsidRDefault="000A2218" w:rsidP="000A2218"/>
    <w:p w14:paraId="080171D1" w14:textId="2931C87D" w:rsidR="000A2218" w:rsidRDefault="000A2218" w:rsidP="00937207">
      <w:pPr>
        <w:spacing w:line="360" w:lineRule="auto"/>
        <w:ind w:firstLine="708"/>
        <w:rPr>
          <w:b/>
          <w:bCs/>
        </w:rPr>
      </w:pPr>
      <w:r>
        <w:t xml:space="preserve">Para ser possível utilizar dois jogadores, foi criado uma classe </w:t>
      </w:r>
      <w:proofErr w:type="spellStart"/>
      <w:r>
        <w:rPr>
          <w:b/>
          <w:bCs/>
        </w:rPr>
        <w:t>Player</w:t>
      </w:r>
      <w:proofErr w:type="spellEnd"/>
      <w:r>
        <w:t>, que</w:t>
      </w:r>
      <w:r w:rsidR="00A4791C">
        <w:t xml:space="preserve"> é uma subclasse da superclasse </w:t>
      </w:r>
      <w:r w:rsidR="00A4791C">
        <w:rPr>
          <w:b/>
          <w:bCs/>
        </w:rPr>
        <w:t>Actor.</w:t>
      </w:r>
    </w:p>
    <w:p w14:paraId="53552DA0" w14:textId="493F49E9" w:rsidR="00B04C2D" w:rsidRPr="00B04C2D" w:rsidRDefault="00B04C2D" w:rsidP="00937207">
      <w:pPr>
        <w:spacing w:line="360" w:lineRule="auto"/>
        <w:ind w:firstLine="708"/>
      </w:pPr>
      <w:r>
        <w:t>Opt</w:t>
      </w:r>
      <w:r w:rsidR="00F278AC">
        <w:t>amos</w:t>
      </w:r>
      <w:r>
        <w:t xml:space="preserve"> por usar apenas uma </w:t>
      </w:r>
      <w:r w:rsidRPr="00B04C2D">
        <w:t>classe</w:t>
      </w:r>
      <w:r>
        <w:t xml:space="preserve"> para os dois jogadores, pois </w:t>
      </w:r>
      <w:proofErr w:type="gramStart"/>
      <w:r>
        <w:t>o código dos dois jogadores iam</w:t>
      </w:r>
      <w:proofErr w:type="gramEnd"/>
      <w:r>
        <w:t xml:space="preserve"> ser iguais.</w:t>
      </w:r>
    </w:p>
    <w:p w14:paraId="7D15D7E5" w14:textId="023BFCF7" w:rsidR="007815FE" w:rsidRPr="00F278AC" w:rsidRDefault="007815FE" w:rsidP="00937207">
      <w:pPr>
        <w:spacing w:line="360" w:lineRule="auto"/>
        <w:ind w:firstLine="708"/>
        <w:rPr>
          <w:u w:val="single"/>
        </w:rPr>
      </w:pPr>
      <w:r>
        <w:t xml:space="preserve">Esta classe recebe três argumentos da classe </w:t>
      </w:r>
      <w:proofErr w:type="spellStart"/>
      <w:r>
        <w:rPr>
          <w:b/>
          <w:bCs/>
        </w:rPr>
        <w:t>MyWorld</w:t>
      </w:r>
      <w:proofErr w:type="spellEnd"/>
      <w:r>
        <w:t>, estes três são</w:t>
      </w:r>
      <w:r w:rsidR="00727A1F">
        <w:t>:</w:t>
      </w:r>
    </w:p>
    <w:p w14:paraId="71BAFE78" w14:textId="5DF1A14C" w:rsidR="00727A1F" w:rsidRDefault="00727A1F" w:rsidP="00937207">
      <w:pPr>
        <w:spacing w:line="360" w:lineRule="auto"/>
      </w:pPr>
      <w:r>
        <w:rPr>
          <w:b/>
          <w:bCs/>
        </w:rPr>
        <w:t xml:space="preserve">- </w:t>
      </w:r>
      <w:proofErr w:type="spellStart"/>
      <w:r>
        <w:rPr>
          <w:b/>
          <w:bCs/>
        </w:rPr>
        <w:t>playerId</w:t>
      </w:r>
      <w:proofErr w:type="spellEnd"/>
      <w:r>
        <w:rPr>
          <w:b/>
          <w:bCs/>
        </w:rPr>
        <w:t xml:space="preserve"> </w:t>
      </w:r>
      <w:r>
        <w:t xml:space="preserve">é um argumento do tipo </w:t>
      </w:r>
      <w:proofErr w:type="spellStart"/>
      <w:r>
        <w:t>int</w:t>
      </w:r>
      <w:proofErr w:type="spellEnd"/>
      <w:r>
        <w:t>, e serve para identificar os dois jogadores.</w:t>
      </w:r>
    </w:p>
    <w:p w14:paraId="1948D87E" w14:textId="04A264A1" w:rsidR="00373F5B" w:rsidRDefault="00727A1F" w:rsidP="00937207">
      <w:pPr>
        <w:spacing w:line="360" w:lineRule="auto"/>
      </w:pPr>
      <w:r>
        <w:rPr>
          <w:b/>
          <w:bCs/>
        </w:rPr>
        <w:t xml:space="preserve">- </w:t>
      </w:r>
      <w:proofErr w:type="spellStart"/>
      <w:r>
        <w:rPr>
          <w:b/>
          <w:bCs/>
        </w:rPr>
        <w:t>bulletsInfo</w:t>
      </w:r>
      <w:proofErr w:type="spellEnd"/>
      <w:r>
        <w:rPr>
          <w:b/>
          <w:bCs/>
        </w:rPr>
        <w:t xml:space="preserve"> </w:t>
      </w:r>
      <w:r>
        <w:t xml:space="preserve">é um argumento do tipo </w:t>
      </w:r>
      <w:proofErr w:type="spellStart"/>
      <w:r>
        <w:rPr>
          <w:b/>
          <w:bCs/>
        </w:rPr>
        <w:t>BulletsInfo</w:t>
      </w:r>
      <w:proofErr w:type="spellEnd"/>
      <w:r>
        <w:rPr>
          <w:b/>
          <w:bCs/>
        </w:rPr>
        <w:t xml:space="preserve"> </w:t>
      </w:r>
      <w:r>
        <w:t xml:space="preserve">que é um objeto da classe </w:t>
      </w:r>
      <w:proofErr w:type="spellStart"/>
      <w:r>
        <w:rPr>
          <w:b/>
          <w:bCs/>
        </w:rPr>
        <w:t>BulletsInfo</w:t>
      </w:r>
      <w:proofErr w:type="spellEnd"/>
      <w:r w:rsidR="00373F5B">
        <w:t>, e tem como objetivo obter a informação da quantidade de balas disponíveis, e informar quantas balas restam na arma.</w:t>
      </w:r>
    </w:p>
    <w:p w14:paraId="6EDF28E8" w14:textId="1A82F19A" w:rsidR="00373F5B" w:rsidRDefault="00373F5B" w:rsidP="00937207">
      <w:pPr>
        <w:spacing w:line="360" w:lineRule="auto"/>
      </w:pPr>
      <w:r>
        <w:rPr>
          <w:b/>
          <w:bCs/>
        </w:rPr>
        <w:t xml:space="preserve"> - </w:t>
      </w:r>
      <w:proofErr w:type="spellStart"/>
      <w:r>
        <w:rPr>
          <w:b/>
          <w:bCs/>
        </w:rPr>
        <w:t>healt</w:t>
      </w:r>
      <w:r w:rsidR="00F278AC">
        <w:rPr>
          <w:b/>
          <w:bCs/>
        </w:rPr>
        <w:t>h</w:t>
      </w:r>
      <w:r>
        <w:rPr>
          <w:b/>
          <w:bCs/>
        </w:rPr>
        <w:t>Bar</w:t>
      </w:r>
      <w:proofErr w:type="spellEnd"/>
      <w:r>
        <w:rPr>
          <w:b/>
          <w:bCs/>
        </w:rPr>
        <w:t xml:space="preserve"> </w:t>
      </w:r>
      <w:r>
        <w:t xml:space="preserve">é um argumento do tipo </w:t>
      </w:r>
      <w:proofErr w:type="spellStart"/>
      <w:r>
        <w:rPr>
          <w:b/>
          <w:bCs/>
        </w:rPr>
        <w:t>healt</w:t>
      </w:r>
      <w:r w:rsidR="00F278AC">
        <w:rPr>
          <w:b/>
          <w:bCs/>
        </w:rPr>
        <w:t>h</w:t>
      </w:r>
      <w:r>
        <w:rPr>
          <w:b/>
          <w:bCs/>
        </w:rPr>
        <w:t>Bar</w:t>
      </w:r>
      <w:proofErr w:type="spellEnd"/>
      <w:r>
        <w:rPr>
          <w:b/>
          <w:bCs/>
        </w:rPr>
        <w:t xml:space="preserve"> </w:t>
      </w:r>
      <w:r>
        <w:t xml:space="preserve">que é um objeto da classe </w:t>
      </w:r>
      <w:proofErr w:type="spellStart"/>
      <w:r>
        <w:rPr>
          <w:b/>
          <w:bCs/>
        </w:rPr>
        <w:t>Healt</w:t>
      </w:r>
      <w:r w:rsidR="00F278AC">
        <w:rPr>
          <w:b/>
          <w:bCs/>
        </w:rPr>
        <w:t>h</w:t>
      </w:r>
      <w:r>
        <w:rPr>
          <w:b/>
          <w:bCs/>
        </w:rPr>
        <w:t>Bar</w:t>
      </w:r>
      <w:proofErr w:type="spellEnd"/>
      <w:r>
        <w:t>, e tem como objetivo devolver a quantidade de vida dos jogadores.</w:t>
      </w:r>
    </w:p>
    <w:p w14:paraId="5BC7109C" w14:textId="225F138B" w:rsidR="00E724B4" w:rsidRDefault="00373F5B" w:rsidP="00937207">
      <w:pPr>
        <w:spacing w:line="360" w:lineRule="auto"/>
      </w:pPr>
      <w:r>
        <w:tab/>
        <w:t xml:space="preserve">No construtor da classe foi declarado </w:t>
      </w:r>
      <w:r w:rsidR="00E724B4">
        <w:t>várias</w:t>
      </w:r>
      <w:r>
        <w:t xml:space="preserve"> variáveis </w:t>
      </w:r>
      <w:r w:rsidR="00E724B4">
        <w:t xml:space="preserve">para os vários tipos de imagens dos dois jogadores. Para cada jogador foi criado imagens para cada variação do jogador, quando se desloca para a direita, esquerda, cima, baixo, nas diagonais e para quando morre. </w:t>
      </w:r>
    </w:p>
    <w:p w14:paraId="347D84B4" w14:textId="4E58B2A0" w:rsidR="00937207" w:rsidRDefault="00937207" w:rsidP="00937207">
      <w:pPr>
        <w:spacing w:line="360" w:lineRule="auto"/>
      </w:pPr>
    </w:p>
    <w:p w14:paraId="3BC977AC" w14:textId="3B00C944" w:rsidR="00937207" w:rsidRDefault="00937207" w:rsidP="00937207">
      <w:pPr>
        <w:spacing w:line="360" w:lineRule="auto"/>
      </w:pPr>
    </w:p>
    <w:p w14:paraId="28360FFE" w14:textId="3D105864" w:rsidR="00937207" w:rsidRDefault="00937207" w:rsidP="00937207">
      <w:pPr>
        <w:spacing w:line="360" w:lineRule="auto"/>
      </w:pPr>
    </w:p>
    <w:p w14:paraId="371BDB5B" w14:textId="42BB0288" w:rsidR="00937207" w:rsidRDefault="00937207" w:rsidP="00937207">
      <w:pPr>
        <w:spacing w:line="360" w:lineRule="auto"/>
      </w:pPr>
    </w:p>
    <w:p w14:paraId="1B5CF865" w14:textId="58B1FE20" w:rsidR="00937207" w:rsidRDefault="00937207" w:rsidP="00937207">
      <w:pPr>
        <w:spacing w:line="360" w:lineRule="auto"/>
      </w:pPr>
    </w:p>
    <w:p w14:paraId="3F6EFDBF" w14:textId="20096659" w:rsidR="00937207" w:rsidRDefault="00937207" w:rsidP="00937207">
      <w:pPr>
        <w:spacing w:line="360" w:lineRule="auto"/>
      </w:pPr>
    </w:p>
    <w:p w14:paraId="23A835A2" w14:textId="071E3E67" w:rsidR="00937207" w:rsidRDefault="00937207" w:rsidP="00937207">
      <w:pPr>
        <w:spacing w:line="360" w:lineRule="auto"/>
      </w:pPr>
    </w:p>
    <w:p w14:paraId="2E4CB1E3" w14:textId="4F511B58" w:rsidR="00937207" w:rsidRDefault="00937207" w:rsidP="00937207">
      <w:pPr>
        <w:spacing w:line="360" w:lineRule="auto"/>
      </w:pPr>
    </w:p>
    <w:p w14:paraId="7592DC8D" w14:textId="77777777" w:rsidR="00937207" w:rsidRDefault="00937207" w:rsidP="00937207">
      <w:pPr>
        <w:spacing w:line="360" w:lineRule="auto"/>
      </w:pPr>
    </w:p>
    <w:p w14:paraId="613374E7" w14:textId="4B272E02" w:rsidR="00E724B4" w:rsidRPr="00373F5B" w:rsidRDefault="008103EB" w:rsidP="00727A1F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A69285" wp14:editId="15111389">
                <wp:simplePos x="0" y="0"/>
                <wp:positionH relativeFrom="column">
                  <wp:posOffset>0</wp:posOffset>
                </wp:positionH>
                <wp:positionV relativeFrom="paragraph">
                  <wp:posOffset>3531870</wp:posOffset>
                </wp:positionV>
                <wp:extent cx="5400040" cy="258445"/>
                <wp:effectExtent l="3810" t="0" r="0" b="635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40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4FDB27" w14:textId="7B033E00" w:rsidR="00E724B4" w:rsidRPr="00CA2713" w:rsidRDefault="00E724B4" w:rsidP="00E724B4">
                            <w:pPr>
                              <w:pStyle w:val="Legenda"/>
                            </w:pPr>
                            <w:bookmarkStart w:id="5" w:name="_Toc88942729"/>
                            <w:r>
                              <w:t xml:space="preserve">Figura </w:t>
                            </w:r>
                            <w:r w:rsidR="007A42AD">
                              <w:fldChar w:fldCharType="begin"/>
                            </w:r>
                            <w:r w:rsidR="007A42AD">
                              <w:instrText xml:space="preserve"> SEQ Figura \* ARABIC </w:instrText>
                            </w:r>
                            <w:r w:rsidR="007A42AD">
                              <w:fldChar w:fldCharType="separate"/>
                            </w:r>
                            <w:r w:rsidR="00486094">
                              <w:rPr>
                                <w:noProof/>
                              </w:rPr>
                              <w:t>1</w:t>
                            </w:r>
                            <w:r w:rsidR="007A42A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 Construtor classe Player</w:t>
                            </w:r>
                            <w:bookmarkEnd w:id="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EA6928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278.1pt;width:425.2pt;height:20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" stroked="f">
                <v:textbox style="mso-fit-shape-to-text:t" inset="0,0,0,0">
                  <w:txbxContent>
                    <w:p w14:paraId="074FDB27" w14:textId="7B033E00" w:rsidR="00E724B4" w:rsidRPr="00CA2713" w:rsidRDefault="00E724B4" w:rsidP="00E724B4">
                      <w:pPr>
                        <w:pStyle w:val="Legenda"/>
                      </w:pPr>
                      <w:bookmarkStart w:id="6" w:name="_Toc88942729"/>
                      <w:r>
                        <w:t xml:space="preserve">Figura </w:t>
                      </w:r>
                      <w:r w:rsidR="007A42AD">
                        <w:fldChar w:fldCharType="begin"/>
                      </w:r>
                      <w:r w:rsidR="007A42AD">
                        <w:instrText xml:space="preserve"> SEQ Figura \* ARABIC </w:instrText>
                      </w:r>
                      <w:r w:rsidR="007A42AD">
                        <w:fldChar w:fldCharType="separate"/>
                      </w:r>
                      <w:r w:rsidR="00486094">
                        <w:rPr>
                          <w:noProof/>
                        </w:rPr>
                        <w:t>1</w:t>
                      </w:r>
                      <w:r w:rsidR="007A42AD">
                        <w:rPr>
                          <w:noProof/>
                        </w:rPr>
                        <w:fldChar w:fldCharType="end"/>
                      </w:r>
                      <w:r>
                        <w:t>- Construtor classe Player</w:t>
                      </w:r>
                      <w:bookmarkEnd w:id="6"/>
                    </w:p>
                  </w:txbxContent>
                </v:textbox>
              </v:shape>
            </w:pict>
          </mc:Fallback>
        </mc:AlternateContent>
      </w:r>
      <w:r w:rsidR="00E724B4" w:rsidRPr="00E724B4">
        <w:rPr>
          <w:noProof/>
        </w:rPr>
        <w:drawing>
          <wp:anchor distT="0" distB="0" distL="114300" distR="114300" simplePos="0" relativeHeight="251659264" behindDoc="0" locked="0" layoutInCell="1" allowOverlap="1" wp14:anchorId="60CCDE71" wp14:editId="2E7E85E5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400040" cy="3475355"/>
            <wp:effectExtent l="0" t="0" r="0" b="0"/>
            <wp:wrapNone/>
            <wp:docPr id="5" name="Imagem 5" descr="Uma imagem com texto,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, mesa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9ABFA1" w14:textId="77777777" w:rsidR="00373F5B" w:rsidRPr="00373F5B" w:rsidRDefault="00373F5B" w:rsidP="00727A1F"/>
    <w:p w14:paraId="177FF284" w14:textId="724A870E" w:rsidR="007815FE" w:rsidRPr="007815FE" w:rsidRDefault="007815FE" w:rsidP="00727A1F">
      <w:pPr>
        <w:rPr>
          <w:u w:val="single"/>
        </w:rPr>
      </w:pPr>
    </w:p>
    <w:p w14:paraId="797F93AF" w14:textId="77777777" w:rsidR="000A2218" w:rsidRPr="000A2218" w:rsidRDefault="000A2218" w:rsidP="000A2218"/>
    <w:p w14:paraId="5CF62723" w14:textId="6A48505D" w:rsidR="00C84F22" w:rsidRDefault="00C84F22" w:rsidP="00FE35C9"/>
    <w:p w14:paraId="733FFA24" w14:textId="77777777" w:rsidR="00C84F22" w:rsidRPr="00FE35C9" w:rsidRDefault="00C84F22" w:rsidP="00FE35C9"/>
    <w:p w14:paraId="75FAD53E" w14:textId="32D3B0F9" w:rsidR="00FE35C9" w:rsidRDefault="00FE35C9" w:rsidP="00766260"/>
    <w:p w14:paraId="7E390743" w14:textId="77777777" w:rsidR="00FE35C9" w:rsidRDefault="00FE35C9" w:rsidP="00766260"/>
    <w:p w14:paraId="3D5CBB15" w14:textId="477162E5" w:rsidR="00FE35C9" w:rsidRDefault="00FE35C9" w:rsidP="00766260">
      <w:r>
        <w:tab/>
      </w:r>
    </w:p>
    <w:p w14:paraId="63EBD91C" w14:textId="69F4F2EB" w:rsidR="00E724B4" w:rsidRDefault="00E724B4" w:rsidP="00766260"/>
    <w:p w14:paraId="751802DA" w14:textId="35324B19" w:rsidR="00E724B4" w:rsidRDefault="00E724B4" w:rsidP="00766260"/>
    <w:p w14:paraId="6577D91E" w14:textId="41D14856" w:rsidR="00E724B4" w:rsidRDefault="00E724B4" w:rsidP="00766260"/>
    <w:p w14:paraId="14D0EF6D" w14:textId="2E7DD675" w:rsidR="00E724B4" w:rsidRDefault="00E724B4" w:rsidP="00766260"/>
    <w:p w14:paraId="7F1379FF" w14:textId="77777777" w:rsidR="00E724B4" w:rsidRDefault="00E724B4" w:rsidP="00766260"/>
    <w:p w14:paraId="138C484E" w14:textId="62B280DF" w:rsidR="00E724B4" w:rsidRDefault="00E724B4" w:rsidP="00937207">
      <w:pPr>
        <w:spacing w:line="360" w:lineRule="auto"/>
        <w:ind w:firstLine="708"/>
      </w:pPr>
      <w:r>
        <w:t xml:space="preserve">Esta classe </w:t>
      </w:r>
      <w:r w:rsidR="00B04C2D">
        <w:t>contém</w:t>
      </w:r>
      <w:r>
        <w:t xml:space="preserve"> 13 métodos</w:t>
      </w:r>
      <w:r w:rsidR="00286AEE">
        <w:t xml:space="preserve"> no total</w:t>
      </w:r>
      <w:r>
        <w:t>,</w:t>
      </w:r>
      <w:r w:rsidR="00286AEE">
        <w:t xml:space="preserve"> mas os mais importantes para o funcionamento dos dois jogadores </w:t>
      </w:r>
      <w:r>
        <w:t>são</w:t>
      </w:r>
      <w:r w:rsidR="00286AEE">
        <w:t xml:space="preserve"> apenas </w:t>
      </w:r>
      <w:r w:rsidR="00743C42">
        <w:t>dois</w:t>
      </w:r>
      <w:r w:rsidR="00B04C2D">
        <w:t xml:space="preserve">: </w:t>
      </w:r>
    </w:p>
    <w:p w14:paraId="688B0520" w14:textId="4BA00985" w:rsidR="00AE7A73" w:rsidRDefault="00B04C2D" w:rsidP="00937207">
      <w:pPr>
        <w:spacing w:line="360" w:lineRule="auto"/>
        <w:ind w:firstLine="708"/>
      </w:pPr>
      <w:r>
        <w:t xml:space="preserve">- </w:t>
      </w:r>
      <w:proofErr w:type="spellStart"/>
      <w:r>
        <w:rPr>
          <w:b/>
          <w:bCs/>
        </w:rPr>
        <w:t>moveAround</w:t>
      </w:r>
      <w:proofErr w:type="spellEnd"/>
      <w:r>
        <w:t xml:space="preserve">: Este método serve para </w:t>
      </w:r>
      <w:r w:rsidR="00AE7A73">
        <w:t xml:space="preserve">movimentar os dois jogadores. Este método é composto, por um </w:t>
      </w:r>
      <w:proofErr w:type="spellStart"/>
      <w:r w:rsidR="00AE7A73">
        <w:t>switch</w:t>
      </w:r>
      <w:proofErr w:type="spellEnd"/>
      <w:r w:rsidR="00AE7A73">
        <w:t xml:space="preserve"> case que recebe o id do jogador, caso o id do jogador seja 1 o jogador 1 vai se movimentar com as teclas </w:t>
      </w:r>
      <w:proofErr w:type="gramStart"/>
      <w:r w:rsidR="00AE7A73">
        <w:rPr>
          <w:b/>
          <w:bCs/>
        </w:rPr>
        <w:t>W,A</w:t>
      </w:r>
      <w:proofErr w:type="gramEnd"/>
      <w:r w:rsidR="00AE7A73">
        <w:rPr>
          <w:b/>
          <w:bCs/>
        </w:rPr>
        <w:t xml:space="preserve">,S,D </w:t>
      </w:r>
      <w:r w:rsidR="00AE7A73">
        <w:t xml:space="preserve">e se o id do jogador for 2 o jogador 2 vai se movimentar com as teclas </w:t>
      </w:r>
      <w:r w:rsidR="00AE7A73">
        <w:rPr>
          <w:b/>
          <w:bCs/>
        </w:rPr>
        <w:t xml:space="preserve">UP, LEFT, DOWN, RIGHT. </w:t>
      </w:r>
      <w:r w:rsidR="00AE7A73">
        <w:t xml:space="preserve">Também neste método alem do jogador se movimentar conforme as teclas pressionadas, o jogador também muda a sua imagem e a sua rotação. </w:t>
      </w:r>
    </w:p>
    <w:p w14:paraId="559A170C" w14:textId="1372F823" w:rsidR="00937207" w:rsidRDefault="00937207" w:rsidP="00937207">
      <w:pPr>
        <w:spacing w:line="360" w:lineRule="auto"/>
        <w:ind w:firstLine="708"/>
      </w:pPr>
    </w:p>
    <w:p w14:paraId="3CA602D9" w14:textId="47C81825" w:rsidR="00937207" w:rsidRDefault="00937207" w:rsidP="00937207">
      <w:pPr>
        <w:spacing w:line="360" w:lineRule="auto"/>
        <w:ind w:firstLine="708"/>
      </w:pPr>
    </w:p>
    <w:p w14:paraId="6253310F" w14:textId="2C8E02B0" w:rsidR="00937207" w:rsidRDefault="00937207" w:rsidP="00937207">
      <w:pPr>
        <w:spacing w:line="360" w:lineRule="auto"/>
        <w:ind w:firstLine="708"/>
      </w:pPr>
    </w:p>
    <w:p w14:paraId="5F09E58A" w14:textId="19B7C38A" w:rsidR="00937207" w:rsidRDefault="00937207" w:rsidP="00937207">
      <w:pPr>
        <w:spacing w:line="360" w:lineRule="auto"/>
        <w:ind w:firstLine="708"/>
      </w:pPr>
    </w:p>
    <w:p w14:paraId="39D547E5" w14:textId="4633EFF6" w:rsidR="00937207" w:rsidRDefault="00937207" w:rsidP="00937207">
      <w:pPr>
        <w:spacing w:line="360" w:lineRule="auto"/>
        <w:ind w:firstLine="708"/>
      </w:pPr>
    </w:p>
    <w:p w14:paraId="51898D0E" w14:textId="24F52003" w:rsidR="00937207" w:rsidRDefault="00937207" w:rsidP="00937207">
      <w:pPr>
        <w:spacing w:line="360" w:lineRule="auto"/>
        <w:ind w:firstLine="708"/>
      </w:pPr>
    </w:p>
    <w:p w14:paraId="6AD9E954" w14:textId="44D93E57" w:rsidR="00937207" w:rsidRDefault="00937207" w:rsidP="00937207">
      <w:pPr>
        <w:spacing w:line="360" w:lineRule="auto"/>
        <w:ind w:firstLine="708"/>
      </w:pPr>
    </w:p>
    <w:p w14:paraId="0DB6F113" w14:textId="77777777" w:rsidR="00937207" w:rsidRDefault="00937207" w:rsidP="00937207">
      <w:pPr>
        <w:spacing w:line="360" w:lineRule="auto"/>
        <w:ind w:firstLine="708"/>
      </w:pPr>
    </w:p>
    <w:p w14:paraId="048F65DE" w14:textId="6A3D61E6" w:rsidR="00AE7A73" w:rsidRPr="00AE7A73" w:rsidRDefault="001B6240" w:rsidP="00AE7A73">
      <w:pPr>
        <w:ind w:firstLine="708"/>
        <w:rPr>
          <w:u w:val="single"/>
        </w:rPr>
      </w:pPr>
      <w:r w:rsidRPr="001B6240">
        <w:rPr>
          <w:noProof/>
        </w:rPr>
        <w:lastRenderedPageBreak/>
        <w:t xml:space="preserve"> </w:t>
      </w:r>
      <w:r w:rsidRPr="001B6240">
        <w:rPr>
          <w:noProof/>
          <w:u w:val="single"/>
        </w:rPr>
        <w:drawing>
          <wp:anchor distT="0" distB="0" distL="114300" distR="114300" simplePos="0" relativeHeight="251710464" behindDoc="0" locked="0" layoutInCell="1" allowOverlap="1" wp14:anchorId="4B158A36" wp14:editId="2EA2882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3618865"/>
            <wp:effectExtent l="0" t="0" r="0" b="635"/>
            <wp:wrapNone/>
            <wp:docPr id="36" name="Imagem 3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Uma imagem com 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E2ED75" w14:textId="77777777" w:rsidR="00AE7A73" w:rsidRDefault="00AE7A73" w:rsidP="00766260"/>
    <w:p w14:paraId="42F4FD42" w14:textId="77777777" w:rsidR="00AE7A73" w:rsidRDefault="00AE7A73" w:rsidP="00766260"/>
    <w:p w14:paraId="06E84E5E" w14:textId="77777777" w:rsidR="00AE7A73" w:rsidRDefault="00AE7A73" w:rsidP="00766260"/>
    <w:p w14:paraId="0F6E9AC1" w14:textId="77777777" w:rsidR="00AE7A73" w:rsidRDefault="00AE7A73" w:rsidP="00766260"/>
    <w:p w14:paraId="54566927" w14:textId="77777777" w:rsidR="00AE7A73" w:rsidRDefault="00AE7A73" w:rsidP="00766260"/>
    <w:p w14:paraId="13F43EA2" w14:textId="77777777" w:rsidR="00AE7A73" w:rsidRDefault="00AE7A73" w:rsidP="00766260"/>
    <w:p w14:paraId="31C1D89D" w14:textId="77777777" w:rsidR="00AE7A73" w:rsidRDefault="00AE7A73" w:rsidP="00766260"/>
    <w:p w14:paraId="3130937E" w14:textId="77777777" w:rsidR="00AE7A73" w:rsidRDefault="00AE7A73" w:rsidP="00766260"/>
    <w:p w14:paraId="50072186" w14:textId="77777777" w:rsidR="00AE7A73" w:rsidRDefault="00AE7A73" w:rsidP="00766260"/>
    <w:p w14:paraId="10A92745" w14:textId="77777777" w:rsidR="00AE7A73" w:rsidRDefault="00AE7A73" w:rsidP="00766260"/>
    <w:p w14:paraId="6CCDB038" w14:textId="77777777" w:rsidR="00AE7A73" w:rsidRDefault="00AE7A73" w:rsidP="00766260"/>
    <w:p w14:paraId="3459F133" w14:textId="77777777" w:rsidR="00AE7A73" w:rsidRDefault="00AE7A73" w:rsidP="00766260"/>
    <w:p w14:paraId="14296BC4" w14:textId="3E4B2A50" w:rsidR="00BB689D" w:rsidRDefault="001B6240" w:rsidP="00766260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F728AA" wp14:editId="4F5BFC3E">
                <wp:simplePos x="0" y="0"/>
                <wp:positionH relativeFrom="column">
                  <wp:posOffset>0</wp:posOffset>
                </wp:positionH>
                <wp:positionV relativeFrom="paragraph">
                  <wp:posOffset>140970</wp:posOffset>
                </wp:positionV>
                <wp:extent cx="5400040" cy="258445"/>
                <wp:effectExtent l="3810" t="0" r="0" b="0"/>
                <wp:wrapNone/>
                <wp:docPr id="2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40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DFB4C9" w14:textId="76ADD13B" w:rsidR="00AE7A73" w:rsidRPr="002D7CC6" w:rsidRDefault="00AE7A73" w:rsidP="00AE7A73">
                            <w:pPr>
                              <w:pStyle w:val="Legenda"/>
                              <w:rPr>
                                <w:u w:val="single"/>
                              </w:rPr>
                            </w:pPr>
                            <w:bookmarkStart w:id="7" w:name="_Toc88942730"/>
                            <w:r>
                              <w:t xml:space="preserve">Figura </w:t>
                            </w:r>
                            <w:r w:rsidR="007A42AD">
                              <w:fldChar w:fldCharType="begin"/>
                            </w:r>
                            <w:r w:rsidR="007A42AD">
                              <w:instrText xml:space="preserve"> SEQ Figura \* ARABIC </w:instrText>
                            </w:r>
                            <w:r w:rsidR="007A42AD">
                              <w:fldChar w:fldCharType="separate"/>
                            </w:r>
                            <w:r w:rsidR="00486094">
                              <w:rPr>
                                <w:noProof/>
                              </w:rPr>
                              <w:t>2</w:t>
                            </w:r>
                            <w:r w:rsidR="007A42A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 Método moveAround() player 1</w:t>
                            </w:r>
                            <w:bookmarkEnd w:id="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F728AA" id="Text Box 3" o:spid="_x0000_s1027" type="#_x0000_t202" style="position:absolute;left:0;text-align:left;margin-left:0;margin-top:11.1pt;width:425.2pt;height:20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" stroked="f">
                <v:textbox style="mso-fit-shape-to-text:t" inset="0,0,0,0">
                  <w:txbxContent>
                    <w:p w14:paraId="16DFB4C9" w14:textId="76ADD13B" w:rsidR="00AE7A73" w:rsidRPr="002D7CC6" w:rsidRDefault="00AE7A73" w:rsidP="00AE7A73">
                      <w:pPr>
                        <w:pStyle w:val="Legenda"/>
                        <w:rPr>
                          <w:u w:val="single"/>
                        </w:rPr>
                      </w:pPr>
                      <w:bookmarkStart w:id="8" w:name="_Toc88942730"/>
                      <w:r>
                        <w:t xml:space="preserve">Figura </w:t>
                      </w:r>
                      <w:r w:rsidR="007A42AD">
                        <w:fldChar w:fldCharType="begin"/>
                      </w:r>
                      <w:r w:rsidR="007A42AD">
                        <w:instrText xml:space="preserve"> SEQ Figura \* ARABIC </w:instrText>
                      </w:r>
                      <w:r w:rsidR="007A42AD">
                        <w:fldChar w:fldCharType="separate"/>
                      </w:r>
                      <w:r w:rsidR="00486094">
                        <w:rPr>
                          <w:noProof/>
                        </w:rPr>
                        <w:t>2</w:t>
                      </w:r>
                      <w:r w:rsidR="007A42AD">
                        <w:rPr>
                          <w:noProof/>
                        </w:rPr>
                        <w:fldChar w:fldCharType="end"/>
                      </w:r>
                      <w:r>
                        <w:t>- Método moveAround() player 1</w:t>
                      </w:r>
                      <w:bookmarkEnd w:id="8"/>
                    </w:p>
                  </w:txbxContent>
                </v:textbox>
              </v:shape>
            </w:pict>
          </mc:Fallback>
        </mc:AlternateContent>
      </w:r>
    </w:p>
    <w:p w14:paraId="785CD253" w14:textId="77777777" w:rsidR="00BB689D" w:rsidRDefault="00BB689D" w:rsidP="00766260"/>
    <w:p w14:paraId="4B269121" w14:textId="00842470" w:rsidR="00AE7A73" w:rsidRDefault="001B6240" w:rsidP="00766260">
      <w:r w:rsidRPr="001B6240">
        <w:rPr>
          <w:noProof/>
        </w:rPr>
        <w:drawing>
          <wp:anchor distT="0" distB="0" distL="114300" distR="114300" simplePos="0" relativeHeight="251712512" behindDoc="0" locked="0" layoutInCell="1" allowOverlap="1" wp14:anchorId="0AF8C6CC" wp14:editId="27ADAB1F">
            <wp:simplePos x="0" y="0"/>
            <wp:positionH relativeFrom="column">
              <wp:posOffset>0</wp:posOffset>
            </wp:positionH>
            <wp:positionV relativeFrom="paragraph">
              <wp:posOffset>125730</wp:posOffset>
            </wp:positionV>
            <wp:extent cx="5400040" cy="2593340"/>
            <wp:effectExtent l="0" t="0" r="0" b="0"/>
            <wp:wrapNone/>
            <wp:docPr id="37" name="Imagem 3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Uma imagem com 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61B46F" w14:textId="1C8A6094" w:rsidR="00AE7A73" w:rsidRDefault="00AE7A73" w:rsidP="00766260"/>
    <w:p w14:paraId="50D6D0E7" w14:textId="271AC78D" w:rsidR="00AE7A73" w:rsidRDefault="00AE7A73" w:rsidP="00766260"/>
    <w:p w14:paraId="474B6F26" w14:textId="316C6A36" w:rsidR="00AE7A73" w:rsidRDefault="00AE7A73" w:rsidP="00766260"/>
    <w:p w14:paraId="2D9FF264" w14:textId="1332D513" w:rsidR="00AE7A73" w:rsidRDefault="00AE7A73" w:rsidP="00766260"/>
    <w:p w14:paraId="0A169B9C" w14:textId="77777777" w:rsidR="00AE7A73" w:rsidRDefault="00AE7A73" w:rsidP="00766260"/>
    <w:p w14:paraId="0F8C5EEF" w14:textId="699BEED5" w:rsidR="00B04C2D" w:rsidRDefault="001B6240" w:rsidP="00766260">
      <w:r w:rsidRPr="001B6240">
        <w:rPr>
          <w:noProof/>
        </w:rPr>
        <w:t xml:space="preserve"> </w:t>
      </w:r>
      <w:r w:rsidR="00AE7A73">
        <w:t xml:space="preserve"> </w:t>
      </w:r>
    </w:p>
    <w:p w14:paraId="3116B537" w14:textId="4F32D526" w:rsidR="00286AEE" w:rsidRDefault="00286AEE" w:rsidP="00766260"/>
    <w:p w14:paraId="6C27E84C" w14:textId="52078F1D" w:rsidR="00286AEE" w:rsidRDefault="00286AEE" w:rsidP="00766260"/>
    <w:p w14:paraId="070A2DC5" w14:textId="2C8A9710" w:rsidR="00286AEE" w:rsidRDefault="00286AEE" w:rsidP="00766260"/>
    <w:p w14:paraId="4EBE3ABC" w14:textId="3E108A1E" w:rsidR="00286AEE" w:rsidRDefault="001B6240" w:rsidP="00766260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440B506" wp14:editId="5F9FB9BF">
                <wp:simplePos x="0" y="0"/>
                <wp:positionH relativeFrom="column">
                  <wp:posOffset>-3810</wp:posOffset>
                </wp:positionH>
                <wp:positionV relativeFrom="paragraph">
                  <wp:posOffset>53431</wp:posOffset>
                </wp:positionV>
                <wp:extent cx="5400040" cy="258445"/>
                <wp:effectExtent l="3810" t="1270" r="0" b="0"/>
                <wp:wrapNone/>
                <wp:docPr id="2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40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3B71A7" w14:textId="21A9CC87" w:rsidR="00286AEE" w:rsidRPr="00286AEE" w:rsidRDefault="00AE7A73" w:rsidP="00286AEE">
                            <w:pPr>
                              <w:pStyle w:val="Legenda"/>
                            </w:pPr>
                            <w:bookmarkStart w:id="9" w:name="_Toc88942731"/>
                            <w:r>
                              <w:t xml:space="preserve">Figura </w:t>
                            </w:r>
                            <w:r w:rsidR="007A42AD">
                              <w:fldChar w:fldCharType="begin"/>
                            </w:r>
                            <w:r w:rsidR="007A42AD">
                              <w:instrText xml:space="preserve"> SEQ Figura \* ARABIC </w:instrText>
                            </w:r>
                            <w:r w:rsidR="007A42AD">
                              <w:fldChar w:fldCharType="separate"/>
                            </w:r>
                            <w:r w:rsidR="00486094">
                              <w:rPr>
                                <w:noProof/>
                              </w:rPr>
                              <w:t>3</w:t>
                            </w:r>
                            <w:r w:rsidR="007A42A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- </w:t>
                            </w:r>
                            <w:r w:rsidRPr="00771AAB">
                              <w:t>Método moveAround() player 1</w:t>
                            </w:r>
                            <w:bookmarkEnd w:id="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40B506" id="Text Box 4" o:spid="_x0000_s1028" type="#_x0000_t202" style="position:absolute;left:0;text-align:left;margin-left:-.3pt;margin-top:4.2pt;width:425.2pt;height:20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" stroked="f">
                <v:textbox style="mso-fit-shape-to-text:t" inset="0,0,0,0">
                  <w:txbxContent>
                    <w:p w14:paraId="3B3B71A7" w14:textId="21A9CC87" w:rsidR="00286AEE" w:rsidRPr="00286AEE" w:rsidRDefault="00AE7A73" w:rsidP="00286AEE">
                      <w:pPr>
                        <w:pStyle w:val="Legenda"/>
                      </w:pPr>
                      <w:bookmarkStart w:id="10" w:name="_Toc88942731"/>
                      <w:r>
                        <w:t xml:space="preserve">Figura </w:t>
                      </w:r>
                      <w:r w:rsidR="007A42AD">
                        <w:fldChar w:fldCharType="begin"/>
                      </w:r>
                      <w:r w:rsidR="007A42AD">
                        <w:instrText xml:space="preserve"> SEQ Figura \* ARABIC </w:instrText>
                      </w:r>
                      <w:r w:rsidR="007A42AD">
                        <w:fldChar w:fldCharType="separate"/>
                      </w:r>
                      <w:r w:rsidR="00486094">
                        <w:rPr>
                          <w:noProof/>
                        </w:rPr>
                        <w:t>3</w:t>
                      </w:r>
                      <w:r w:rsidR="007A42AD">
                        <w:rPr>
                          <w:noProof/>
                        </w:rPr>
                        <w:fldChar w:fldCharType="end"/>
                      </w:r>
                      <w:r>
                        <w:t xml:space="preserve">- </w:t>
                      </w:r>
                      <w:r w:rsidRPr="00771AAB">
                        <w:t>Método moveAround() player 1</w:t>
                      </w:r>
                      <w:bookmarkEnd w:id="10"/>
                    </w:p>
                  </w:txbxContent>
                </v:textbox>
              </v:shape>
            </w:pict>
          </mc:Fallback>
        </mc:AlternateContent>
      </w:r>
    </w:p>
    <w:p w14:paraId="3892C283" w14:textId="73E626A7" w:rsidR="00286AEE" w:rsidRDefault="00286AEE" w:rsidP="00766260"/>
    <w:p w14:paraId="5F65D398" w14:textId="60736308" w:rsidR="00937207" w:rsidRDefault="00937207" w:rsidP="00766260"/>
    <w:p w14:paraId="45AB0A90" w14:textId="4DC11C4A" w:rsidR="00937207" w:rsidRDefault="00937207" w:rsidP="00766260"/>
    <w:p w14:paraId="046724E5" w14:textId="03FF08C9" w:rsidR="00937207" w:rsidRDefault="00937207" w:rsidP="00766260"/>
    <w:p w14:paraId="6A00C535" w14:textId="77777777" w:rsidR="00937207" w:rsidRDefault="00937207" w:rsidP="00766260"/>
    <w:p w14:paraId="7324099F" w14:textId="51DD4B71" w:rsidR="00743C42" w:rsidRDefault="00286AEE" w:rsidP="00937207">
      <w:pPr>
        <w:spacing w:line="360" w:lineRule="auto"/>
      </w:pPr>
      <w:r>
        <w:lastRenderedPageBreak/>
        <w:t>-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fireBullet</w:t>
      </w:r>
      <w:proofErr w:type="spellEnd"/>
      <w:r w:rsidR="00743C42">
        <w:rPr>
          <w:b/>
          <w:bCs/>
        </w:rPr>
        <w:t>:</w:t>
      </w:r>
      <w:r w:rsidR="00F278AC">
        <w:rPr>
          <w:b/>
          <w:bCs/>
        </w:rPr>
        <w:t xml:space="preserve"> </w:t>
      </w:r>
      <w:r w:rsidR="00743C42">
        <w:t xml:space="preserve">É o método que torna possível os jogadores poderem disparar para matar os </w:t>
      </w:r>
      <w:proofErr w:type="spellStart"/>
      <w:r w:rsidR="00743C42">
        <w:t>aliens</w:t>
      </w:r>
      <w:proofErr w:type="spellEnd"/>
      <w:r w:rsidR="00743C42">
        <w:t xml:space="preserve">. Este método tem um funcionamento similar ao método </w:t>
      </w:r>
      <w:proofErr w:type="spellStart"/>
      <w:proofErr w:type="gramStart"/>
      <w:r w:rsidR="00743C42">
        <w:rPr>
          <w:b/>
          <w:bCs/>
        </w:rPr>
        <w:t>moveAround</w:t>
      </w:r>
      <w:proofErr w:type="spellEnd"/>
      <w:r w:rsidR="00743C42">
        <w:rPr>
          <w:b/>
          <w:bCs/>
        </w:rPr>
        <w:t>(</w:t>
      </w:r>
      <w:proofErr w:type="gramEnd"/>
      <w:r w:rsidR="00743C42">
        <w:rPr>
          <w:b/>
          <w:bCs/>
        </w:rPr>
        <w:t>)</w:t>
      </w:r>
      <w:r w:rsidR="00743C42">
        <w:t xml:space="preserve">, pois também usa um </w:t>
      </w:r>
      <w:proofErr w:type="spellStart"/>
      <w:r w:rsidR="00743C42">
        <w:t>switch</w:t>
      </w:r>
      <w:proofErr w:type="spellEnd"/>
      <w:r w:rsidR="00743C42">
        <w:t xml:space="preserve"> case. O </w:t>
      </w:r>
      <w:proofErr w:type="spellStart"/>
      <w:r w:rsidR="00743C42">
        <w:t>switch</w:t>
      </w:r>
      <w:proofErr w:type="spellEnd"/>
      <w:r w:rsidR="00743C42">
        <w:t xml:space="preserve"> case recebe também o id do jogador, e caso o id seja 1 o jogador 1 ira disparar com a tecla </w:t>
      </w:r>
      <w:proofErr w:type="gramStart"/>
      <w:r w:rsidR="00743C42">
        <w:rPr>
          <w:b/>
          <w:bCs/>
        </w:rPr>
        <w:t xml:space="preserve">G </w:t>
      </w:r>
      <w:r w:rsidR="00743C42">
        <w:t xml:space="preserve"> e</w:t>
      </w:r>
      <w:proofErr w:type="gramEnd"/>
      <w:r w:rsidR="00743C42">
        <w:t xml:space="preserve"> caso o id do jogador seja 2 ira disparar com a tecla zero do </w:t>
      </w:r>
      <w:proofErr w:type="spellStart"/>
      <w:r w:rsidR="00743C42">
        <w:t>numpad</w:t>
      </w:r>
      <w:proofErr w:type="spellEnd"/>
      <w:r w:rsidR="00743C42">
        <w:t xml:space="preserve">. Este método também é responsável por adicionar a classe </w:t>
      </w:r>
      <w:proofErr w:type="spellStart"/>
      <w:r w:rsidR="00743C42">
        <w:rPr>
          <w:b/>
          <w:bCs/>
        </w:rPr>
        <w:t>Bullet</w:t>
      </w:r>
      <w:proofErr w:type="spellEnd"/>
      <w:r w:rsidR="00743C42">
        <w:rPr>
          <w:b/>
          <w:bCs/>
        </w:rPr>
        <w:t xml:space="preserve"> </w:t>
      </w:r>
      <w:r w:rsidR="00743C42">
        <w:t>ao mundo.</w:t>
      </w:r>
    </w:p>
    <w:p w14:paraId="2CA3D335" w14:textId="65F6AFEF" w:rsidR="00743C42" w:rsidRPr="00743C42" w:rsidRDefault="00743C42" w:rsidP="00766260">
      <w:r>
        <w:tab/>
      </w:r>
      <w:r w:rsidR="008103EB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3129AF0" wp14:editId="27223276">
                <wp:simplePos x="0" y="0"/>
                <wp:positionH relativeFrom="column">
                  <wp:posOffset>0</wp:posOffset>
                </wp:positionH>
                <wp:positionV relativeFrom="paragraph">
                  <wp:posOffset>2777490</wp:posOffset>
                </wp:positionV>
                <wp:extent cx="5400040" cy="258445"/>
                <wp:effectExtent l="3810" t="0" r="0" b="1905"/>
                <wp:wrapNone/>
                <wp:docPr id="2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40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CEC952" w14:textId="1E639D29" w:rsidR="00743C42" w:rsidRPr="00E2777A" w:rsidRDefault="00743C42" w:rsidP="00743C42">
                            <w:pPr>
                              <w:pStyle w:val="Legenda"/>
                            </w:pPr>
                            <w:bookmarkStart w:id="11" w:name="_Toc88942732"/>
                            <w:r>
                              <w:t xml:space="preserve">Figura </w:t>
                            </w:r>
                            <w:r w:rsidR="007A42AD">
                              <w:fldChar w:fldCharType="begin"/>
                            </w:r>
                            <w:r w:rsidR="007A42AD">
                              <w:instrText xml:space="preserve"> SEQ Figura \* ARABIC </w:instrText>
                            </w:r>
                            <w:r w:rsidR="007A42AD">
                              <w:fldChar w:fldCharType="separate"/>
                            </w:r>
                            <w:r w:rsidR="00486094">
                              <w:rPr>
                                <w:noProof/>
                              </w:rPr>
                              <w:t>4</w:t>
                            </w:r>
                            <w:r w:rsidR="007A42A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 Método fireBullet()</w:t>
                            </w:r>
                            <w:bookmarkEnd w:id="1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129AF0" id="Text Box 5" o:spid="_x0000_s1029" type="#_x0000_t202" style="position:absolute;left:0;text-align:left;margin-left:0;margin-top:218.7pt;width:425.2pt;height:20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" stroked="f">
                <v:textbox style="mso-fit-shape-to-text:t" inset="0,0,0,0">
                  <w:txbxContent>
                    <w:p w14:paraId="5BCEC952" w14:textId="1E639D29" w:rsidR="00743C42" w:rsidRPr="00E2777A" w:rsidRDefault="00743C42" w:rsidP="00743C42">
                      <w:pPr>
                        <w:pStyle w:val="Legenda"/>
                      </w:pPr>
                      <w:bookmarkStart w:id="12" w:name="_Toc88942732"/>
                      <w:r>
                        <w:t xml:space="preserve">Figura </w:t>
                      </w:r>
                      <w:r w:rsidR="007A42AD">
                        <w:fldChar w:fldCharType="begin"/>
                      </w:r>
                      <w:r w:rsidR="007A42AD">
                        <w:instrText xml:space="preserve"> SEQ Figura \* ARABIC </w:instrText>
                      </w:r>
                      <w:r w:rsidR="007A42AD">
                        <w:fldChar w:fldCharType="separate"/>
                      </w:r>
                      <w:r w:rsidR="00486094">
                        <w:rPr>
                          <w:noProof/>
                        </w:rPr>
                        <w:t>4</w:t>
                      </w:r>
                      <w:r w:rsidR="007A42AD">
                        <w:rPr>
                          <w:noProof/>
                        </w:rPr>
                        <w:fldChar w:fldCharType="end"/>
                      </w:r>
                      <w:r>
                        <w:t>- Método fireBullet()</w:t>
                      </w:r>
                      <w:bookmarkEnd w:id="12"/>
                    </w:p>
                  </w:txbxContent>
                </v:textbox>
              </v:shape>
            </w:pict>
          </mc:Fallback>
        </mc:AlternateContent>
      </w:r>
      <w:r w:rsidRPr="00743C42">
        <w:rPr>
          <w:noProof/>
        </w:rPr>
        <w:drawing>
          <wp:anchor distT="0" distB="0" distL="114300" distR="114300" simplePos="0" relativeHeight="251673600" behindDoc="0" locked="0" layoutInCell="1" allowOverlap="1" wp14:anchorId="1F091FE7" wp14:editId="3C19A5D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2720340"/>
            <wp:effectExtent l="0" t="0" r="0" b="3810"/>
            <wp:wrapNone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1BB098" w14:textId="6D527362" w:rsidR="00286AEE" w:rsidRDefault="00286AEE" w:rsidP="00766260"/>
    <w:p w14:paraId="0F217156" w14:textId="7506C5BF" w:rsidR="00286AEE" w:rsidRDefault="00286AEE" w:rsidP="00766260"/>
    <w:p w14:paraId="1FDD2F51" w14:textId="036D04E1" w:rsidR="00743C42" w:rsidRDefault="00743C42" w:rsidP="00766260"/>
    <w:p w14:paraId="0860E609" w14:textId="0865A6E3" w:rsidR="00743C42" w:rsidRDefault="00743C42" w:rsidP="00766260"/>
    <w:p w14:paraId="3EC00E1C" w14:textId="68EA1220" w:rsidR="00743C42" w:rsidRDefault="00743C42" w:rsidP="00766260"/>
    <w:p w14:paraId="76C63A2D" w14:textId="2DB2C769" w:rsidR="00743C42" w:rsidRDefault="00743C42" w:rsidP="00766260"/>
    <w:p w14:paraId="3E98D2BF" w14:textId="07D9CDCB" w:rsidR="00743C42" w:rsidRDefault="00743C42" w:rsidP="00766260"/>
    <w:p w14:paraId="49B8A782" w14:textId="4BFEF9FF" w:rsidR="00743C42" w:rsidRDefault="00743C42" w:rsidP="00766260"/>
    <w:p w14:paraId="0F800E16" w14:textId="3EA91C70" w:rsidR="001B6240" w:rsidRDefault="001B6240" w:rsidP="00766260"/>
    <w:p w14:paraId="78B4C23C" w14:textId="77777777" w:rsidR="001B6240" w:rsidRDefault="001B6240" w:rsidP="00766260"/>
    <w:p w14:paraId="12D34369" w14:textId="4F96763C" w:rsidR="00743C42" w:rsidRDefault="00743C42" w:rsidP="00937207">
      <w:pPr>
        <w:spacing w:line="360" w:lineRule="auto"/>
        <w:ind w:firstLine="708"/>
      </w:pPr>
      <w:r>
        <w:t xml:space="preserve">Para </w:t>
      </w:r>
      <w:r w:rsidR="00885275">
        <w:t xml:space="preserve">poder usar esta classe e utilizar os dois jogadores temos que instanciar dois objetos da classe </w:t>
      </w:r>
      <w:proofErr w:type="spellStart"/>
      <w:r w:rsidR="00885275">
        <w:t>Player</w:t>
      </w:r>
      <w:proofErr w:type="spellEnd"/>
      <w:r w:rsidR="00885275">
        <w:t xml:space="preserve">, na classe </w:t>
      </w:r>
      <w:proofErr w:type="spellStart"/>
      <w:r w:rsidR="00885275">
        <w:rPr>
          <w:b/>
          <w:bCs/>
        </w:rPr>
        <w:t>myWorld</w:t>
      </w:r>
      <w:proofErr w:type="spellEnd"/>
      <w:r w:rsidR="00885275">
        <w:t>. Como por exemplo na figura 5.</w:t>
      </w:r>
    </w:p>
    <w:p w14:paraId="5A42BBDB" w14:textId="77E34FDB" w:rsidR="00885275" w:rsidRPr="00885275" w:rsidRDefault="008103EB" w:rsidP="00743C42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5570E1A" wp14:editId="6316AC77">
                <wp:simplePos x="0" y="0"/>
                <wp:positionH relativeFrom="column">
                  <wp:posOffset>0</wp:posOffset>
                </wp:positionH>
                <wp:positionV relativeFrom="paragraph">
                  <wp:posOffset>892810</wp:posOffset>
                </wp:positionV>
                <wp:extent cx="5400040" cy="258445"/>
                <wp:effectExtent l="3810" t="0" r="0" b="0"/>
                <wp:wrapNone/>
                <wp:docPr id="22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40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C4D0B8" w14:textId="06A22C0B" w:rsidR="00885275" w:rsidRPr="00487287" w:rsidRDefault="00885275" w:rsidP="00885275">
                            <w:pPr>
                              <w:pStyle w:val="Legenda"/>
                            </w:pPr>
                            <w:bookmarkStart w:id="13" w:name="_Toc88942733"/>
                            <w:r>
                              <w:t xml:space="preserve">Figura </w:t>
                            </w:r>
                            <w:r w:rsidR="007A42AD">
                              <w:fldChar w:fldCharType="begin"/>
                            </w:r>
                            <w:r w:rsidR="007A42AD">
                              <w:instrText xml:space="preserve"> SEQ Figura \* ARABIC </w:instrText>
                            </w:r>
                            <w:r w:rsidR="007A42AD">
                              <w:fldChar w:fldCharType="separate"/>
                            </w:r>
                            <w:r w:rsidR="00486094">
                              <w:rPr>
                                <w:noProof/>
                              </w:rPr>
                              <w:t>5</w:t>
                            </w:r>
                            <w:r w:rsidR="007A42A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 Figura 5 instanciar objetos player 1 e player 2</w:t>
                            </w:r>
                            <w:bookmarkEnd w:id="1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570E1A" id="Text Box 6" o:spid="_x0000_s1030" type="#_x0000_t202" style="position:absolute;left:0;text-align:left;margin-left:0;margin-top:70.3pt;width:425.2pt;height:20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" stroked="f">
                <v:textbox style="mso-fit-shape-to-text:t" inset="0,0,0,0">
                  <w:txbxContent>
                    <w:p w14:paraId="07C4D0B8" w14:textId="06A22C0B" w:rsidR="00885275" w:rsidRPr="00487287" w:rsidRDefault="00885275" w:rsidP="00885275">
                      <w:pPr>
                        <w:pStyle w:val="Legenda"/>
                      </w:pPr>
                      <w:bookmarkStart w:id="14" w:name="_Toc88942733"/>
                      <w:r>
                        <w:t xml:space="preserve">Figura </w:t>
                      </w:r>
                      <w:r w:rsidR="007A42AD">
                        <w:fldChar w:fldCharType="begin"/>
                      </w:r>
                      <w:r w:rsidR="007A42AD">
                        <w:instrText xml:space="preserve"> SEQ Figura \* ARABIC </w:instrText>
                      </w:r>
                      <w:r w:rsidR="007A42AD">
                        <w:fldChar w:fldCharType="separate"/>
                      </w:r>
                      <w:r w:rsidR="00486094">
                        <w:rPr>
                          <w:noProof/>
                        </w:rPr>
                        <w:t>5</w:t>
                      </w:r>
                      <w:r w:rsidR="007A42AD">
                        <w:rPr>
                          <w:noProof/>
                        </w:rPr>
                        <w:fldChar w:fldCharType="end"/>
                      </w:r>
                      <w:r>
                        <w:t>- Figura 5 instanciar objetos player 1 e player 2</w:t>
                      </w:r>
                      <w:bookmarkEnd w:id="14"/>
                    </w:p>
                  </w:txbxContent>
                </v:textbox>
              </v:shape>
            </w:pict>
          </mc:Fallback>
        </mc:AlternateContent>
      </w:r>
      <w:r w:rsidR="00885275" w:rsidRPr="00885275">
        <w:rPr>
          <w:noProof/>
        </w:rPr>
        <w:drawing>
          <wp:anchor distT="0" distB="0" distL="114300" distR="114300" simplePos="0" relativeHeight="251677696" behindDoc="0" locked="0" layoutInCell="1" allowOverlap="1" wp14:anchorId="47D75F34" wp14:editId="5217596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835660"/>
            <wp:effectExtent l="0" t="0" r="0" b="2540"/>
            <wp:wrapNone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9DA257" w14:textId="3E44FF3E" w:rsidR="00743C42" w:rsidRDefault="00743C42" w:rsidP="00766260"/>
    <w:p w14:paraId="7800BBBF" w14:textId="4F2F8080" w:rsidR="00743C42" w:rsidRDefault="00743C42" w:rsidP="00766260"/>
    <w:p w14:paraId="6C61A0EA" w14:textId="786718DB" w:rsidR="00743C42" w:rsidRDefault="00743C42" w:rsidP="00766260"/>
    <w:p w14:paraId="26318079" w14:textId="77777777" w:rsidR="00743C42" w:rsidRDefault="00743C42" w:rsidP="00766260"/>
    <w:p w14:paraId="6B595E4F" w14:textId="0FACD296" w:rsidR="00743C42" w:rsidRDefault="00743C42" w:rsidP="00743C42">
      <w:pPr>
        <w:pStyle w:val="Ttulo2"/>
      </w:pPr>
      <w:bookmarkStart w:id="15" w:name="_Toc88942760"/>
      <w:r>
        <w:t xml:space="preserve">Score com a pontuação </w:t>
      </w:r>
      <w:r w:rsidR="00B919EF">
        <w:t>atualizada em tempo real</w:t>
      </w:r>
      <w:bookmarkEnd w:id="15"/>
    </w:p>
    <w:p w14:paraId="74178899" w14:textId="45E05A0E" w:rsidR="00B919EF" w:rsidRDefault="00B919EF" w:rsidP="00B919EF"/>
    <w:p w14:paraId="4AEBAA52" w14:textId="15B140CB" w:rsidR="00B919EF" w:rsidRDefault="00B919EF" w:rsidP="00937207">
      <w:pPr>
        <w:spacing w:line="360" w:lineRule="auto"/>
      </w:pPr>
      <w:r>
        <w:tab/>
        <w:t xml:space="preserve">Para obter um score com a pontuação atualizada em tempo real é necessário criar uma classe </w:t>
      </w:r>
      <w:r>
        <w:rPr>
          <w:b/>
          <w:bCs/>
        </w:rPr>
        <w:t>Score</w:t>
      </w:r>
      <w:r>
        <w:t>. Est</w:t>
      </w:r>
      <w:r w:rsidR="001A3E59">
        <w:t xml:space="preserve">a classe é uma subclasse da superclasse </w:t>
      </w:r>
      <w:proofErr w:type="spellStart"/>
      <w:r w:rsidR="001A3E59">
        <w:t>Stats</w:t>
      </w:r>
      <w:proofErr w:type="spellEnd"/>
      <w:r w:rsidR="001A3E59">
        <w:t xml:space="preserve">. Ela herda o método </w:t>
      </w:r>
      <w:proofErr w:type="spellStart"/>
      <w:proofErr w:type="gramStart"/>
      <w:r w:rsidR="001A3E59" w:rsidRPr="001A3E59">
        <w:rPr>
          <w:b/>
          <w:bCs/>
          <w:u w:val="single"/>
        </w:rPr>
        <w:t>getSize</w:t>
      </w:r>
      <w:proofErr w:type="spellEnd"/>
      <w:r w:rsidR="001A3E59" w:rsidRPr="001A3E59">
        <w:rPr>
          <w:b/>
          <w:bCs/>
          <w:u w:val="single"/>
        </w:rPr>
        <w:t>(</w:t>
      </w:r>
      <w:proofErr w:type="gramEnd"/>
      <w:r w:rsidR="001A3E59" w:rsidRPr="001A3E59">
        <w:rPr>
          <w:b/>
          <w:bCs/>
          <w:u w:val="single"/>
        </w:rPr>
        <w:t>)</w:t>
      </w:r>
      <w:r w:rsidR="001A3E59">
        <w:t xml:space="preserve">,  e recebe dois argumentos, o argumento </w:t>
      </w:r>
      <w:proofErr w:type="spellStart"/>
      <w:r w:rsidR="001A3E59">
        <w:rPr>
          <w:b/>
          <w:bCs/>
        </w:rPr>
        <w:t>size</w:t>
      </w:r>
      <w:proofErr w:type="spellEnd"/>
      <w:r w:rsidR="001A3E59">
        <w:t>, que serve para o tamanho do texto</w:t>
      </w:r>
      <w:r w:rsidR="001A3E59">
        <w:rPr>
          <w:b/>
          <w:bCs/>
        </w:rPr>
        <w:t xml:space="preserve"> </w:t>
      </w:r>
      <w:r w:rsidR="001A3E59">
        <w:t>e o a</w:t>
      </w:r>
      <w:r w:rsidR="001A3E59" w:rsidRPr="001A3E59">
        <w:t>rgumento</w:t>
      </w:r>
      <w:r w:rsidR="001A3E59">
        <w:rPr>
          <w:b/>
          <w:bCs/>
        </w:rPr>
        <w:t xml:space="preserve"> </w:t>
      </w:r>
      <w:proofErr w:type="spellStart"/>
      <w:r w:rsidR="001A3E59">
        <w:rPr>
          <w:b/>
          <w:bCs/>
        </w:rPr>
        <w:t>label</w:t>
      </w:r>
      <w:proofErr w:type="spellEnd"/>
      <w:r w:rsidR="001A3E59">
        <w:t>,  que serve para mostrar o texto da estatística.</w:t>
      </w:r>
    </w:p>
    <w:p w14:paraId="4C0F789F" w14:textId="54E58022" w:rsidR="00937207" w:rsidRDefault="00937207" w:rsidP="00937207">
      <w:pPr>
        <w:spacing w:line="360" w:lineRule="auto"/>
      </w:pPr>
    </w:p>
    <w:p w14:paraId="03716F59" w14:textId="77777777" w:rsidR="00937207" w:rsidRDefault="00937207" w:rsidP="00937207">
      <w:pPr>
        <w:spacing w:line="360" w:lineRule="auto"/>
      </w:pPr>
    </w:p>
    <w:p w14:paraId="6816DA08" w14:textId="0541CB25" w:rsidR="00937207" w:rsidRDefault="008103EB" w:rsidP="001D771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DD06735" wp14:editId="6381F6E8">
                <wp:simplePos x="0" y="0"/>
                <wp:positionH relativeFrom="column">
                  <wp:posOffset>0</wp:posOffset>
                </wp:positionH>
                <wp:positionV relativeFrom="paragraph">
                  <wp:posOffset>3115945</wp:posOffset>
                </wp:positionV>
                <wp:extent cx="5400040" cy="258445"/>
                <wp:effectExtent l="3810" t="2540" r="0" b="0"/>
                <wp:wrapNone/>
                <wp:docPr id="21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40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142229" w14:textId="660EF23E" w:rsidR="001A3E59" w:rsidRPr="00BD2416" w:rsidRDefault="001A3E59" w:rsidP="001A3E59">
                            <w:pPr>
                              <w:pStyle w:val="Legenda"/>
                            </w:pPr>
                            <w:bookmarkStart w:id="16" w:name="_Toc88942734"/>
                            <w:r>
                              <w:t xml:space="preserve">Figura </w:t>
                            </w:r>
                            <w:r w:rsidR="007A42AD">
                              <w:fldChar w:fldCharType="begin"/>
                            </w:r>
                            <w:r w:rsidR="007A42AD">
                              <w:instrText xml:space="preserve"> SEQ Figura \* ARABIC </w:instrText>
                            </w:r>
                            <w:r w:rsidR="007A42AD">
                              <w:fldChar w:fldCharType="separate"/>
                            </w:r>
                            <w:r w:rsidR="00486094">
                              <w:rPr>
                                <w:noProof/>
                              </w:rPr>
                              <w:t>6</w:t>
                            </w:r>
                            <w:r w:rsidR="007A42A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 Classe Score</w:t>
                            </w:r>
                            <w:bookmarkEnd w:id="16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D06735" id="Text Box 7" o:spid="_x0000_s1031" type="#_x0000_t202" style="position:absolute;left:0;text-align:left;margin-left:0;margin-top:245.35pt;width:425.2pt;height:20.3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" stroked="f">
                <v:textbox style="mso-fit-shape-to-text:t" inset="0,0,0,0">
                  <w:txbxContent>
                    <w:p w14:paraId="5F142229" w14:textId="660EF23E" w:rsidR="001A3E59" w:rsidRPr="00BD2416" w:rsidRDefault="001A3E59" w:rsidP="001A3E59">
                      <w:pPr>
                        <w:pStyle w:val="Legenda"/>
                      </w:pPr>
                      <w:bookmarkStart w:id="17" w:name="_Toc88942734"/>
                      <w:r>
                        <w:t xml:space="preserve">Figura </w:t>
                      </w:r>
                      <w:r w:rsidR="007A42AD">
                        <w:fldChar w:fldCharType="begin"/>
                      </w:r>
                      <w:r w:rsidR="007A42AD">
                        <w:instrText xml:space="preserve"> SEQ Figura \* ARABIC </w:instrText>
                      </w:r>
                      <w:r w:rsidR="007A42AD">
                        <w:fldChar w:fldCharType="separate"/>
                      </w:r>
                      <w:r w:rsidR="00486094">
                        <w:rPr>
                          <w:noProof/>
                        </w:rPr>
                        <w:t>6</w:t>
                      </w:r>
                      <w:r w:rsidR="007A42AD">
                        <w:rPr>
                          <w:noProof/>
                        </w:rPr>
                        <w:fldChar w:fldCharType="end"/>
                      </w:r>
                      <w:r>
                        <w:t>- Classe Score</w:t>
                      </w:r>
                      <w:bookmarkEnd w:id="17"/>
                    </w:p>
                  </w:txbxContent>
                </v:textbox>
              </v:shape>
            </w:pict>
          </mc:Fallback>
        </mc:AlternateContent>
      </w:r>
      <w:r w:rsidR="001A3E59" w:rsidRPr="001A3E59">
        <w:rPr>
          <w:noProof/>
        </w:rPr>
        <w:drawing>
          <wp:anchor distT="0" distB="0" distL="114300" distR="114300" simplePos="0" relativeHeight="251660800" behindDoc="0" locked="0" layoutInCell="1" allowOverlap="1" wp14:anchorId="16AB4DE7" wp14:editId="13359AB8">
            <wp:simplePos x="0" y="0"/>
            <wp:positionH relativeFrom="column">
              <wp:posOffset>-2540</wp:posOffset>
            </wp:positionH>
            <wp:positionV relativeFrom="paragraph">
              <wp:posOffset>-3175</wp:posOffset>
            </wp:positionV>
            <wp:extent cx="5400040" cy="3059430"/>
            <wp:effectExtent l="0" t="0" r="0" b="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  <w:r w:rsidR="00E70FE9">
        <w:tab/>
      </w:r>
    </w:p>
    <w:p w14:paraId="560D3F39" w14:textId="59082700" w:rsidR="00E70FE9" w:rsidRDefault="00E70FE9" w:rsidP="001D771F">
      <w:pPr>
        <w:spacing w:line="360" w:lineRule="auto"/>
        <w:ind w:firstLine="708"/>
      </w:pPr>
      <w:r>
        <w:t xml:space="preserve">Para poder atualizar o Score em tempo real é preciso saber que ações é que irão aumentar o score. No caso deste jogo o score é aumentado quando os jogadores matam um </w:t>
      </w:r>
      <w:proofErr w:type="spellStart"/>
      <w:r>
        <w:t>alien</w:t>
      </w:r>
      <w:proofErr w:type="spellEnd"/>
      <w:r>
        <w:t xml:space="preserve">. Por isso temos que ter dentro da classe </w:t>
      </w:r>
      <w:proofErr w:type="spellStart"/>
      <w:r>
        <w:t>alien</w:t>
      </w:r>
      <w:proofErr w:type="spellEnd"/>
      <w:r>
        <w:t xml:space="preserve"> um método que quando o </w:t>
      </w:r>
      <w:proofErr w:type="spellStart"/>
      <w:r>
        <w:t>alien</w:t>
      </w:r>
      <w:proofErr w:type="spellEnd"/>
      <w:r>
        <w:t xml:space="preserve"> morre, o score é incrementado.</w:t>
      </w:r>
    </w:p>
    <w:p w14:paraId="47C1DED8" w14:textId="2F564CFB" w:rsidR="00937207" w:rsidRDefault="00937207" w:rsidP="001D771F">
      <w:pPr>
        <w:spacing w:line="360" w:lineRule="auto"/>
        <w:ind w:firstLine="708"/>
      </w:pPr>
      <w:r w:rsidRPr="00E70FE9">
        <w:rPr>
          <w:noProof/>
        </w:rPr>
        <w:drawing>
          <wp:anchor distT="0" distB="0" distL="114300" distR="114300" simplePos="0" relativeHeight="251685888" behindDoc="0" locked="0" layoutInCell="1" allowOverlap="1" wp14:anchorId="6D9A7E07" wp14:editId="0B52C83D">
            <wp:simplePos x="0" y="0"/>
            <wp:positionH relativeFrom="column">
              <wp:posOffset>-2747</wp:posOffset>
            </wp:positionH>
            <wp:positionV relativeFrom="paragraph">
              <wp:posOffset>728315</wp:posOffset>
            </wp:positionV>
            <wp:extent cx="5400040" cy="2228215"/>
            <wp:effectExtent l="0" t="0" r="0" b="635"/>
            <wp:wrapNone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Este método serve para saber quando a bala disparada pelo </w:t>
      </w:r>
      <w:proofErr w:type="spellStart"/>
      <w:r>
        <w:t>player</w:t>
      </w:r>
      <w:proofErr w:type="spellEnd"/>
      <w:r>
        <w:t xml:space="preserve"> atinge o </w:t>
      </w:r>
      <w:proofErr w:type="spellStart"/>
      <w:r>
        <w:t>alien</w:t>
      </w:r>
      <w:proofErr w:type="spellEnd"/>
      <w:r>
        <w:t xml:space="preserve">, e então podemos aproveitar este método para quando a vida do </w:t>
      </w:r>
      <w:proofErr w:type="spellStart"/>
      <w:r>
        <w:t>alien</w:t>
      </w:r>
      <w:proofErr w:type="spellEnd"/>
      <w:r>
        <w:t xml:space="preserve"> for igual a zero aumentar o score do jogo.</w:t>
      </w:r>
    </w:p>
    <w:p w14:paraId="7265EAF3" w14:textId="1BB547BA" w:rsidR="00937207" w:rsidRDefault="00937207" w:rsidP="00937207">
      <w:pPr>
        <w:spacing w:line="360" w:lineRule="auto"/>
        <w:ind w:firstLine="708"/>
        <w:jc w:val="left"/>
      </w:pPr>
    </w:p>
    <w:p w14:paraId="76F1A3E0" w14:textId="1F9E0AB4" w:rsidR="00937207" w:rsidRDefault="00937207" w:rsidP="00937207">
      <w:pPr>
        <w:spacing w:line="360" w:lineRule="auto"/>
        <w:ind w:firstLine="708"/>
        <w:jc w:val="left"/>
      </w:pPr>
    </w:p>
    <w:p w14:paraId="479E6A60" w14:textId="24B0A1FE" w:rsidR="00937207" w:rsidRDefault="00937207" w:rsidP="00937207">
      <w:pPr>
        <w:spacing w:line="360" w:lineRule="auto"/>
        <w:ind w:firstLine="708"/>
        <w:jc w:val="left"/>
      </w:pPr>
    </w:p>
    <w:p w14:paraId="460553BA" w14:textId="17F1D779" w:rsidR="00937207" w:rsidRDefault="00937207" w:rsidP="00937207">
      <w:pPr>
        <w:spacing w:line="360" w:lineRule="auto"/>
        <w:ind w:firstLine="708"/>
        <w:jc w:val="left"/>
      </w:pPr>
    </w:p>
    <w:p w14:paraId="5BCFB6ED" w14:textId="5B6CB3CB" w:rsidR="00937207" w:rsidRDefault="00937207" w:rsidP="00937207">
      <w:pPr>
        <w:spacing w:line="360" w:lineRule="auto"/>
        <w:ind w:firstLine="708"/>
        <w:jc w:val="left"/>
      </w:pPr>
    </w:p>
    <w:p w14:paraId="62DF198A" w14:textId="3B7B771B" w:rsidR="00937207" w:rsidRDefault="00937207" w:rsidP="00937207">
      <w:pPr>
        <w:spacing w:line="360" w:lineRule="auto"/>
        <w:ind w:firstLine="708"/>
        <w:jc w:val="left"/>
      </w:pPr>
    </w:p>
    <w:p w14:paraId="704014A6" w14:textId="0BF9A5FA" w:rsidR="00937207" w:rsidRDefault="00937207" w:rsidP="00937207">
      <w:pPr>
        <w:spacing w:line="360" w:lineRule="auto"/>
        <w:ind w:firstLine="708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26F146F" wp14:editId="420D2580">
                <wp:simplePos x="0" y="0"/>
                <wp:positionH relativeFrom="column">
                  <wp:posOffset>305908</wp:posOffset>
                </wp:positionH>
                <wp:positionV relativeFrom="paragraph">
                  <wp:posOffset>201133</wp:posOffset>
                </wp:positionV>
                <wp:extent cx="3752584" cy="258445"/>
                <wp:effectExtent l="0" t="0" r="635" b="8255"/>
                <wp:wrapNone/>
                <wp:docPr id="20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2584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6FA44A" w14:textId="6EFF1006" w:rsidR="00E70FE9" w:rsidRPr="005944EF" w:rsidRDefault="00E70FE9" w:rsidP="00E70FE9">
                            <w:pPr>
                              <w:pStyle w:val="Legenda"/>
                            </w:pPr>
                            <w:bookmarkStart w:id="18" w:name="_Toc88942735"/>
                            <w:r>
                              <w:t xml:space="preserve">Figura </w:t>
                            </w:r>
                            <w:r w:rsidR="007A42AD">
                              <w:fldChar w:fldCharType="begin"/>
                            </w:r>
                            <w:r w:rsidR="007A42AD">
                              <w:instrText xml:space="preserve"> SEQ Figura \* ARABIC </w:instrText>
                            </w:r>
                            <w:r w:rsidR="007A42AD">
                              <w:fldChar w:fldCharType="separate"/>
                            </w:r>
                            <w:r w:rsidR="00486094">
                              <w:rPr>
                                <w:noProof/>
                              </w:rPr>
                              <w:t>7</w:t>
                            </w:r>
                            <w:r w:rsidR="007A42A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-Método hitByBullet() da classe Alien</w:t>
                            </w:r>
                            <w:bookmarkEnd w:id="18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6F146F" id="Text Box 8" o:spid="_x0000_s1032" type="#_x0000_t202" style="position:absolute;left:0;text-align:left;margin-left:24.1pt;margin-top:15.85pt;width:295.5pt;height:20.3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" stroked="f">
                <v:textbox style="mso-fit-shape-to-text:t" inset="0,0,0,0">
                  <w:txbxContent>
                    <w:p w14:paraId="4A6FA44A" w14:textId="6EFF1006" w:rsidR="00E70FE9" w:rsidRPr="005944EF" w:rsidRDefault="00E70FE9" w:rsidP="00E70FE9">
                      <w:pPr>
                        <w:pStyle w:val="Legenda"/>
                      </w:pPr>
                      <w:bookmarkStart w:id="19" w:name="_Toc88942735"/>
                      <w:r>
                        <w:t xml:space="preserve">Figura </w:t>
                      </w:r>
                      <w:r w:rsidR="007A42AD">
                        <w:fldChar w:fldCharType="begin"/>
                      </w:r>
                      <w:r w:rsidR="007A42AD">
                        <w:instrText xml:space="preserve"> SEQ Figura \* ARABIC </w:instrText>
                      </w:r>
                      <w:r w:rsidR="007A42AD">
                        <w:fldChar w:fldCharType="separate"/>
                      </w:r>
                      <w:r w:rsidR="00486094">
                        <w:rPr>
                          <w:noProof/>
                        </w:rPr>
                        <w:t>7</w:t>
                      </w:r>
                      <w:r w:rsidR="007A42AD">
                        <w:rPr>
                          <w:noProof/>
                        </w:rPr>
                        <w:fldChar w:fldCharType="end"/>
                      </w:r>
                      <w:r>
                        <w:t>-Método hitByBullet() da classe Alien</w:t>
                      </w:r>
                      <w:bookmarkEnd w:id="19"/>
                    </w:p>
                  </w:txbxContent>
                </v:textbox>
              </v:shape>
            </w:pict>
          </mc:Fallback>
        </mc:AlternateContent>
      </w:r>
    </w:p>
    <w:p w14:paraId="73368C8E" w14:textId="0DF4888E" w:rsidR="00937207" w:rsidRDefault="00937207" w:rsidP="00937207">
      <w:pPr>
        <w:spacing w:line="360" w:lineRule="auto"/>
        <w:ind w:firstLine="708"/>
        <w:jc w:val="left"/>
      </w:pPr>
    </w:p>
    <w:p w14:paraId="16D70413" w14:textId="2D9538CD" w:rsidR="001D771F" w:rsidRDefault="001D771F" w:rsidP="00937207">
      <w:pPr>
        <w:spacing w:line="360" w:lineRule="auto"/>
        <w:ind w:firstLine="708"/>
        <w:jc w:val="left"/>
      </w:pPr>
    </w:p>
    <w:p w14:paraId="13773A02" w14:textId="3B442595" w:rsidR="001D771F" w:rsidRDefault="001D771F" w:rsidP="00937207">
      <w:pPr>
        <w:spacing w:line="360" w:lineRule="auto"/>
        <w:ind w:firstLine="708"/>
        <w:jc w:val="left"/>
      </w:pPr>
    </w:p>
    <w:p w14:paraId="7324D093" w14:textId="5B883D0D" w:rsidR="001D771F" w:rsidRDefault="001D771F" w:rsidP="00937207">
      <w:pPr>
        <w:spacing w:line="360" w:lineRule="auto"/>
        <w:ind w:firstLine="708"/>
        <w:jc w:val="left"/>
      </w:pPr>
    </w:p>
    <w:p w14:paraId="66858B04" w14:textId="59096A14" w:rsidR="001D771F" w:rsidRDefault="001D771F" w:rsidP="00937207">
      <w:pPr>
        <w:spacing w:line="360" w:lineRule="auto"/>
        <w:ind w:firstLine="708"/>
        <w:jc w:val="left"/>
      </w:pPr>
      <w:r w:rsidRPr="00E70FE9">
        <w:rPr>
          <w:noProof/>
        </w:rPr>
        <w:lastRenderedPageBreak/>
        <w:drawing>
          <wp:anchor distT="0" distB="0" distL="114300" distR="114300" simplePos="0" relativeHeight="251771904" behindDoc="0" locked="0" layoutInCell="1" allowOverlap="1" wp14:anchorId="3CE869FE" wp14:editId="5E7AA895">
            <wp:simplePos x="0" y="0"/>
            <wp:positionH relativeFrom="margin">
              <wp:posOffset>1019692</wp:posOffset>
            </wp:positionH>
            <wp:positionV relativeFrom="margin">
              <wp:posOffset>260734</wp:posOffset>
            </wp:positionV>
            <wp:extent cx="2534004" cy="552527"/>
            <wp:effectExtent l="0" t="0" r="0" b="0"/>
            <wp:wrapSquare wrapText="bothSides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CC7929" w14:textId="6B8B4600" w:rsidR="001D771F" w:rsidRDefault="001D771F" w:rsidP="00937207">
      <w:pPr>
        <w:spacing w:line="360" w:lineRule="auto"/>
        <w:ind w:firstLine="708"/>
        <w:jc w:val="left"/>
      </w:pPr>
    </w:p>
    <w:p w14:paraId="6954C3A1" w14:textId="66628D1D" w:rsidR="001D771F" w:rsidRDefault="001D771F" w:rsidP="00937207">
      <w:pPr>
        <w:spacing w:line="360" w:lineRule="auto"/>
        <w:ind w:firstLine="708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9D2BA93" wp14:editId="5CBDC505">
                <wp:simplePos x="0" y="0"/>
                <wp:positionH relativeFrom="column">
                  <wp:posOffset>1315189</wp:posOffset>
                </wp:positionH>
                <wp:positionV relativeFrom="paragraph">
                  <wp:posOffset>264248</wp:posOffset>
                </wp:positionV>
                <wp:extent cx="2533650" cy="635"/>
                <wp:effectExtent l="0" t="0" r="0" b="0"/>
                <wp:wrapSquare wrapText="bothSides"/>
                <wp:docPr id="130" name="Caixa de text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3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B33365" w14:textId="66F00931" w:rsidR="00937207" w:rsidRPr="00797397" w:rsidRDefault="00937207" w:rsidP="00937207">
                            <w:pPr>
                              <w:pStyle w:val="Legenda"/>
                            </w:pPr>
                            <w:bookmarkStart w:id="20" w:name="_Toc88942736"/>
                            <w:r>
                              <w:t xml:space="preserve">Figura </w:t>
                            </w:r>
                            <w:r w:rsidR="007A42AD">
                              <w:fldChar w:fldCharType="begin"/>
                            </w:r>
                            <w:r w:rsidR="007A42AD">
                              <w:instrText xml:space="preserve"> SEQ Figura \* ARABIC </w:instrText>
                            </w:r>
                            <w:r w:rsidR="007A42AD">
                              <w:fldChar w:fldCharType="separate"/>
                            </w:r>
                            <w:r w:rsidR="00486094">
                              <w:rPr>
                                <w:noProof/>
                              </w:rPr>
                              <w:t>8</w:t>
                            </w:r>
                            <w:r w:rsidR="007A42A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 Método increaseScore()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D2BA93" id="Caixa de texto 130" o:spid="_x0000_s1033" type="#_x0000_t202" style="position:absolute;left:0;text-align:left;margin-left:103.55pt;margin-top:20.8pt;width:199.5pt;height:.0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" stroked="f">
                <v:textbox style="mso-fit-shape-to-text:t" inset="0,0,0,0">
                  <w:txbxContent>
                    <w:p w14:paraId="59B33365" w14:textId="66F00931" w:rsidR="00937207" w:rsidRPr="00797397" w:rsidRDefault="00937207" w:rsidP="00937207">
                      <w:pPr>
                        <w:pStyle w:val="Legenda"/>
                      </w:pPr>
                      <w:bookmarkStart w:id="21" w:name="_Toc88942736"/>
                      <w:r>
                        <w:t xml:space="preserve">Figura </w:t>
                      </w:r>
                      <w:r w:rsidR="007A42AD">
                        <w:fldChar w:fldCharType="begin"/>
                      </w:r>
                      <w:r w:rsidR="007A42AD">
                        <w:instrText xml:space="preserve"> SEQ Figura \* ARABIC </w:instrText>
                      </w:r>
                      <w:r w:rsidR="007A42AD">
                        <w:fldChar w:fldCharType="separate"/>
                      </w:r>
                      <w:r w:rsidR="00486094">
                        <w:rPr>
                          <w:noProof/>
                        </w:rPr>
                        <w:t>8</w:t>
                      </w:r>
                      <w:r w:rsidR="007A42AD">
                        <w:rPr>
                          <w:noProof/>
                        </w:rPr>
                        <w:fldChar w:fldCharType="end"/>
                      </w:r>
                      <w:r>
                        <w:t>- Método increaseScore()</w:t>
                      </w:r>
                      <w:bookmarkEnd w:id="21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52DDDE2" w14:textId="13C16606" w:rsidR="001D771F" w:rsidRDefault="001D771F" w:rsidP="00937207">
      <w:pPr>
        <w:spacing w:line="360" w:lineRule="auto"/>
        <w:ind w:firstLine="708"/>
        <w:jc w:val="left"/>
      </w:pPr>
    </w:p>
    <w:p w14:paraId="2276EED9" w14:textId="46D7CE71" w:rsidR="003364E8" w:rsidRDefault="001D771F" w:rsidP="001D771F">
      <w:pPr>
        <w:spacing w:line="360" w:lineRule="auto"/>
        <w:ind w:firstLine="708"/>
      </w:pPr>
      <w:r>
        <w:t xml:space="preserve">Para aumentar o score do jogo temos que utilizar o método </w:t>
      </w:r>
      <w:proofErr w:type="spellStart"/>
      <w:proofErr w:type="gramStart"/>
      <w:r w:rsidRPr="00E70FE9">
        <w:rPr>
          <w:b/>
          <w:bCs/>
        </w:rPr>
        <w:t>increaseScore</w:t>
      </w:r>
      <w:proofErr w:type="spellEnd"/>
      <w:r w:rsidRPr="00E70FE9">
        <w:rPr>
          <w:b/>
          <w:bCs/>
        </w:rPr>
        <w:t>(</w:t>
      </w:r>
      <w:proofErr w:type="gramEnd"/>
      <w:r w:rsidRPr="00E70FE9">
        <w:rPr>
          <w:b/>
          <w:bCs/>
        </w:rPr>
        <w:t>)</w:t>
      </w:r>
      <w:r>
        <w:rPr>
          <w:b/>
          <w:bCs/>
        </w:rPr>
        <w:t xml:space="preserve"> </w:t>
      </w:r>
      <w:r>
        <w:t>para aumentar o score em tempo real.</w:t>
      </w:r>
    </w:p>
    <w:p w14:paraId="5D1A1859" w14:textId="099BE07E" w:rsidR="008103EB" w:rsidRDefault="008103EB" w:rsidP="008103EB">
      <w:pPr>
        <w:pStyle w:val="Ttulo2"/>
      </w:pPr>
      <w:bookmarkStart w:id="22" w:name="_Toc88942761"/>
      <w:r>
        <w:t>Indicador de vida, de balas e de tempo para cada jogador</w:t>
      </w:r>
      <w:bookmarkEnd w:id="22"/>
    </w:p>
    <w:p w14:paraId="3CE436F7" w14:textId="1A1D7E58" w:rsidR="008103EB" w:rsidRDefault="008103EB" w:rsidP="008103EB"/>
    <w:p w14:paraId="7884BCEC" w14:textId="5845837F" w:rsidR="008103EB" w:rsidRDefault="008103EB" w:rsidP="001D771F">
      <w:pPr>
        <w:spacing w:line="360" w:lineRule="auto"/>
      </w:pPr>
      <w:r>
        <w:tab/>
        <w:t xml:space="preserve">O jogo contém dois indicadores de vida, um para cada jogador, informação sobre a quantidade de balas e um timer que vai decrementando </w:t>
      </w:r>
      <w:r w:rsidR="00EA4BD7">
        <w:t>até</w:t>
      </w:r>
      <w:r>
        <w:t xml:space="preserve"> chegar a zero.</w:t>
      </w:r>
    </w:p>
    <w:p w14:paraId="70384795" w14:textId="2C0240A4" w:rsidR="009D3116" w:rsidRDefault="008103EB" w:rsidP="001D771F">
      <w:pPr>
        <w:spacing w:line="360" w:lineRule="auto"/>
      </w:pPr>
      <w:r>
        <w:tab/>
        <w:t xml:space="preserve">Estes indicadores são bastante importantes, especialmente os indicadores de vida e o timer, pois se a vida dos </w:t>
      </w:r>
      <w:proofErr w:type="spellStart"/>
      <w:r>
        <w:t>players</w:t>
      </w:r>
      <w:proofErr w:type="spellEnd"/>
      <w:r>
        <w:t xml:space="preserve"> acaba os jogadores perdem o jogo, e se o timer acabar e os jogadores </w:t>
      </w:r>
      <w:r w:rsidR="00EA4BD7">
        <w:t>terem sobrevivido (ou apenas um deles)</w:t>
      </w:r>
      <w:r>
        <w:t xml:space="preserve"> ganham o jogo.</w:t>
      </w:r>
    </w:p>
    <w:p w14:paraId="3A86D83B" w14:textId="31C8EB88" w:rsidR="009D3116" w:rsidRDefault="009D3116" w:rsidP="001D771F">
      <w:pPr>
        <w:spacing w:line="360" w:lineRule="auto"/>
        <w:ind w:firstLine="708"/>
      </w:pPr>
      <w:r w:rsidRPr="009D3116">
        <w:t xml:space="preserve">A classe </w:t>
      </w:r>
      <w:proofErr w:type="spellStart"/>
      <w:r w:rsidRPr="009D3116">
        <w:rPr>
          <w:b/>
          <w:bCs/>
        </w:rPr>
        <w:t>healthBar</w:t>
      </w:r>
      <w:proofErr w:type="spellEnd"/>
      <w:r w:rsidRPr="009D3116">
        <w:rPr>
          <w:b/>
          <w:bCs/>
        </w:rPr>
        <w:t xml:space="preserve"> </w:t>
      </w:r>
      <w:r w:rsidR="00622F0E">
        <w:t xml:space="preserve">serve para devolver aos jogadores a quantidade de vida de cada jogador, e atualizá-la em tempo real. A classe </w:t>
      </w:r>
      <w:r w:rsidRPr="009D3116">
        <w:t>recebe como</w:t>
      </w:r>
      <w:r>
        <w:t xml:space="preserve"> argumento os dados dos jogadores através do objeto </w:t>
      </w:r>
      <w:proofErr w:type="spellStart"/>
      <w:r>
        <w:rPr>
          <w:b/>
          <w:bCs/>
        </w:rPr>
        <w:t>Player</w:t>
      </w:r>
      <w:proofErr w:type="spellEnd"/>
      <w:r>
        <w:t xml:space="preserve">. </w:t>
      </w:r>
    </w:p>
    <w:p w14:paraId="4686D6FB" w14:textId="60C0D4A3" w:rsidR="009D3116" w:rsidRPr="009D3116" w:rsidRDefault="009D3116" w:rsidP="008103EB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0AA5B29" wp14:editId="59632E77">
                <wp:simplePos x="0" y="0"/>
                <wp:positionH relativeFrom="column">
                  <wp:posOffset>843280</wp:posOffset>
                </wp:positionH>
                <wp:positionV relativeFrom="paragraph">
                  <wp:posOffset>3550285</wp:posOffset>
                </wp:positionV>
                <wp:extent cx="3867150" cy="635"/>
                <wp:effectExtent l="0" t="0" r="0" b="0"/>
                <wp:wrapNone/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5C331E" w14:textId="53924122" w:rsidR="009D3116" w:rsidRPr="00255C6B" w:rsidRDefault="009D3116" w:rsidP="009D3116">
                            <w:pPr>
                              <w:pStyle w:val="Legenda"/>
                            </w:pPr>
                            <w:bookmarkStart w:id="23" w:name="_Toc88942737"/>
                            <w:r>
                              <w:t xml:space="preserve">Figura </w:t>
                            </w:r>
                            <w:r w:rsidR="007A42AD">
                              <w:fldChar w:fldCharType="begin"/>
                            </w:r>
                            <w:r w:rsidR="007A42AD">
                              <w:instrText xml:space="preserve"> SEQ Figura \* ARABIC </w:instrText>
                            </w:r>
                            <w:r w:rsidR="007A42AD">
                              <w:fldChar w:fldCharType="separate"/>
                            </w:r>
                            <w:r w:rsidR="00486094">
                              <w:rPr>
                                <w:noProof/>
                              </w:rPr>
                              <w:t>9</w:t>
                            </w:r>
                            <w:r w:rsidR="007A42A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 Classe HealthBar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AA5B29" id="Caixa de texto 28" o:spid="_x0000_s1034" type="#_x0000_t202" style="position:absolute;left:0;text-align:left;margin-left:66.4pt;margin-top:279.55pt;width:304.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" stroked="f">
                <v:textbox style="mso-fit-shape-to-text:t" inset="0,0,0,0">
                  <w:txbxContent>
                    <w:p w14:paraId="775C331E" w14:textId="53924122" w:rsidR="009D3116" w:rsidRPr="00255C6B" w:rsidRDefault="009D3116" w:rsidP="009D3116">
                      <w:pPr>
                        <w:pStyle w:val="Legenda"/>
                      </w:pPr>
                      <w:bookmarkStart w:id="24" w:name="_Toc88942737"/>
                      <w:r>
                        <w:t xml:space="preserve">Figura </w:t>
                      </w:r>
                      <w:r w:rsidR="007A42AD">
                        <w:fldChar w:fldCharType="begin"/>
                      </w:r>
                      <w:r w:rsidR="007A42AD">
                        <w:instrText xml:space="preserve"> SEQ Figura \* ARABIC </w:instrText>
                      </w:r>
                      <w:r w:rsidR="007A42AD">
                        <w:fldChar w:fldCharType="separate"/>
                      </w:r>
                      <w:r w:rsidR="00486094">
                        <w:rPr>
                          <w:noProof/>
                        </w:rPr>
                        <w:t>9</w:t>
                      </w:r>
                      <w:r w:rsidR="007A42AD">
                        <w:rPr>
                          <w:noProof/>
                        </w:rPr>
                        <w:fldChar w:fldCharType="end"/>
                      </w:r>
                      <w:r>
                        <w:t>- Classe HealthBar</w:t>
                      </w:r>
                      <w:bookmarkEnd w:id="24"/>
                    </w:p>
                  </w:txbxContent>
                </v:textbox>
              </v:shape>
            </w:pict>
          </mc:Fallback>
        </mc:AlternateContent>
      </w:r>
      <w:r w:rsidRPr="009D3116">
        <w:rPr>
          <w:noProof/>
        </w:rPr>
        <w:drawing>
          <wp:anchor distT="0" distB="0" distL="114300" distR="114300" simplePos="0" relativeHeight="251694080" behindDoc="0" locked="0" layoutInCell="1" allowOverlap="1" wp14:anchorId="2918898E" wp14:editId="5CBEEBC2">
            <wp:simplePos x="0" y="0"/>
            <wp:positionH relativeFrom="column">
              <wp:posOffset>843825</wp:posOffset>
            </wp:positionH>
            <wp:positionV relativeFrom="paragraph">
              <wp:posOffset>16601</wp:posOffset>
            </wp:positionV>
            <wp:extent cx="3867256" cy="3476625"/>
            <wp:effectExtent l="0" t="0" r="0" b="0"/>
            <wp:wrapNone/>
            <wp:docPr id="27" name="Imagem 2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Uma imagem com text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67256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C11284" w14:textId="2A0A1217" w:rsidR="008103EB" w:rsidRDefault="008103EB" w:rsidP="008103EB"/>
    <w:p w14:paraId="2DDF22D0" w14:textId="49C596FE" w:rsidR="009D3116" w:rsidRDefault="009D3116" w:rsidP="008103EB"/>
    <w:p w14:paraId="1E43E533" w14:textId="2DBC9BBD" w:rsidR="009D3116" w:rsidRDefault="009D3116" w:rsidP="008103EB"/>
    <w:p w14:paraId="37AF5CB4" w14:textId="5D844453" w:rsidR="009D3116" w:rsidRDefault="009D3116" w:rsidP="008103EB"/>
    <w:p w14:paraId="363E0350" w14:textId="0411E1C4" w:rsidR="009D3116" w:rsidRDefault="009D3116" w:rsidP="008103EB"/>
    <w:p w14:paraId="3D0EDD8B" w14:textId="282297DF" w:rsidR="009D3116" w:rsidRDefault="009D3116" w:rsidP="008103EB"/>
    <w:p w14:paraId="5228FC8F" w14:textId="096DDCC9" w:rsidR="009D3116" w:rsidRDefault="009D3116" w:rsidP="008103EB"/>
    <w:p w14:paraId="56BBAE89" w14:textId="79239B5A" w:rsidR="009D3116" w:rsidRDefault="009D3116" w:rsidP="008103EB"/>
    <w:p w14:paraId="660BC6E0" w14:textId="6CD970E4" w:rsidR="009D3116" w:rsidRDefault="009D3116" w:rsidP="008103EB"/>
    <w:p w14:paraId="6CCCBBC8" w14:textId="054CE9A9" w:rsidR="009D3116" w:rsidRDefault="009D3116" w:rsidP="008103EB"/>
    <w:p w14:paraId="72ACB190" w14:textId="6624D1DA" w:rsidR="009D3116" w:rsidRDefault="009D3116" w:rsidP="008103EB"/>
    <w:p w14:paraId="2D9391CE" w14:textId="114D5E1C" w:rsidR="009D3116" w:rsidRDefault="009D3116" w:rsidP="008103EB"/>
    <w:p w14:paraId="60201C94" w14:textId="4AF553C0" w:rsidR="009D3116" w:rsidRDefault="009D3116" w:rsidP="008103EB"/>
    <w:p w14:paraId="185B2C8F" w14:textId="77777777" w:rsidR="001D771F" w:rsidRDefault="009D3116" w:rsidP="008103EB">
      <w:r>
        <w:tab/>
      </w:r>
    </w:p>
    <w:p w14:paraId="5490E830" w14:textId="50B18E21" w:rsidR="0025286A" w:rsidRPr="001D771F" w:rsidRDefault="009D3116" w:rsidP="001D771F">
      <w:pPr>
        <w:spacing w:line="360" w:lineRule="auto"/>
        <w:ind w:firstLine="708"/>
        <w:rPr>
          <w:u w:val="single"/>
        </w:rPr>
      </w:pPr>
      <w:r>
        <w:lastRenderedPageBreak/>
        <w:t xml:space="preserve">Para criar uma barra de vida </w:t>
      </w:r>
      <w:r w:rsidR="0025234E">
        <w:t xml:space="preserve">usei a manipulação de imagens do </w:t>
      </w:r>
      <w:proofErr w:type="spellStart"/>
      <w:r w:rsidR="0025234E" w:rsidRPr="0025234E">
        <w:rPr>
          <w:b/>
          <w:bCs/>
        </w:rPr>
        <w:t>greenfoot</w:t>
      </w:r>
      <w:proofErr w:type="spellEnd"/>
      <w:r w:rsidR="0025234E">
        <w:t xml:space="preserve">, criei um retângulo vermelho, e como </w:t>
      </w:r>
      <w:proofErr w:type="spellStart"/>
      <w:r w:rsidR="0025234E">
        <w:t>width</w:t>
      </w:r>
      <w:proofErr w:type="spellEnd"/>
      <w:r w:rsidR="0025234E">
        <w:t xml:space="preserve"> passei a quantidade de vida. Depois bastou colocar o mesmo código dentro do método </w:t>
      </w:r>
      <w:proofErr w:type="spellStart"/>
      <w:r w:rsidR="0025234E">
        <w:t>act</w:t>
      </w:r>
      <w:proofErr w:type="spellEnd"/>
      <w:r w:rsidR="0025234E">
        <w:t>, para a barra de vida poder ser atualizada quando os jogadores perdem/ganham vida.</w:t>
      </w:r>
    </w:p>
    <w:p w14:paraId="6351EA9B" w14:textId="2E7834DE" w:rsidR="00622F0E" w:rsidRDefault="00622F0E" w:rsidP="001D771F">
      <w:pPr>
        <w:spacing w:line="360" w:lineRule="auto"/>
        <w:ind w:firstLine="708"/>
      </w:pPr>
      <w:r>
        <w:t xml:space="preserve">A classe </w:t>
      </w:r>
      <w:r>
        <w:rPr>
          <w:b/>
          <w:bCs/>
        </w:rPr>
        <w:t xml:space="preserve">Timer </w:t>
      </w:r>
      <w:r>
        <w:t xml:space="preserve">é a classe responsável por devolver o </w:t>
      </w:r>
      <w:r>
        <w:rPr>
          <w:b/>
          <w:bCs/>
        </w:rPr>
        <w:t>Timer</w:t>
      </w:r>
      <w:r>
        <w:t xml:space="preserve"> decrescente, informando assim os jogadores de quanto tempo falta</w:t>
      </w:r>
      <w:r w:rsidR="001D1529">
        <w:t xml:space="preserve"> até a chegada de ajuda externa. </w:t>
      </w:r>
    </w:p>
    <w:p w14:paraId="5475230E" w14:textId="167997E2" w:rsidR="001D1529" w:rsidRDefault="0025286A" w:rsidP="008103EB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1C48155" wp14:editId="51EF487A">
                <wp:simplePos x="0" y="0"/>
                <wp:positionH relativeFrom="column">
                  <wp:posOffset>0</wp:posOffset>
                </wp:positionH>
                <wp:positionV relativeFrom="paragraph">
                  <wp:posOffset>3214370</wp:posOffset>
                </wp:positionV>
                <wp:extent cx="5400040" cy="635"/>
                <wp:effectExtent l="0" t="0" r="0" b="0"/>
                <wp:wrapNone/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DD3235" w14:textId="191A27F3" w:rsidR="0025286A" w:rsidRPr="00AC5ABF" w:rsidRDefault="0025286A" w:rsidP="0025286A">
                            <w:pPr>
                              <w:pStyle w:val="Legenda"/>
                            </w:pPr>
                            <w:bookmarkStart w:id="25" w:name="_Toc88942738"/>
                            <w:r>
                              <w:t xml:space="preserve">Figura </w:t>
                            </w:r>
                            <w:r w:rsidR="007A42AD">
                              <w:fldChar w:fldCharType="begin"/>
                            </w:r>
                            <w:r w:rsidR="007A42AD">
                              <w:instrText xml:space="preserve"> SEQ Figura \* ARABIC </w:instrText>
                            </w:r>
                            <w:r w:rsidR="007A42AD">
                              <w:fldChar w:fldCharType="separate"/>
                            </w:r>
                            <w:r w:rsidR="00486094">
                              <w:rPr>
                                <w:noProof/>
                              </w:rPr>
                              <w:t>10</w:t>
                            </w:r>
                            <w:r w:rsidR="007A42A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 Classe Timer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C48155" id="Caixa de texto 30" o:spid="_x0000_s1035" type="#_x0000_t202" style="position:absolute;left:0;text-align:left;margin-left:0;margin-top:253.1pt;width:425.2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" stroked="f">
                <v:textbox style="mso-fit-shape-to-text:t" inset="0,0,0,0">
                  <w:txbxContent>
                    <w:p w14:paraId="01DD3235" w14:textId="191A27F3" w:rsidR="0025286A" w:rsidRPr="00AC5ABF" w:rsidRDefault="0025286A" w:rsidP="0025286A">
                      <w:pPr>
                        <w:pStyle w:val="Legenda"/>
                      </w:pPr>
                      <w:bookmarkStart w:id="26" w:name="_Toc88942738"/>
                      <w:r>
                        <w:t xml:space="preserve">Figura </w:t>
                      </w:r>
                      <w:r w:rsidR="007A42AD">
                        <w:fldChar w:fldCharType="begin"/>
                      </w:r>
                      <w:r w:rsidR="007A42AD">
                        <w:instrText xml:space="preserve"> SEQ Figura \* ARABIC </w:instrText>
                      </w:r>
                      <w:r w:rsidR="007A42AD">
                        <w:fldChar w:fldCharType="separate"/>
                      </w:r>
                      <w:r w:rsidR="00486094">
                        <w:rPr>
                          <w:noProof/>
                        </w:rPr>
                        <w:t>10</w:t>
                      </w:r>
                      <w:r w:rsidR="007A42AD">
                        <w:rPr>
                          <w:noProof/>
                        </w:rPr>
                        <w:fldChar w:fldCharType="end"/>
                      </w:r>
                      <w:r>
                        <w:t>- Classe Timer</w:t>
                      </w:r>
                      <w:bookmarkEnd w:id="26"/>
                    </w:p>
                  </w:txbxContent>
                </v:textbox>
              </v:shape>
            </w:pict>
          </mc:Fallback>
        </mc:AlternateContent>
      </w:r>
      <w:r w:rsidRPr="0025286A">
        <w:rPr>
          <w:noProof/>
        </w:rPr>
        <w:drawing>
          <wp:anchor distT="0" distB="0" distL="114300" distR="114300" simplePos="0" relativeHeight="251698176" behindDoc="0" locked="0" layoutInCell="1" allowOverlap="1" wp14:anchorId="489C1C36" wp14:editId="27F31C7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3157220"/>
            <wp:effectExtent l="0" t="0" r="0" b="508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4FCED1" w14:textId="1FCDC523" w:rsidR="001D1529" w:rsidRDefault="001D1529" w:rsidP="008103EB">
      <w:r>
        <w:tab/>
      </w:r>
    </w:p>
    <w:p w14:paraId="34108597" w14:textId="78E1BC55" w:rsidR="0025286A" w:rsidRDefault="0025286A" w:rsidP="008103EB"/>
    <w:p w14:paraId="0702F7DA" w14:textId="17EB1A20" w:rsidR="0025286A" w:rsidRDefault="0025286A" w:rsidP="008103EB"/>
    <w:p w14:paraId="3155EC62" w14:textId="485A2C44" w:rsidR="0025286A" w:rsidRDefault="0025286A" w:rsidP="008103EB"/>
    <w:p w14:paraId="4660FD2D" w14:textId="11DD8456" w:rsidR="0025286A" w:rsidRDefault="0025286A" w:rsidP="008103EB"/>
    <w:p w14:paraId="7A2A9AAD" w14:textId="4F7CCAF8" w:rsidR="0025286A" w:rsidRDefault="0025286A" w:rsidP="008103EB"/>
    <w:p w14:paraId="01836A22" w14:textId="298B4C41" w:rsidR="0025286A" w:rsidRDefault="0025286A" w:rsidP="008103EB"/>
    <w:p w14:paraId="5FF93267" w14:textId="760F881F" w:rsidR="0025286A" w:rsidRDefault="0025286A" w:rsidP="008103EB"/>
    <w:p w14:paraId="4CE60898" w14:textId="2FE48876" w:rsidR="0025286A" w:rsidRDefault="0025286A" w:rsidP="008103EB"/>
    <w:p w14:paraId="6D53D727" w14:textId="4471ED87" w:rsidR="0025286A" w:rsidRDefault="0025286A" w:rsidP="008103EB"/>
    <w:p w14:paraId="61B21F58" w14:textId="4736C621" w:rsidR="0025286A" w:rsidRDefault="0025286A" w:rsidP="008103EB"/>
    <w:p w14:paraId="1B5BC06C" w14:textId="29F1C04F" w:rsidR="003364E8" w:rsidRDefault="003364E8" w:rsidP="008103EB"/>
    <w:p w14:paraId="29C55940" w14:textId="717D970C" w:rsidR="003364E8" w:rsidRDefault="003364E8" w:rsidP="001D771F">
      <w:pPr>
        <w:spacing w:line="360" w:lineRule="auto"/>
      </w:pPr>
      <w:r>
        <w:tab/>
        <w:t xml:space="preserve">Para decrementar o timer foi simples, bastou criar um método </w:t>
      </w:r>
      <w:proofErr w:type="gramStart"/>
      <w:r>
        <w:rPr>
          <w:b/>
          <w:bCs/>
        </w:rPr>
        <w:t>timer(</w:t>
      </w:r>
      <w:proofErr w:type="gramEnd"/>
      <w:r>
        <w:rPr>
          <w:b/>
          <w:bCs/>
        </w:rPr>
        <w:t>)</w:t>
      </w:r>
      <w:r>
        <w:t xml:space="preserve"> que decrementa tempo. E também criei um método </w:t>
      </w:r>
      <w:proofErr w:type="spellStart"/>
      <w:proofErr w:type="gramStart"/>
      <w:r>
        <w:rPr>
          <w:b/>
          <w:bCs/>
        </w:rPr>
        <w:t>isTimeOver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  <w:r>
        <w:t xml:space="preserve">, que é usado para verificar através de uma condição </w:t>
      </w:r>
      <w:proofErr w:type="spellStart"/>
      <w:r w:rsidRPr="003364E8">
        <w:rPr>
          <w:b/>
          <w:bCs/>
        </w:rPr>
        <w:t>If</w:t>
      </w:r>
      <w:proofErr w:type="spellEnd"/>
      <w:r>
        <w:rPr>
          <w:b/>
          <w:bCs/>
        </w:rPr>
        <w:t xml:space="preserve"> </w:t>
      </w:r>
      <w:r>
        <w:t>se o tempo é igual a zero. Assim podemos usar este método para verificar se a ajuda externa chegou e assim acabar o jogo.</w:t>
      </w:r>
    </w:p>
    <w:p w14:paraId="7A189068" w14:textId="695ED0F6" w:rsidR="00A162ED" w:rsidRDefault="00A162ED" w:rsidP="001D771F">
      <w:pPr>
        <w:spacing w:line="360" w:lineRule="auto"/>
      </w:pPr>
      <w:r>
        <w:tab/>
      </w:r>
      <w:proofErr w:type="spellStart"/>
      <w:r>
        <w:rPr>
          <w:b/>
          <w:bCs/>
        </w:rPr>
        <w:t>BulletsInfo</w:t>
      </w:r>
      <w:proofErr w:type="spellEnd"/>
      <w:r>
        <w:rPr>
          <w:b/>
          <w:bCs/>
        </w:rPr>
        <w:t xml:space="preserve"> </w:t>
      </w:r>
      <w:r>
        <w:t xml:space="preserve">é a classe que retorna </w:t>
      </w:r>
      <w:r w:rsidR="0007357F">
        <w:t>à</w:t>
      </w:r>
      <w:r>
        <w:t xml:space="preserve"> quantidade de balas que se encontram disponíveis para os jogadores dispararem. </w:t>
      </w:r>
    </w:p>
    <w:p w14:paraId="758351A8" w14:textId="49E08BEC" w:rsidR="001D771F" w:rsidRDefault="001D771F" w:rsidP="001D771F">
      <w:pPr>
        <w:spacing w:line="360" w:lineRule="auto"/>
      </w:pPr>
    </w:p>
    <w:p w14:paraId="4664BA2B" w14:textId="2146F0DE" w:rsidR="001D771F" w:rsidRDefault="001D771F" w:rsidP="001D771F">
      <w:pPr>
        <w:spacing w:line="360" w:lineRule="auto"/>
      </w:pPr>
    </w:p>
    <w:p w14:paraId="3993480B" w14:textId="623FAE34" w:rsidR="001D771F" w:rsidRDefault="001D771F" w:rsidP="001D771F">
      <w:pPr>
        <w:spacing w:line="360" w:lineRule="auto"/>
      </w:pPr>
    </w:p>
    <w:p w14:paraId="400AE36C" w14:textId="7CC37A9A" w:rsidR="001D771F" w:rsidRDefault="001D771F" w:rsidP="001D771F">
      <w:pPr>
        <w:spacing w:line="360" w:lineRule="auto"/>
      </w:pPr>
    </w:p>
    <w:p w14:paraId="72435403" w14:textId="1BFAF0DA" w:rsidR="001D771F" w:rsidRDefault="001D771F" w:rsidP="001D771F">
      <w:pPr>
        <w:spacing w:line="360" w:lineRule="auto"/>
      </w:pPr>
    </w:p>
    <w:p w14:paraId="04F6951E" w14:textId="77777777" w:rsidR="001D771F" w:rsidRDefault="001D771F" w:rsidP="001D771F">
      <w:pPr>
        <w:spacing w:line="360" w:lineRule="auto"/>
      </w:pPr>
    </w:p>
    <w:p w14:paraId="4E161C4E" w14:textId="3E906468" w:rsidR="00A162ED" w:rsidRDefault="00A162ED" w:rsidP="008103EB">
      <w:pPr>
        <w:rPr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F7465D3" wp14:editId="1B2F97AC">
                <wp:simplePos x="0" y="0"/>
                <wp:positionH relativeFrom="column">
                  <wp:posOffset>0</wp:posOffset>
                </wp:positionH>
                <wp:positionV relativeFrom="paragraph">
                  <wp:posOffset>2901950</wp:posOffset>
                </wp:positionV>
                <wp:extent cx="5400040" cy="635"/>
                <wp:effectExtent l="0" t="0" r="0" b="0"/>
                <wp:wrapNone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5ACE6D" w14:textId="495530F9" w:rsidR="00A162ED" w:rsidRPr="004134C0" w:rsidRDefault="00A162ED" w:rsidP="00A162ED">
                            <w:pPr>
                              <w:pStyle w:val="Legenda"/>
                              <w:rPr>
                                <w:u w:val="single"/>
                              </w:rPr>
                            </w:pPr>
                            <w:bookmarkStart w:id="27" w:name="_Toc88942739"/>
                            <w:r>
                              <w:t xml:space="preserve">Figura </w:t>
                            </w:r>
                            <w:r w:rsidR="007A42AD">
                              <w:fldChar w:fldCharType="begin"/>
                            </w:r>
                            <w:r w:rsidR="007A42AD">
                              <w:instrText xml:space="preserve"> SEQ Figura \* ARABIC </w:instrText>
                            </w:r>
                            <w:r w:rsidR="007A42AD">
                              <w:fldChar w:fldCharType="separate"/>
                            </w:r>
                            <w:r w:rsidR="00486094">
                              <w:rPr>
                                <w:noProof/>
                              </w:rPr>
                              <w:t>11</w:t>
                            </w:r>
                            <w:r w:rsidR="007A42A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 Classe BulletsInfo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7465D3" id="Caixa de texto 32" o:spid="_x0000_s1036" type="#_x0000_t202" style="position:absolute;left:0;text-align:left;margin-left:0;margin-top:228.5pt;width:425.2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" stroked="f">
                <v:textbox style="mso-fit-shape-to-text:t" inset="0,0,0,0">
                  <w:txbxContent>
                    <w:p w14:paraId="5C5ACE6D" w14:textId="495530F9" w:rsidR="00A162ED" w:rsidRPr="004134C0" w:rsidRDefault="00A162ED" w:rsidP="00A162ED">
                      <w:pPr>
                        <w:pStyle w:val="Legenda"/>
                        <w:rPr>
                          <w:u w:val="single"/>
                        </w:rPr>
                      </w:pPr>
                      <w:bookmarkStart w:id="28" w:name="_Toc88942739"/>
                      <w:r>
                        <w:t xml:space="preserve">Figura </w:t>
                      </w:r>
                      <w:r w:rsidR="007A42AD">
                        <w:fldChar w:fldCharType="begin"/>
                      </w:r>
                      <w:r w:rsidR="007A42AD">
                        <w:instrText xml:space="preserve"> SEQ Figura \* ARABIC </w:instrText>
                      </w:r>
                      <w:r w:rsidR="007A42AD">
                        <w:fldChar w:fldCharType="separate"/>
                      </w:r>
                      <w:r w:rsidR="00486094">
                        <w:rPr>
                          <w:noProof/>
                        </w:rPr>
                        <w:t>11</w:t>
                      </w:r>
                      <w:r w:rsidR="007A42AD">
                        <w:rPr>
                          <w:noProof/>
                        </w:rPr>
                        <w:fldChar w:fldCharType="end"/>
                      </w:r>
                      <w:r>
                        <w:t>- Classe BulletsInfo</w:t>
                      </w:r>
                      <w:bookmarkEnd w:id="28"/>
                    </w:p>
                  </w:txbxContent>
                </v:textbox>
              </v:shape>
            </w:pict>
          </mc:Fallback>
        </mc:AlternateContent>
      </w:r>
      <w:r w:rsidRPr="00A162ED">
        <w:rPr>
          <w:noProof/>
          <w:u w:val="single"/>
        </w:rPr>
        <w:drawing>
          <wp:anchor distT="0" distB="0" distL="114300" distR="114300" simplePos="0" relativeHeight="251702272" behindDoc="0" locked="0" layoutInCell="1" allowOverlap="1" wp14:anchorId="79AC4E73" wp14:editId="624A9B5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284480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single"/>
        </w:rPr>
        <w:tab/>
      </w:r>
    </w:p>
    <w:p w14:paraId="4468C5A5" w14:textId="027318F2" w:rsidR="00A162ED" w:rsidRDefault="00A162ED" w:rsidP="008103EB">
      <w:pPr>
        <w:rPr>
          <w:u w:val="single"/>
        </w:rPr>
      </w:pPr>
    </w:p>
    <w:p w14:paraId="1490B2C4" w14:textId="0E26BB30" w:rsidR="00A162ED" w:rsidRDefault="00A162ED" w:rsidP="008103EB">
      <w:pPr>
        <w:rPr>
          <w:u w:val="single"/>
        </w:rPr>
      </w:pPr>
    </w:p>
    <w:p w14:paraId="7EE7CA78" w14:textId="1D4F59FA" w:rsidR="00A162ED" w:rsidRDefault="00A162ED" w:rsidP="008103EB">
      <w:pPr>
        <w:rPr>
          <w:u w:val="single"/>
        </w:rPr>
      </w:pPr>
    </w:p>
    <w:p w14:paraId="083B9361" w14:textId="7091B59F" w:rsidR="00A162ED" w:rsidRDefault="00A162ED" w:rsidP="008103EB">
      <w:pPr>
        <w:rPr>
          <w:u w:val="single"/>
        </w:rPr>
      </w:pPr>
    </w:p>
    <w:p w14:paraId="20F1763F" w14:textId="6A520E80" w:rsidR="00A162ED" w:rsidRDefault="00A162ED" w:rsidP="008103EB">
      <w:pPr>
        <w:rPr>
          <w:u w:val="single"/>
        </w:rPr>
      </w:pPr>
    </w:p>
    <w:p w14:paraId="69032681" w14:textId="38E9132E" w:rsidR="00A162ED" w:rsidRDefault="00A162ED" w:rsidP="008103EB">
      <w:pPr>
        <w:rPr>
          <w:u w:val="single"/>
        </w:rPr>
      </w:pPr>
    </w:p>
    <w:p w14:paraId="6091B043" w14:textId="5023F166" w:rsidR="00A162ED" w:rsidRDefault="00A162ED" w:rsidP="008103EB">
      <w:pPr>
        <w:rPr>
          <w:u w:val="single"/>
        </w:rPr>
      </w:pPr>
    </w:p>
    <w:p w14:paraId="0DF0C7F3" w14:textId="69336C59" w:rsidR="00A162ED" w:rsidRDefault="00A162ED" w:rsidP="008103EB">
      <w:pPr>
        <w:rPr>
          <w:u w:val="single"/>
        </w:rPr>
      </w:pPr>
    </w:p>
    <w:p w14:paraId="74D07F93" w14:textId="7DBB2428" w:rsidR="00A162ED" w:rsidRDefault="00A162ED" w:rsidP="008103EB">
      <w:pPr>
        <w:rPr>
          <w:u w:val="single"/>
        </w:rPr>
      </w:pPr>
    </w:p>
    <w:p w14:paraId="0F67192E" w14:textId="013DBCED" w:rsidR="00A162ED" w:rsidRDefault="00A162ED" w:rsidP="008103EB">
      <w:pPr>
        <w:rPr>
          <w:u w:val="single"/>
        </w:rPr>
      </w:pPr>
    </w:p>
    <w:p w14:paraId="64C1B35D" w14:textId="3E40BEDF" w:rsidR="00A162ED" w:rsidRDefault="00A162ED" w:rsidP="008103EB"/>
    <w:p w14:paraId="54E74F32" w14:textId="3D8486DD" w:rsidR="0007357F" w:rsidRDefault="0007357F" w:rsidP="0007357F">
      <w:pPr>
        <w:pStyle w:val="Ttulo2"/>
      </w:pPr>
      <w:bookmarkStart w:id="29" w:name="_Toc88942762"/>
      <w:r>
        <w:t>Modificação do aspeto do mundo e dos jogadores</w:t>
      </w:r>
      <w:bookmarkEnd w:id="29"/>
    </w:p>
    <w:p w14:paraId="203693D8" w14:textId="7025AEAD" w:rsidR="0007357F" w:rsidRDefault="0007357F" w:rsidP="0007357F">
      <w:r>
        <w:tab/>
      </w:r>
    </w:p>
    <w:p w14:paraId="70AB08BF" w14:textId="4E3F30D1" w:rsidR="0007357F" w:rsidRDefault="0007357F" w:rsidP="001D771F">
      <w:pPr>
        <w:spacing w:line="360" w:lineRule="auto"/>
      </w:pPr>
      <w:r>
        <w:t xml:space="preserve">Na classe </w:t>
      </w:r>
      <w:proofErr w:type="spellStart"/>
      <w:r>
        <w:t>player</w:t>
      </w:r>
      <w:proofErr w:type="spellEnd"/>
      <w:r>
        <w:t xml:space="preserve"> por exemplo, no método </w:t>
      </w:r>
      <w:proofErr w:type="spellStart"/>
      <w:proofErr w:type="gramStart"/>
      <w:r>
        <w:rPr>
          <w:b/>
          <w:bCs/>
        </w:rPr>
        <w:t>moveAround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  <w:r>
        <w:t>, conforme o movimento do jogo a imagem do jogador é alterada, caso se mova na diagonal a imagem do jogador é alterada para dar uma melhor perspetiva de movimento aos utilizadores.</w:t>
      </w:r>
    </w:p>
    <w:p w14:paraId="32C87CF0" w14:textId="2D58E0E4" w:rsidR="0007357F" w:rsidRDefault="00E33B98" w:rsidP="0007357F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AFAFD7A" wp14:editId="04178A9B">
                <wp:simplePos x="0" y="0"/>
                <wp:positionH relativeFrom="column">
                  <wp:posOffset>-434340</wp:posOffset>
                </wp:positionH>
                <wp:positionV relativeFrom="paragraph">
                  <wp:posOffset>6840220</wp:posOffset>
                </wp:positionV>
                <wp:extent cx="5400040" cy="635"/>
                <wp:effectExtent l="0" t="0" r="0" b="0"/>
                <wp:wrapNone/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1B895C" w14:textId="1EA7BEB3" w:rsidR="00E33B98" w:rsidRPr="00B2421A" w:rsidRDefault="00E33B98" w:rsidP="00E33B98">
                            <w:pPr>
                              <w:pStyle w:val="Legenda"/>
                              <w:rPr>
                                <w:u w:val="single"/>
                              </w:rPr>
                            </w:pPr>
                            <w:bookmarkStart w:id="30" w:name="_Toc88942740"/>
                            <w:r>
                              <w:t xml:space="preserve">Figura </w:t>
                            </w:r>
                            <w:r w:rsidR="007A42AD">
                              <w:fldChar w:fldCharType="begin"/>
                            </w:r>
                            <w:r w:rsidR="007A42AD">
                              <w:instrText xml:space="preserve"> SEQ Figura \* ARABIC </w:instrText>
                            </w:r>
                            <w:r w:rsidR="007A42AD">
                              <w:fldChar w:fldCharType="separate"/>
                            </w:r>
                            <w:r w:rsidR="00486094">
                              <w:rPr>
                                <w:noProof/>
                              </w:rPr>
                              <w:t>12</w:t>
                            </w:r>
                            <w:r w:rsidR="007A42A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 Exemplo de alteração de imagens dos jogadores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FAFD7A" id="Caixa de texto 41" o:spid="_x0000_s1037" type="#_x0000_t202" style="position:absolute;left:0;text-align:left;margin-left:-34.2pt;margin-top:538.6pt;width:425.2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" stroked="f">
                <v:textbox style="mso-fit-shape-to-text:t" inset="0,0,0,0">
                  <w:txbxContent>
                    <w:p w14:paraId="691B895C" w14:textId="1EA7BEB3" w:rsidR="00E33B98" w:rsidRPr="00B2421A" w:rsidRDefault="00E33B98" w:rsidP="00E33B98">
                      <w:pPr>
                        <w:pStyle w:val="Legenda"/>
                        <w:rPr>
                          <w:u w:val="single"/>
                        </w:rPr>
                      </w:pPr>
                      <w:bookmarkStart w:id="31" w:name="_Toc88942740"/>
                      <w:r>
                        <w:t xml:space="preserve">Figura </w:t>
                      </w:r>
                      <w:r w:rsidR="007A42AD">
                        <w:fldChar w:fldCharType="begin"/>
                      </w:r>
                      <w:r w:rsidR="007A42AD">
                        <w:instrText xml:space="preserve"> SEQ Figura \* ARABIC </w:instrText>
                      </w:r>
                      <w:r w:rsidR="007A42AD">
                        <w:fldChar w:fldCharType="separate"/>
                      </w:r>
                      <w:r w:rsidR="00486094">
                        <w:rPr>
                          <w:noProof/>
                        </w:rPr>
                        <w:t>12</w:t>
                      </w:r>
                      <w:r w:rsidR="007A42AD">
                        <w:rPr>
                          <w:noProof/>
                        </w:rPr>
                        <w:fldChar w:fldCharType="end"/>
                      </w:r>
                      <w:r>
                        <w:t>- Exemplo de alteração de imagens dos jogadores</w:t>
                      </w:r>
                      <w:bookmarkEnd w:id="31"/>
                    </w:p>
                  </w:txbxContent>
                </v:textbox>
              </v:shape>
            </w:pict>
          </mc:Fallback>
        </mc:AlternateContent>
      </w:r>
      <w:r w:rsidR="001B6240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E7E3CBD" wp14:editId="368D4BF3">
                <wp:simplePos x="0" y="0"/>
                <wp:positionH relativeFrom="column">
                  <wp:posOffset>-721360</wp:posOffset>
                </wp:positionH>
                <wp:positionV relativeFrom="paragraph">
                  <wp:posOffset>2905760</wp:posOffset>
                </wp:positionV>
                <wp:extent cx="7063105" cy="635"/>
                <wp:effectExtent l="0" t="0" r="0" b="0"/>
                <wp:wrapNone/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3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4B0F19" w14:textId="28319CEC" w:rsidR="001B6240" w:rsidRPr="00B6273B" w:rsidRDefault="001B6240" w:rsidP="001B6240">
                            <w:pPr>
                              <w:pStyle w:val="Legenda"/>
                            </w:pPr>
                            <w:bookmarkStart w:id="32" w:name="_Toc88942741"/>
                            <w:r>
                              <w:t xml:space="preserve">Figura </w:t>
                            </w:r>
                            <w:r w:rsidR="007A42AD">
                              <w:fldChar w:fldCharType="begin"/>
                            </w:r>
                            <w:r w:rsidR="007A42AD">
                              <w:instrText xml:space="preserve"> SEQ Figura \* ARABIC </w:instrText>
                            </w:r>
                            <w:r w:rsidR="007A42AD">
                              <w:fldChar w:fldCharType="separate"/>
                            </w:r>
                            <w:r w:rsidR="00486094">
                              <w:rPr>
                                <w:noProof/>
                              </w:rPr>
                              <w:t>13</w:t>
                            </w:r>
                            <w:r w:rsidR="007A42A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 Atributos Globais class Player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7E3CBD" id="Caixa de texto 40" o:spid="_x0000_s1038" type="#_x0000_t202" style="position:absolute;left:0;text-align:left;margin-left:-56.8pt;margin-top:228.8pt;width:556.15pt;height: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" stroked="f">
                <v:textbox style="mso-fit-shape-to-text:t" inset="0,0,0,0">
                  <w:txbxContent>
                    <w:p w14:paraId="154B0F19" w14:textId="28319CEC" w:rsidR="001B6240" w:rsidRPr="00B6273B" w:rsidRDefault="001B6240" w:rsidP="001B6240">
                      <w:pPr>
                        <w:pStyle w:val="Legenda"/>
                      </w:pPr>
                      <w:bookmarkStart w:id="33" w:name="_Toc88942741"/>
                      <w:r>
                        <w:t xml:space="preserve">Figura </w:t>
                      </w:r>
                      <w:r w:rsidR="007A42AD">
                        <w:fldChar w:fldCharType="begin"/>
                      </w:r>
                      <w:r w:rsidR="007A42AD">
                        <w:instrText xml:space="preserve"> SEQ Figura \* ARABIC </w:instrText>
                      </w:r>
                      <w:r w:rsidR="007A42AD">
                        <w:fldChar w:fldCharType="separate"/>
                      </w:r>
                      <w:r w:rsidR="00486094">
                        <w:rPr>
                          <w:noProof/>
                        </w:rPr>
                        <w:t>13</w:t>
                      </w:r>
                      <w:r w:rsidR="007A42AD">
                        <w:rPr>
                          <w:noProof/>
                        </w:rPr>
                        <w:fldChar w:fldCharType="end"/>
                      </w:r>
                      <w:r>
                        <w:t>- Atributos Globais class Player</w:t>
                      </w:r>
                      <w:bookmarkEnd w:id="33"/>
                    </w:p>
                  </w:txbxContent>
                </v:textbox>
              </v:shape>
            </w:pict>
          </mc:Fallback>
        </mc:AlternateContent>
      </w:r>
      <w:r w:rsidR="001B6240" w:rsidRPr="001B6240">
        <w:rPr>
          <w:noProof/>
        </w:rPr>
        <w:drawing>
          <wp:anchor distT="0" distB="0" distL="114300" distR="114300" simplePos="0" relativeHeight="251716608" behindDoc="0" locked="0" layoutInCell="1" allowOverlap="1" wp14:anchorId="39AED35E" wp14:editId="5A0802CE">
            <wp:simplePos x="0" y="0"/>
            <wp:positionH relativeFrom="column">
              <wp:posOffset>-721360</wp:posOffset>
            </wp:positionH>
            <wp:positionV relativeFrom="paragraph">
              <wp:posOffset>2645410</wp:posOffset>
            </wp:positionV>
            <wp:extent cx="7063467" cy="203499"/>
            <wp:effectExtent l="0" t="0" r="0" b="6350"/>
            <wp:wrapNone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063467" cy="2034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357F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E97AD29" wp14:editId="5119A73B">
                <wp:simplePos x="0" y="0"/>
                <wp:positionH relativeFrom="column">
                  <wp:posOffset>0</wp:posOffset>
                </wp:positionH>
                <wp:positionV relativeFrom="paragraph">
                  <wp:posOffset>2162810</wp:posOffset>
                </wp:positionV>
                <wp:extent cx="5400040" cy="635"/>
                <wp:effectExtent l="0" t="0" r="0" b="0"/>
                <wp:wrapNone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B5E4B0" w14:textId="15C066B1" w:rsidR="0007357F" w:rsidRPr="00BA5EC8" w:rsidRDefault="0007357F" w:rsidP="0007357F">
                            <w:pPr>
                              <w:pStyle w:val="Legenda"/>
                            </w:pPr>
                            <w:bookmarkStart w:id="34" w:name="_Toc88942742"/>
                            <w:r>
                              <w:t xml:space="preserve">Figura </w:t>
                            </w:r>
                            <w:r w:rsidR="007A42AD">
                              <w:fldChar w:fldCharType="begin"/>
                            </w:r>
                            <w:r w:rsidR="007A42AD">
                              <w:instrText xml:space="preserve"> SEQ Figura \* ARABIC </w:instrText>
                            </w:r>
                            <w:r w:rsidR="007A42AD">
                              <w:fldChar w:fldCharType="separate"/>
                            </w:r>
                            <w:r w:rsidR="00486094">
                              <w:rPr>
                                <w:noProof/>
                              </w:rPr>
                              <w:t>14</w:t>
                            </w:r>
                            <w:r w:rsidR="007A42A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 Imagens dos jogadores 1 e jogadores 2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97AD29" id="Caixa de texto 34" o:spid="_x0000_s1039" type="#_x0000_t202" style="position:absolute;left:0;text-align:left;margin-left:0;margin-top:170.3pt;width:425.2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" stroked="f">
                <v:textbox style="mso-fit-shape-to-text:t" inset="0,0,0,0">
                  <w:txbxContent>
                    <w:p w14:paraId="51B5E4B0" w14:textId="15C066B1" w:rsidR="0007357F" w:rsidRPr="00BA5EC8" w:rsidRDefault="0007357F" w:rsidP="0007357F">
                      <w:pPr>
                        <w:pStyle w:val="Legenda"/>
                      </w:pPr>
                      <w:bookmarkStart w:id="35" w:name="_Toc88942742"/>
                      <w:r>
                        <w:t xml:space="preserve">Figura </w:t>
                      </w:r>
                      <w:r w:rsidR="007A42AD">
                        <w:fldChar w:fldCharType="begin"/>
                      </w:r>
                      <w:r w:rsidR="007A42AD">
                        <w:instrText xml:space="preserve"> SEQ Figura \* ARABIC </w:instrText>
                      </w:r>
                      <w:r w:rsidR="007A42AD">
                        <w:fldChar w:fldCharType="separate"/>
                      </w:r>
                      <w:r w:rsidR="00486094">
                        <w:rPr>
                          <w:noProof/>
                        </w:rPr>
                        <w:t>14</w:t>
                      </w:r>
                      <w:r w:rsidR="007A42AD">
                        <w:rPr>
                          <w:noProof/>
                        </w:rPr>
                        <w:fldChar w:fldCharType="end"/>
                      </w:r>
                      <w:r>
                        <w:t>- Imagens dos jogadores 1 e jogadores 2</w:t>
                      </w:r>
                      <w:bookmarkEnd w:id="35"/>
                    </w:p>
                  </w:txbxContent>
                </v:textbox>
              </v:shape>
            </w:pict>
          </mc:Fallback>
        </mc:AlternateContent>
      </w:r>
      <w:r w:rsidR="0007357F" w:rsidRPr="0007357F">
        <w:rPr>
          <w:noProof/>
        </w:rPr>
        <w:drawing>
          <wp:anchor distT="0" distB="0" distL="114300" distR="114300" simplePos="0" relativeHeight="251706368" behindDoc="0" locked="0" layoutInCell="1" allowOverlap="1" wp14:anchorId="182FD6B4" wp14:editId="7E4C6DA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2105660"/>
            <wp:effectExtent l="0" t="0" r="0" b="889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</w:p>
    <w:p w14:paraId="194EB9C2" w14:textId="7C3910AE" w:rsidR="00E33B98" w:rsidRDefault="00E33B98" w:rsidP="0007357F"/>
    <w:p w14:paraId="3441CECF" w14:textId="5BA7AEBE" w:rsidR="00E33B98" w:rsidRDefault="00E33B98" w:rsidP="0007357F"/>
    <w:p w14:paraId="4AE79D2B" w14:textId="328554E9" w:rsidR="00E33B98" w:rsidRDefault="00E33B98" w:rsidP="0007357F"/>
    <w:p w14:paraId="401743C3" w14:textId="578F76DD" w:rsidR="00E33B98" w:rsidRDefault="00E33B98" w:rsidP="0007357F"/>
    <w:p w14:paraId="35CFF31F" w14:textId="05AEC940" w:rsidR="00E33B98" w:rsidRDefault="00E33B98" w:rsidP="0007357F"/>
    <w:p w14:paraId="1D6B5FB0" w14:textId="3B42A8B2" w:rsidR="00E33B98" w:rsidRDefault="00E33B98" w:rsidP="0007357F"/>
    <w:p w14:paraId="074E92A1" w14:textId="6C5BD56B" w:rsidR="00E33B98" w:rsidRDefault="00E33B98" w:rsidP="0007357F"/>
    <w:p w14:paraId="1A176D26" w14:textId="0FC30746" w:rsidR="00E33B98" w:rsidRDefault="00E33B98" w:rsidP="0007357F"/>
    <w:p w14:paraId="47FAD24F" w14:textId="7C62FE48" w:rsidR="00E33B98" w:rsidRDefault="00E33B98" w:rsidP="0007357F"/>
    <w:p w14:paraId="7CC20B56" w14:textId="3B39D3C2" w:rsidR="00E33B98" w:rsidRDefault="00E33B98" w:rsidP="0007357F"/>
    <w:p w14:paraId="347D9A82" w14:textId="519D4FAE" w:rsidR="00E33B98" w:rsidRDefault="00E33B98" w:rsidP="0007357F"/>
    <w:p w14:paraId="1B06B9FA" w14:textId="044F02A7" w:rsidR="00E33B98" w:rsidRDefault="00E33B98" w:rsidP="0007357F"/>
    <w:p w14:paraId="280FEE41" w14:textId="49C59263" w:rsidR="00E33B98" w:rsidRDefault="00E33B98" w:rsidP="0007357F"/>
    <w:p w14:paraId="10A829DC" w14:textId="7C4A774B" w:rsidR="00E33B98" w:rsidRDefault="00E33B98" w:rsidP="0007357F"/>
    <w:p w14:paraId="119C3F2A" w14:textId="4C28E3DF" w:rsidR="00E33B98" w:rsidRDefault="001D771F" w:rsidP="0007357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7BABFF8" wp14:editId="262AA6F9">
                <wp:simplePos x="0" y="0"/>
                <wp:positionH relativeFrom="column">
                  <wp:posOffset>97790</wp:posOffset>
                </wp:positionH>
                <wp:positionV relativeFrom="paragraph">
                  <wp:posOffset>3668395</wp:posOffset>
                </wp:positionV>
                <wp:extent cx="5400040" cy="635"/>
                <wp:effectExtent l="0" t="0" r="0" b="0"/>
                <wp:wrapNone/>
                <wp:docPr id="131" name="Caixa de text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64DAC1" w14:textId="6BBC4300" w:rsidR="001D771F" w:rsidRPr="002837D8" w:rsidRDefault="001D771F" w:rsidP="001D771F">
                            <w:pPr>
                              <w:pStyle w:val="Legenda"/>
                              <w:rPr>
                                <w:u w:val="single"/>
                              </w:rPr>
                            </w:pPr>
                            <w:bookmarkStart w:id="36" w:name="_Toc88942743"/>
                            <w:r>
                              <w:t xml:space="preserve">Figura </w:t>
                            </w:r>
                            <w:r w:rsidR="007A42AD">
                              <w:fldChar w:fldCharType="begin"/>
                            </w:r>
                            <w:r w:rsidR="007A42AD">
                              <w:instrText xml:space="preserve"> SEQ Figura \* ARABIC </w:instrText>
                            </w:r>
                            <w:r w:rsidR="007A42AD">
                              <w:fldChar w:fldCharType="separate"/>
                            </w:r>
                            <w:r w:rsidR="00486094">
                              <w:rPr>
                                <w:noProof/>
                              </w:rPr>
                              <w:t>15</w:t>
                            </w:r>
                            <w:r w:rsidR="007A42A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 Método moveAround()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BABFF8" id="Caixa de texto 131" o:spid="_x0000_s1040" type="#_x0000_t202" style="position:absolute;left:0;text-align:left;margin-left:7.7pt;margin-top:288.85pt;width:425.2pt;height:.0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" stroked="f">
                <v:textbox style="mso-fit-shape-to-text:t" inset="0,0,0,0">
                  <w:txbxContent>
                    <w:p w14:paraId="2464DAC1" w14:textId="6BBC4300" w:rsidR="001D771F" w:rsidRPr="002837D8" w:rsidRDefault="001D771F" w:rsidP="001D771F">
                      <w:pPr>
                        <w:pStyle w:val="Legenda"/>
                        <w:rPr>
                          <w:u w:val="single"/>
                        </w:rPr>
                      </w:pPr>
                      <w:bookmarkStart w:id="37" w:name="_Toc88942743"/>
                      <w:r>
                        <w:t xml:space="preserve">Figura </w:t>
                      </w:r>
                      <w:r w:rsidR="007A42AD">
                        <w:fldChar w:fldCharType="begin"/>
                      </w:r>
                      <w:r w:rsidR="007A42AD">
                        <w:instrText xml:space="preserve"> SEQ Figura \* ARABIC </w:instrText>
                      </w:r>
                      <w:r w:rsidR="007A42AD">
                        <w:fldChar w:fldCharType="separate"/>
                      </w:r>
                      <w:r w:rsidR="00486094">
                        <w:rPr>
                          <w:noProof/>
                        </w:rPr>
                        <w:t>15</w:t>
                      </w:r>
                      <w:r w:rsidR="007A42AD">
                        <w:rPr>
                          <w:noProof/>
                        </w:rPr>
                        <w:fldChar w:fldCharType="end"/>
                      </w:r>
                      <w:r>
                        <w:t>- Método moveAround()</w:t>
                      </w:r>
                      <w:bookmarkEnd w:id="37"/>
                    </w:p>
                  </w:txbxContent>
                </v:textbox>
              </v:shape>
            </w:pict>
          </mc:Fallback>
        </mc:AlternateContent>
      </w:r>
      <w:r w:rsidRPr="001B6240">
        <w:rPr>
          <w:noProof/>
          <w:u w:val="single"/>
        </w:rPr>
        <w:drawing>
          <wp:anchor distT="0" distB="0" distL="114300" distR="114300" simplePos="0" relativeHeight="251714560" behindDoc="0" locked="0" layoutInCell="1" allowOverlap="1" wp14:anchorId="256197DF" wp14:editId="7A3B9877">
            <wp:simplePos x="0" y="0"/>
            <wp:positionH relativeFrom="column">
              <wp:posOffset>97922</wp:posOffset>
            </wp:positionH>
            <wp:positionV relativeFrom="paragraph">
              <wp:posOffset>-7961</wp:posOffset>
            </wp:positionV>
            <wp:extent cx="5400040" cy="3618865"/>
            <wp:effectExtent l="0" t="0" r="0" b="635"/>
            <wp:wrapNone/>
            <wp:docPr id="38" name="Imagem 3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Uma imagem com 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BA3D8D" w14:textId="10D84FAC" w:rsidR="00E33B98" w:rsidRDefault="00E33B98" w:rsidP="0007357F"/>
    <w:p w14:paraId="5575404A" w14:textId="0E3049AD" w:rsidR="00E33B98" w:rsidRDefault="00E33B98" w:rsidP="0007357F"/>
    <w:p w14:paraId="6D872FD0" w14:textId="764220B7" w:rsidR="00E33B98" w:rsidRDefault="00E33B98" w:rsidP="0007357F"/>
    <w:p w14:paraId="61EE0AE2" w14:textId="04246A6E" w:rsidR="00E33B98" w:rsidRDefault="00E33B98" w:rsidP="0007357F"/>
    <w:p w14:paraId="0413A7C6" w14:textId="0118180C" w:rsidR="00E33B98" w:rsidRDefault="00E33B98" w:rsidP="0007357F"/>
    <w:p w14:paraId="145F31EB" w14:textId="230AC8A2" w:rsidR="00E33B98" w:rsidRDefault="00E33B98" w:rsidP="0007357F"/>
    <w:p w14:paraId="6FBFC009" w14:textId="2A36FEE9" w:rsidR="00E33B98" w:rsidRDefault="00E33B98" w:rsidP="0007357F"/>
    <w:p w14:paraId="1ADE0697" w14:textId="52AF8F71" w:rsidR="00E33B98" w:rsidRDefault="00E33B98" w:rsidP="0007357F"/>
    <w:p w14:paraId="341ED1EB" w14:textId="1D68057B" w:rsidR="00E33B98" w:rsidRDefault="00E33B98" w:rsidP="0007357F"/>
    <w:p w14:paraId="3AA702BF" w14:textId="342122AB" w:rsidR="00E33B98" w:rsidRDefault="00E33B98" w:rsidP="0007357F"/>
    <w:p w14:paraId="763BC652" w14:textId="6E342D93" w:rsidR="00E33B98" w:rsidRDefault="00E33B98" w:rsidP="0007357F"/>
    <w:p w14:paraId="7D3C4F5B" w14:textId="4615254B" w:rsidR="00E33B98" w:rsidRDefault="00E33B98" w:rsidP="0007357F"/>
    <w:p w14:paraId="5A200A8C" w14:textId="77777777" w:rsidR="001D771F" w:rsidRDefault="00E33B98" w:rsidP="0007357F">
      <w:r>
        <w:tab/>
      </w:r>
    </w:p>
    <w:p w14:paraId="6072D4A8" w14:textId="77777777" w:rsidR="001D771F" w:rsidRDefault="001D771F" w:rsidP="0007357F"/>
    <w:p w14:paraId="34448C6F" w14:textId="1A419160" w:rsidR="00E33B98" w:rsidRDefault="00E33B98" w:rsidP="001D771F">
      <w:pPr>
        <w:spacing w:line="360" w:lineRule="auto"/>
        <w:ind w:firstLine="708"/>
      </w:pPr>
      <w:r>
        <w:t xml:space="preserve">Também foi adicionado dois buracos negros ao mundo, quando um jogador entra no buraco negro é redirecionado para o outro buraco negro. </w:t>
      </w:r>
    </w:p>
    <w:p w14:paraId="7795123A" w14:textId="2E2A1DA9" w:rsidR="00E33B98" w:rsidRDefault="001D771F" w:rsidP="0007357F">
      <w:r w:rsidRPr="00875DAD">
        <w:rPr>
          <w:noProof/>
        </w:rPr>
        <w:drawing>
          <wp:anchor distT="0" distB="0" distL="114300" distR="114300" simplePos="0" relativeHeight="251726848" behindDoc="0" locked="0" layoutInCell="1" allowOverlap="1" wp14:anchorId="425A1104" wp14:editId="3636120A">
            <wp:simplePos x="0" y="0"/>
            <wp:positionH relativeFrom="column">
              <wp:posOffset>-1962</wp:posOffset>
            </wp:positionH>
            <wp:positionV relativeFrom="paragraph">
              <wp:posOffset>1546</wp:posOffset>
            </wp:positionV>
            <wp:extent cx="5199797" cy="3942038"/>
            <wp:effectExtent l="0" t="0" r="1270" b="1905"/>
            <wp:wrapNone/>
            <wp:docPr id="44" name="Imagem 44" descr="Uma imagem com texto, exterior, transporte, luz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Uma imagem com texto, exterior, transporte, luz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02928" cy="39444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5DAD">
        <w:tab/>
      </w:r>
    </w:p>
    <w:p w14:paraId="7261E1EF" w14:textId="18B6292F" w:rsidR="00875DAD" w:rsidRDefault="00875DAD" w:rsidP="0007357F"/>
    <w:p w14:paraId="1F56B649" w14:textId="5C9BC990" w:rsidR="00875DAD" w:rsidRDefault="00875DAD" w:rsidP="0007357F"/>
    <w:p w14:paraId="5F90783F" w14:textId="4461E80C" w:rsidR="00875DAD" w:rsidRDefault="00875DAD" w:rsidP="0007357F"/>
    <w:p w14:paraId="7B0FE20F" w14:textId="2B604127" w:rsidR="00875DAD" w:rsidRDefault="00875DAD" w:rsidP="0007357F"/>
    <w:p w14:paraId="26B037A2" w14:textId="5152F9BF" w:rsidR="00875DAD" w:rsidRDefault="00875DAD" w:rsidP="0007357F"/>
    <w:p w14:paraId="7744018E" w14:textId="06FC9761" w:rsidR="00875DAD" w:rsidRDefault="00875DAD" w:rsidP="0007357F"/>
    <w:p w14:paraId="23482235" w14:textId="2155070D" w:rsidR="00875DAD" w:rsidRDefault="00875DAD" w:rsidP="0007357F"/>
    <w:p w14:paraId="55FC2F40" w14:textId="46AD8690" w:rsidR="00875DAD" w:rsidRDefault="00875DAD" w:rsidP="0007357F"/>
    <w:p w14:paraId="0A1013C3" w14:textId="25D2E454" w:rsidR="00875DAD" w:rsidRDefault="00875DAD" w:rsidP="0007357F"/>
    <w:p w14:paraId="268E1EBE" w14:textId="353E29A7" w:rsidR="00875DAD" w:rsidRDefault="00875DAD" w:rsidP="0007357F"/>
    <w:p w14:paraId="2CD0C236" w14:textId="5FB76396" w:rsidR="00875DAD" w:rsidRDefault="00875DAD" w:rsidP="0007357F"/>
    <w:p w14:paraId="197466C2" w14:textId="2196DE38" w:rsidR="00875DAD" w:rsidRDefault="00875DAD" w:rsidP="0007357F"/>
    <w:p w14:paraId="33D7D799" w14:textId="7A76C678" w:rsidR="00875DAD" w:rsidRDefault="00875DAD" w:rsidP="0007357F"/>
    <w:p w14:paraId="39A8EB25" w14:textId="20C0A035" w:rsidR="00875DAD" w:rsidRDefault="001D771F" w:rsidP="0007357F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3BF5822" wp14:editId="2DD2B438">
                <wp:simplePos x="0" y="0"/>
                <wp:positionH relativeFrom="column">
                  <wp:posOffset>-1962</wp:posOffset>
                </wp:positionH>
                <wp:positionV relativeFrom="paragraph">
                  <wp:posOffset>396629</wp:posOffset>
                </wp:positionV>
                <wp:extent cx="3807726" cy="635"/>
                <wp:effectExtent l="0" t="0" r="2540" b="8255"/>
                <wp:wrapNone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7726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467195" w14:textId="7A8FD515" w:rsidR="00E33B98" w:rsidRPr="00DE040C" w:rsidRDefault="00E33B98" w:rsidP="00E33B98">
                            <w:pPr>
                              <w:pStyle w:val="Legenda"/>
                            </w:pPr>
                            <w:bookmarkStart w:id="38" w:name="_Toc88942744"/>
                            <w:r>
                              <w:t xml:space="preserve">Figura </w:t>
                            </w:r>
                            <w:r w:rsidR="007A42AD">
                              <w:fldChar w:fldCharType="begin"/>
                            </w:r>
                            <w:r w:rsidR="007A42AD">
                              <w:instrText xml:space="preserve"> SEQ Figura \* ARABIC </w:instrText>
                            </w:r>
                            <w:r w:rsidR="007A42AD">
                              <w:fldChar w:fldCharType="separate"/>
                            </w:r>
                            <w:r w:rsidR="00486094">
                              <w:rPr>
                                <w:noProof/>
                              </w:rPr>
                              <w:t>16</w:t>
                            </w:r>
                            <w:r w:rsidR="007A42A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 Buracos Negros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BF5822" id="Caixa de texto 43" o:spid="_x0000_s1041" type="#_x0000_t202" style="position:absolute;left:0;text-align:left;margin-left:-.15pt;margin-top:31.25pt;width:299.8pt;height:.05pt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" stroked="f">
                <v:textbox style="mso-fit-shape-to-text:t" inset="0,0,0,0">
                  <w:txbxContent>
                    <w:p w14:paraId="0F467195" w14:textId="7A8FD515" w:rsidR="00E33B98" w:rsidRPr="00DE040C" w:rsidRDefault="00E33B98" w:rsidP="00E33B98">
                      <w:pPr>
                        <w:pStyle w:val="Legenda"/>
                      </w:pPr>
                      <w:bookmarkStart w:id="39" w:name="_Toc88942744"/>
                      <w:r>
                        <w:t xml:space="preserve">Figura </w:t>
                      </w:r>
                      <w:r w:rsidR="007A42AD">
                        <w:fldChar w:fldCharType="begin"/>
                      </w:r>
                      <w:r w:rsidR="007A42AD">
                        <w:instrText xml:space="preserve"> SEQ Figura \* ARABIC </w:instrText>
                      </w:r>
                      <w:r w:rsidR="007A42AD">
                        <w:fldChar w:fldCharType="separate"/>
                      </w:r>
                      <w:r w:rsidR="00486094">
                        <w:rPr>
                          <w:noProof/>
                        </w:rPr>
                        <w:t>16</w:t>
                      </w:r>
                      <w:r w:rsidR="007A42AD">
                        <w:rPr>
                          <w:noProof/>
                        </w:rPr>
                        <w:fldChar w:fldCharType="end"/>
                      </w:r>
                      <w:r>
                        <w:t>- Buracos Negros</w:t>
                      </w:r>
                      <w:bookmarkEnd w:id="39"/>
                    </w:p>
                  </w:txbxContent>
                </v:textbox>
              </v:shape>
            </w:pict>
          </mc:Fallback>
        </mc:AlternateContent>
      </w:r>
    </w:p>
    <w:p w14:paraId="57E8A93A" w14:textId="77777777" w:rsidR="00875DAD" w:rsidRDefault="00875DAD" w:rsidP="0007357F"/>
    <w:p w14:paraId="101A282F" w14:textId="2D48209C" w:rsidR="00875DAD" w:rsidRDefault="00875DAD" w:rsidP="0007357F"/>
    <w:p w14:paraId="4317D471" w14:textId="4F788140" w:rsidR="00875DAD" w:rsidRDefault="001D771F" w:rsidP="001D771F">
      <w:pPr>
        <w:spacing w:line="360" w:lineRule="auto"/>
      </w:pPr>
      <w:r w:rsidRPr="00875DAD">
        <w:rPr>
          <w:noProof/>
        </w:rPr>
        <w:drawing>
          <wp:anchor distT="0" distB="0" distL="114300" distR="114300" simplePos="0" relativeHeight="251728896" behindDoc="0" locked="0" layoutInCell="1" allowOverlap="1" wp14:anchorId="016ACDC3" wp14:editId="0AEB81E1">
            <wp:simplePos x="0" y="0"/>
            <wp:positionH relativeFrom="column">
              <wp:posOffset>0</wp:posOffset>
            </wp:positionH>
            <wp:positionV relativeFrom="paragraph">
              <wp:posOffset>501650</wp:posOffset>
            </wp:positionV>
            <wp:extent cx="5400040" cy="1423035"/>
            <wp:effectExtent l="0" t="0" r="0" b="5715"/>
            <wp:wrapNone/>
            <wp:docPr id="45" name="Imagem 4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Uma imagem com texto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5DAD">
        <w:tab/>
        <w:t xml:space="preserve">Caso um jogador ou um </w:t>
      </w:r>
      <w:proofErr w:type="spellStart"/>
      <w:r w:rsidR="00875DAD">
        <w:t>alien</w:t>
      </w:r>
      <w:proofErr w:type="spellEnd"/>
      <w:r w:rsidR="00875DAD">
        <w:t xml:space="preserve"> toquem no buraco negro, serão movidos para outro canto do mundo onde se encontra o outro buraco negro.</w:t>
      </w:r>
    </w:p>
    <w:p w14:paraId="2E95BE3D" w14:textId="4593BAF7" w:rsidR="00875DAD" w:rsidRDefault="00875DAD" w:rsidP="0007357F"/>
    <w:p w14:paraId="7C3A0BF2" w14:textId="003DC07B" w:rsidR="00875DAD" w:rsidRDefault="00875DAD" w:rsidP="0007357F"/>
    <w:p w14:paraId="6367B72A" w14:textId="2E1DBB94" w:rsidR="00875DAD" w:rsidRDefault="00875DAD" w:rsidP="0007357F"/>
    <w:p w14:paraId="16FE5412" w14:textId="404A5FDA" w:rsidR="00A51AA0" w:rsidRDefault="00875DAD" w:rsidP="0007357F">
      <w:r>
        <w:tab/>
      </w:r>
    </w:p>
    <w:p w14:paraId="3AE43A6E" w14:textId="240C3B89" w:rsidR="00A51AA0" w:rsidRDefault="00A51AA0" w:rsidP="0007357F"/>
    <w:p w14:paraId="4F668BFE" w14:textId="07E257BA" w:rsidR="00A51AA0" w:rsidRDefault="001D771F" w:rsidP="001D771F"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BA33F61" wp14:editId="28EF5AB5">
                <wp:simplePos x="0" y="0"/>
                <wp:positionH relativeFrom="column">
                  <wp:posOffset>0</wp:posOffset>
                </wp:positionH>
                <wp:positionV relativeFrom="paragraph">
                  <wp:posOffset>41275</wp:posOffset>
                </wp:positionV>
                <wp:extent cx="5400040" cy="635"/>
                <wp:effectExtent l="0" t="0" r="0" b="0"/>
                <wp:wrapNone/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DEE1B5" w14:textId="7EB8313E" w:rsidR="00A51AA0" w:rsidRPr="002E37C7" w:rsidRDefault="00A51AA0" w:rsidP="00A51AA0">
                            <w:pPr>
                              <w:pStyle w:val="Legenda"/>
                            </w:pPr>
                            <w:bookmarkStart w:id="40" w:name="_Toc88942745"/>
                            <w:r>
                              <w:t xml:space="preserve">Figura </w:t>
                            </w:r>
                            <w:r w:rsidR="007A42AD">
                              <w:fldChar w:fldCharType="begin"/>
                            </w:r>
                            <w:r w:rsidR="007A42AD">
                              <w:instrText xml:space="preserve"> SEQ Figura \* ARABIC </w:instrText>
                            </w:r>
                            <w:r w:rsidR="007A42AD">
                              <w:fldChar w:fldCharType="separate"/>
                            </w:r>
                            <w:r w:rsidR="00486094">
                              <w:rPr>
                                <w:noProof/>
                              </w:rPr>
                              <w:t>17</w:t>
                            </w:r>
                            <w:r w:rsidR="007A42A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Método isTouchingBlackHole</w:t>
                            </w:r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A33F61" id="Caixa de texto 46" o:spid="_x0000_s1042" type="#_x0000_t202" style="position:absolute;left:0;text-align:left;margin-left:0;margin-top:3.25pt;width:425.2pt;height:.0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" stroked="f">
                <v:textbox style="mso-fit-shape-to-text:t" inset="0,0,0,0">
                  <w:txbxContent>
                    <w:p w14:paraId="39DEE1B5" w14:textId="7EB8313E" w:rsidR="00A51AA0" w:rsidRPr="002E37C7" w:rsidRDefault="00A51AA0" w:rsidP="00A51AA0">
                      <w:pPr>
                        <w:pStyle w:val="Legenda"/>
                      </w:pPr>
                      <w:bookmarkStart w:id="41" w:name="_Toc88942745"/>
                      <w:r>
                        <w:t xml:space="preserve">Figura </w:t>
                      </w:r>
                      <w:r w:rsidR="007A42AD">
                        <w:fldChar w:fldCharType="begin"/>
                      </w:r>
                      <w:r w:rsidR="007A42AD">
                        <w:instrText xml:space="preserve"> SEQ Figura \* ARABIC </w:instrText>
                      </w:r>
                      <w:r w:rsidR="007A42AD">
                        <w:fldChar w:fldCharType="separate"/>
                      </w:r>
                      <w:r w:rsidR="00486094">
                        <w:rPr>
                          <w:noProof/>
                        </w:rPr>
                        <w:t>17</w:t>
                      </w:r>
                      <w:r w:rsidR="007A42AD">
                        <w:rPr>
                          <w:noProof/>
                        </w:rPr>
                        <w:fldChar w:fldCharType="end"/>
                      </w:r>
                      <w:r>
                        <w:t xml:space="preserve"> - Método isTouchingBlackHole</w:t>
                      </w:r>
                      <w:bookmarkEnd w:id="41"/>
                    </w:p>
                  </w:txbxContent>
                </v:textbox>
              </v:shape>
            </w:pict>
          </mc:Fallback>
        </mc:AlternateContent>
      </w:r>
    </w:p>
    <w:p w14:paraId="7065CCBE" w14:textId="45B51800" w:rsidR="00875DAD" w:rsidRDefault="00875DAD" w:rsidP="001D771F">
      <w:pPr>
        <w:spacing w:line="360" w:lineRule="auto"/>
        <w:ind w:firstLine="708"/>
      </w:pPr>
      <w:r>
        <w:t>Durante o jogo há vários objetos a cair do céu, caiem meteoritos que ao tocar nos jogadores tiram 25 pontos de vida, e também tem a queda de recargas de balas e de vidas.</w:t>
      </w:r>
    </w:p>
    <w:p w14:paraId="0584FAE2" w14:textId="1E54B7CA" w:rsidR="00875DAD" w:rsidRDefault="00A51AA0" w:rsidP="0007357F">
      <w:r>
        <w:tab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1137874" wp14:editId="47601939">
                <wp:simplePos x="0" y="0"/>
                <wp:positionH relativeFrom="column">
                  <wp:posOffset>0</wp:posOffset>
                </wp:positionH>
                <wp:positionV relativeFrom="paragraph">
                  <wp:posOffset>3280410</wp:posOffset>
                </wp:positionV>
                <wp:extent cx="5400040" cy="635"/>
                <wp:effectExtent l="0" t="0" r="0" b="0"/>
                <wp:wrapNone/>
                <wp:docPr id="48" name="Caixa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A62251" w14:textId="077FE929" w:rsidR="00A51AA0" w:rsidRPr="00A51AA0" w:rsidRDefault="00A51AA0" w:rsidP="00A51AA0">
                            <w:pPr>
                              <w:pStyle w:val="Legenda"/>
                              <w:rPr>
                                <w:lang w:val="en-US"/>
                              </w:rPr>
                            </w:pPr>
                            <w:bookmarkStart w:id="42" w:name="_Toc88942746"/>
                            <w:r w:rsidRPr="00A51AA0">
                              <w:rPr>
                                <w:lang w:val="en-US"/>
                              </w:rPr>
                              <w:t xml:space="preserve">Figura </w:t>
                            </w:r>
                            <w:r>
                              <w:fldChar w:fldCharType="begin"/>
                            </w:r>
                            <w:r w:rsidRPr="00A51AA0">
                              <w:rPr>
                                <w:lang w:val="en-US"/>
                              </w:rP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486094">
                              <w:rPr>
                                <w:noProof/>
                                <w:lang w:val="en-US"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 w:rsidRPr="00A51AA0">
                              <w:rPr>
                                <w:lang w:val="en-US"/>
                              </w:rPr>
                              <w:t>- Métodos lauchMeteors(), lauchBulletsBoxes, lauchHealthSuply()</w:t>
                            </w:r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137874" id="Caixa de texto 48" o:spid="_x0000_s1043" type="#_x0000_t202" style="position:absolute;left:0;text-align:left;margin-left:0;margin-top:258.3pt;width:425.2pt;height:.0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" stroked="f">
                <v:textbox style="mso-fit-shape-to-text:t" inset="0,0,0,0">
                  <w:txbxContent>
                    <w:p w14:paraId="40A62251" w14:textId="077FE929" w:rsidR="00A51AA0" w:rsidRPr="00A51AA0" w:rsidRDefault="00A51AA0" w:rsidP="00A51AA0">
                      <w:pPr>
                        <w:pStyle w:val="Legenda"/>
                        <w:rPr>
                          <w:lang w:val="en-US"/>
                        </w:rPr>
                      </w:pPr>
                      <w:bookmarkStart w:id="43" w:name="_Toc88942746"/>
                      <w:r w:rsidRPr="00A51AA0">
                        <w:rPr>
                          <w:lang w:val="en-US"/>
                        </w:rPr>
                        <w:t xml:space="preserve">Figura </w:t>
                      </w:r>
                      <w:r>
                        <w:fldChar w:fldCharType="begin"/>
                      </w:r>
                      <w:r w:rsidRPr="00A51AA0">
                        <w:rPr>
                          <w:lang w:val="en-US"/>
                        </w:rP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486094">
                        <w:rPr>
                          <w:noProof/>
                          <w:lang w:val="en-US"/>
                        </w:rPr>
                        <w:t>18</w:t>
                      </w:r>
                      <w:r>
                        <w:fldChar w:fldCharType="end"/>
                      </w:r>
                      <w:r w:rsidRPr="00A51AA0">
                        <w:rPr>
                          <w:lang w:val="en-US"/>
                        </w:rPr>
                        <w:t>- Métodos lauchMeteors(), lauchBulletsBoxes, lauchHealthSuply()</w:t>
                      </w:r>
                      <w:bookmarkEnd w:id="43"/>
                    </w:p>
                  </w:txbxContent>
                </v:textbox>
              </v:shape>
            </w:pict>
          </mc:Fallback>
        </mc:AlternateContent>
      </w:r>
      <w:r w:rsidRPr="00A51AA0">
        <w:rPr>
          <w:noProof/>
        </w:rPr>
        <w:drawing>
          <wp:anchor distT="0" distB="0" distL="114300" distR="114300" simplePos="0" relativeHeight="251732992" behindDoc="0" locked="0" layoutInCell="1" allowOverlap="1" wp14:anchorId="59652ED9" wp14:editId="19C30F3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3223260"/>
            <wp:effectExtent l="0" t="0" r="0" b="0"/>
            <wp:wrapNone/>
            <wp:docPr id="47" name="Imagem 4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Uma imagem com texto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3420">
        <w:tab/>
      </w:r>
    </w:p>
    <w:p w14:paraId="331B8FE2" w14:textId="436BA03A" w:rsidR="00763420" w:rsidRDefault="00763420" w:rsidP="0007357F"/>
    <w:p w14:paraId="12EEA3B8" w14:textId="680B8ABB" w:rsidR="00763420" w:rsidRDefault="00763420" w:rsidP="0007357F"/>
    <w:p w14:paraId="1DD60D50" w14:textId="37C986B0" w:rsidR="00763420" w:rsidRDefault="00763420" w:rsidP="0007357F"/>
    <w:p w14:paraId="4940D27F" w14:textId="56D833B1" w:rsidR="00763420" w:rsidRDefault="00763420" w:rsidP="0007357F"/>
    <w:p w14:paraId="3F43FA2C" w14:textId="2DE140E7" w:rsidR="00763420" w:rsidRDefault="00763420" w:rsidP="0007357F"/>
    <w:p w14:paraId="3583AC5E" w14:textId="177872CF" w:rsidR="00763420" w:rsidRDefault="00763420" w:rsidP="0007357F"/>
    <w:p w14:paraId="02D92ED1" w14:textId="60E5C391" w:rsidR="00763420" w:rsidRDefault="00763420" w:rsidP="0007357F"/>
    <w:p w14:paraId="698C81FE" w14:textId="4E63E8D4" w:rsidR="00763420" w:rsidRDefault="00763420" w:rsidP="0007357F"/>
    <w:p w14:paraId="69E7FB02" w14:textId="03956E72" w:rsidR="00763420" w:rsidRDefault="00763420" w:rsidP="0007357F"/>
    <w:p w14:paraId="16BAC26A" w14:textId="15C11C6D" w:rsidR="00763420" w:rsidRDefault="00763420" w:rsidP="0007357F"/>
    <w:p w14:paraId="2C6C32C1" w14:textId="4DE3CF95" w:rsidR="00763420" w:rsidRDefault="00763420" w:rsidP="0007357F"/>
    <w:p w14:paraId="146C33C6" w14:textId="58D14C2D" w:rsidR="00763420" w:rsidRDefault="00763420" w:rsidP="0007357F"/>
    <w:p w14:paraId="4BA12DB0" w14:textId="77777777" w:rsidR="001D771F" w:rsidRDefault="001D771F" w:rsidP="0007357F"/>
    <w:p w14:paraId="3E2CC7E3" w14:textId="77777777" w:rsidR="001D771F" w:rsidRDefault="001D771F" w:rsidP="0007357F"/>
    <w:p w14:paraId="48CD567B" w14:textId="77777777" w:rsidR="001D771F" w:rsidRDefault="001D771F" w:rsidP="0007357F"/>
    <w:p w14:paraId="06858D1D" w14:textId="77777777" w:rsidR="001D771F" w:rsidRDefault="001D771F" w:rsidP="0007357F"/>
    <w:p w14:paraId="62D31792" w14:textId="77777777" w:rsidR="001D771F" w:rsidRDefault="001D771F" w:rsidP="0007357F"/>
    <w:p w14:paraId="39F489D2" w14:textId="77777777" w:rsidR="001D771F" w:rsidRDefault="001D771F" w:rsidP="0007357F"/>
    <w:p w14:paraId="698CA07C" w14:textId="77777777" w:rsidR="001D771F" w:rsidRDefault="001D771F" w:rsidP="001D771F">
      <w:pPr>
        <w:spacing w:line="360" w:lineRule="auto"/>
      </w:pPr>
    </w:p>
    <w:p w14:paraId="3CDF6250" w14:textId="1AD003C4" w:rsidR="00763420" w:rsidRDefault="001D771F" w:rsidP="001D771F">
      <w:pPr>
        <w:spacing w:line="360" w:lineRule="auto"/>
      </w:pPr>
      <w:r w:rsidRPr="00545AFE">
        <w:rPr>
          <w:noProof/>
        </w:rPr>
        <w:drawing>
          <wp:anchor distT="0" distB="0" distL="114300" distR="114300" simplePos="0" relativeHeight="251737088" behindDoc="0" locked="0" layoutInCell="1" allowOverlap="1" wp14:anchorId="04B3116F" wp14:editId="13073C0A">
            <wp:simplePos x="0" y="0"/>
            <wp:positionH relativeFrom="column">
              <wp:posOffset>323850</wp:posOffset>
            </wp:positionH>
            <wp:positionV relativeFrom="paragraph">
              <wp:posOffset>568874</wp:posOffset>
            </wp:positionV>
            <wp:extent cx="4752340" cy="3711575"/>
            <wp:effectExtent l="0" t="0" r="0" b="3175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3420">
        <w:tab/>
        <w:t xml:space="preserve">Estas 3 classes são subclasses da superclasse </w:t>
      </w:r>
      <w:proofErr w:type="spellStart"/>
      <w:r w:rsidR="00763420" w:rsidRPr="00763420">
        <w:rPr>
          <w:b/>
          <w:bCs/>
        </w:rPr>
        <w:t>FallingObjects</w:t>
      </w:r>
      <w:proofErr w:type="spellEnd"/>
      <w:r w:rsidR="00545AFE">
        <w:t xml:space="preserve">, esta classe é responsável pela queda dos 3 objetos. </w:t>
      </w:r>
      <w:r w:rsidR="00545AFE">
        <w:tab/>
      </w:r>
    </w:p>
    <w:p w14:paraId="323AE358" w14:textId="5894B4C7" w:rsidR="001D771F" w:rsidRDefault="001D771F" w:rsidP="001D771F">
      <w:pPr>
        <w:spacing w:line="360" w:lineRule="auto"/>
      </w:pPr>
    </w:p>
    <w:p w14:paraId="54DF82EC" w14:textId="01120B5D" w:rsidR="00545AFE" w:rsidRDefault="00545AFE" w:rsidP="0007357F"/>
    <w:p w14:paraId="47DAAAFD" w14:textId="2ADE8873" w:rsidR="00545AFE" w:rsidRDefault="00545AFE" w:rsidP="0007357F"/>
    <w:p w14:paraId="362563C4" w14:textId="537134B0" w:rsidR="00545AFE" w:rsidRDefault="00545AFE" w:rsidP="0007357F"/>
    <w:p w14:paraId="38FF1FA7" w14:textId="2E6E09BC" w:rsidR="00545AFE" w:rsidRDefault="00545AFE" w:rsidP="0007357F"/>
    <w:p w14:paraId="4E783063" w14:textId="73E51D8E" w:rsidR="00545AFE" w:rsidRDefault="00545AFE" w:rsidP="0007357F"/>
    <w:p w14:paraId="37ABB763" w14:textId="51A732E5" w:rsidR="00545AFE" w:rsidRDefault="00545AFE" w:rsidP="0007357F"/>
    <w:p w14:paraId="1658648B" w14:textId="5815EACE" w:rsidR="00545AFE" w:rsidRDefault="00545AFE" w:rsidP="0007357F"/>
    <w:p w14:paraId="5BDDD785" w14:textId="68A1FEBA" w:rsidR="00545AFE" w:rsidRDefault="00545AFE" w:rsidP="0007357F"/>
    <w:p w14:paraId="29B6179D" w14:textId="49B4A70B" w:rsidR="00545AFE" w:rsidRDefault="00545AFE" w:rsidP="0007357F"/>
    <w:p w14:paraId="32793600" w14:textId="6F197224" w:rsidR="00545AFE" w:rsidRDefault="00545AFE" w:rsidP="0007357F"/>
    <w:p w14:paraId="3E3CCE9B" w14:textId="3DCEF024" w:rsidR="00545AFE" w:rsidRDefault="00545AFE" w:rsidP="0007357F"/>
    <w:p w14:paraId="4EEDAB0D" w14:textId="77777777" w:rsidR="001D771F" w:rsidRDefault="001D771F" w:rsidP="0007357F"/>
    <w:p w14:paraId="52579069" w14:textId="0EC7FA07" w:rsidR="00545AFE" w:rsidRDefault="001D771F" w:rsidP="0007357F"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842343B" wp14:editId="2C0D27AE">
                <wp:simplePos x="0" y="0"/>
                <wp:positionH relativeFrom="column">
                  <wp:posOffset>446680</wp:posOffset>
                </wp:positionH>
                <wp:positionV relativeFrom="paragraph">
                  <wp:posOffset>57747</wp:posOffset>
                </wp:positionV>
                <wp:extent cx="4752340" cy="635"/>
                <wp:effectExtent l="0" t="0" r="0" b="0"/>
                <wp:wrapNone/>
                <wp:docPr id="50" name="Caixa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796CAB" w14:textId="67A213CD" w:rsidR="00545AFE" w:rsidRPr="004D1A73" w:rsidRDefault="00545AFE" w:rsidP="00545AFE">
                            <w:pPr>
                              <w:pStyle w:val="Legenda"/>
                            </w:pPr>
                            <w:bookmarkStart w:id="44" w:name="_Toc88942747"/>
                            <w:r>
                              <w:t xml:space="preserve">Figura </w:t>
                            </w:r>
                            <w:r w:rsidR="007A42AD">
                              <w:fldChar w:fldCharType="begin"/>
                            </w:r>
                            <w:r w:rsidR="007A42AD">
                              <w:instrText xml:space="preserve"> SEQ Figura \* ARABIC </w:instrText>
                            </w:r>
                            <w:r w:rsidR="007A42AD">
                              <w:fldChar w:fldCharType="separate"/>
                            </w:r>
                            <w:r w:rsidR="00486094">
                              <w:rPr>
                                <w:noProof/>
                              </w:rPr>
                              <w:t>19</w:t>
                            </w:r>
                            <w:r w:rsidR="007A42A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 Classe FallingObjects()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42343B" id="Caixa de texto 50" o:spid="_x0000_s1044" type="#_x0000_t202" style="position:absolute;left:0;text-align:left;margin-left:35.15pt;margin-top:4.55pt;width:374.2pt;height:.0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" stroked="f">
                <v:textbox style="mso-fit-shape-to-text:t" inset="0,0,0,0">
                  <w:txbxContent>
                    <w:p w14:paraId="0E796CAB" w14:textId="67A213CD" w:rsidR="00545AFE" w:rsidRPr="004D1A73" w:rsidRDefault="00545AFE" w:rsidP="00545AFE">
                      <w:pPr>
                        <w:pStyle w:val="Legenda"/>
                      </w:pPr>
                      <w:bookmarkStart w:id="45" w:name="_Toc88942747"/>
                      <w:r>
                        <w:t xml:space="preserve">Figura </w:t>
                      </w:r>
                      <w:r w:rsidR="007A42AD">
                        <w:fldChar w:fldCharType="begin"/>
                      </w:r>
                      <w:r w:rsidR="007A42AD">
                        <w:instrText xml:space="preserve"> SEQ Figura \* ARABIC </w:instrText>
                      </w:r>
                      <w:r w:rsidR="007A42AD">
                        <w:fldChar w:fldCharType="separate"/>
                      </w:r>
                      <w:r w:rsidR="00486094">
                        <w:rPr>
                          <w:noProof/>
                        </w:rPr>
                        <w:t>19</w:t>
                      </w:r>
                      <w:r w:rsidR="007A42AD">
                        <w:rPr>
                          <w:noProof/>
                        </w:rPr>
                        <w:fldChar w:fldCharType="end"/>
                      </w:r>
                      <w:r>
                        <w:t>- Classe FallingObjects()</w:t>
                      </w:r>
                      <w:bookmarkEnd w:id="45"/>
                    </w:p>
                  </w:txbxContent>
                </v:textbox>
              </v:shape>
            </w:pict>
          </mc:Fallback>
        </mc:AlternateContent>
      </w:r>
    </w:p>
    <w:p w14:paraId="6E72DA49" w14:textId="007AA6D5" w:rsidR="00545AFE" w:rsidRDefault="00545AFE" w:rsidP="001D771F">
      <w:pPr>
        <w:spacing w:line="360" w:lineRule="auto"/>
      </w:pPr>
      <w:r>
        <w:tab/>
        <w:t xml:space="preserve">A classe recebe duas </w:t>
      </w:r>
      <w:proofErr w:type="spellStart"/>
      <w:r>
        <w:t>Strings</w:t>
      </w:r>
      <w:proofErr w:type="spellEnd"/>
      <w:r>
        <w:t xml:space="preserve"> como argumentos, o argumento </w:t>
      </w:r>
      <w:proofErr w:type="spellStart"/>
      <w:r>
        <w:t>image</w:t>
      </w:r>
      <w:proofErr w:type="spellEnd"/>
      <w:r>
        <w:t xml:space="preserve"> recebe uma </w:t>
      </w:r>
      <w:proofErr w:type="spellStart"/>
      <w:r>
        <w:t>string</w:t>
      </w:r>
      <w:proofErr w:type="spellEnd"/>
      <w:r>
        <w:t xml:space="preserve"> com o nome da imagem, e a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recebe uma </w:t>
      </w:r>
      <w:proofErr w:type="spellStart"/>
      <w:r>
        <w:t>string</w:t>
      </w:r>
      <w:proofErr w:type="spellEnd"/>
      <w:r>
        <w:t xml:space="preserve"> com o tipo de objeto.</w:t>
      </w:r>
    </w:p>
    <w:p w14:paraId="7C5EFA1D" w14:textId="62AE2857" w:rsidR="00525643" w:rsidRDefault="00525643" w:rsidP="0007357F"/>
    <w:p w14:paraId="4E4E7615" w14:textId="4F82C53F" w:rsidR="00525643" w:rsidRDefault="00525643" w:rsidP="00F86089">
      <w:pPr>
        <w:pStyle w:val="Ttulo2"/>
      </w:pPr>
      <w:bookmarkStart w:id="46" w:name="_Toc88942763"/>
      <w:r>
        <w:t>Indicação da pontuação obtida ao finalizar o jogo.</w:t>
      </w:r>
      <w:bookmarkEnd w:id="46"/>
    </w:p>
    <w:p w14:paraId="66D5EC5C" w14:textId="37D96388" w:rsidR="00525643" w:rsidRDefault="00525643" w:rsidP="00525643"/>
    <w:p w14:paraId="29CC37A4" w14:textId="71F0D0DF" w:rsidR="00525643" w:rsidRDefault="00BB689D" w:rsidP="001D771F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E89F18C" wp14:editId="0CF9A169">
                <wp:simplePos x="0" y="0"/>
                <wp:positionH relativeFrom="column">
                  <wp:posOffset>-904875</wp:posOffset>
                </wp:positionH>
                <wp:positionV relativeFrom="paragraph">
                  <wp:posOffset>1689735</wp:posOffset>
                </wp:positionV>
                <wp:extent cx="7130415" cy="635"/>
                <wp:effectExtent l="0" t="0" r="0" b="0"/>
                <wp:wrapNone/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30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288202" w14:textId="7528A245" w:rsidR="00BB689D" w:rsidRPr="00F637C7" w:rsidRDefault="00BB689D" w:rsidP="00BB689D">
                            <w:pPr>
                              <w:pStyle w:val="Legenda"/>
                            </w:pPr>
                            <w:bookmarkStart w:id="47" w:name="_Toc88942748"/>
                            <w:r>
                              <w:t xml:space="preserve">Figura </w:t>
                            </w:r>
                            <w:r w:rsidR="007A42AD">
                              <w:fldChar w:fldCharType="begin"/>
                            </w:r>
                            <w:r w:rsidR="007A42AD">
                              <w:instrText xml:space="preserve"> SEQ Figura \* ARABIC </w:instrText>
                            </w:r>
                            <w:r w:rsidR="007A42AD">
                              <w:fldChar w:fldCharType="separate"/>
                            </w:r>
                            <w:r w:rsidR="00486094">
                              <w:rPr>
                                <w:noProof/>
                              </w:rPr>
                              <w:t>20</w:t>
                            </w:r>
                            <w:r w:rsidR="007A42A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 Metodos defeat() e victory()</w:t>
                            </w:r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89F18C" id="Caixa de texto 52" o:spid="_x0000_s1045" type="#_x0000_t202" style="position:absolute;left:0;text-align:left;margin-left:-71.25pt;margin-top:133.05pt;width:561.45pt;height:.0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" stroked="f">
                <v:textbox style="mso-fit-shape-to-text:t" inset="0,0,0,0">
                  <w:txbxContent>
                    <w:p w14:paraId="3A288202" w14:textId="7528A245" w:rsidR="00BB689D" w:rsidRPr="00F637C7" w:rsidRDefault="00BB689D" w:rsidP="00BB689D">
                      <w:pPr>
                        <w:pStyle w:val="Legenda"/>
                      </w:pPr>
                      <w:bookmarkStart w:id="48" w:name="_Toc88942748"/>
                      <w:r>
                        <w:t xml:space="preserve">Figura </w:t>
                      </w:r>
                      <w:r w:rsidR="007A42AD">
                        <w:fldChar w:fldCharType="begin"/>
                      </w:r>
                      <w:r w:rsidR="007A42AD">
                        <w:instrText xml:space="preserve"> SEQ Figura \* ARABIC </w:instrText>
                      </w:r>
                      <w:r w:rsidR="007A42AD">
                        <w:fldChar w:fldCharType="separate"/>
                      </w:r>
                      <w:r w:rsidR="00486094">
                        <w:rPr>
                          <w:noProof/>
                        </w:rPr>
                        <w:t>20</w:t>
                      </w:r>
                      <w:r w:rsidR="007A42AD">
                        <w:rPr>
                          <w:noProof/>
                        </w:rPr>
                        <w:fldChar w:fldCharType="end"/>
                      </w:r>
                      <w:r>
                        <w:t>- Metodos defeat() e victory()</w:t>
                      </w:r>
                      <w:bookmarkEnd w:id="48"/>
                    </w:p>
                  </w:txbxContent>
                </v:textbox>
              </v:shape>
            </w:pict>
          </mc:Fallback>
        </mc:AlternateContent>
      </w:r>
      <w:r w:rsidRPr="00BB689D">
        <w:rPr>
          <w:noProof/>
        </w:rPr>
        <w:drawing>
          <wp:anchor distT="0" distB="0" distL="114300" distR="114300" simplePos="0" relativeHeight="251741184" behindDoc="0" locked="0" layoutInCell="1" allowOverlap="1" wp14:anchorId="4BE712B5" wp14:editId="6837A239">
            <wp:simplePos x="0" y="0"/>
            <wp:positionH relativeFrom="column">
              <wp:posOffset>-905329</wp:posOffset>
            </wp:positionH>
            <wp:positionV relativeFrom="paragraph">
              <wp:posOffset>435973</wp:posOffset>
            </wp:positionV>
            <wp:extent cx="7130908" cy="1197429"/>
            <wp:effectExtent l="0" t="0" r="0" b="3175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130908" cy="1197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0C1F">
        <w:tab/>
      </w:r>
      <w:r>
        <w:t xml:space="preserve">Quando o jogador perde, ou ganha é mostrado uma mensagem com a pontuação final. </w:t>
      </w:r>
      <w:r>
        <w:tab/>
      </w:r>
    </w:p>
    <w:p w14:paraId="1D2A5302" w14:textId="73FE33FD" w:rsidR="00BB689D" w:rsidRDefault="00BB689D" w:rsidP="00525643"/>
    <w:p w14:paraId="148E015D" w14:textId="446ACB63" w:rsidR="00BB689D" w:rsidRDefault="00BB689D" w:rsidP="00525643"/>
    <w:p w14:paraId="36D40A6A" w14:textId="4F55F674" w:rsidR="00BB689D" w:rsidRDefault="00BB689D" w:rsidP="00525643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33131F5" w14:textId="77777777" w:rsidR="00BB689D" w:rsidRDefault="00BB689D" w:rsidP="00525643"/>
    <w:p w14:paraId="788082F7" w14:textId="77777777" w:rsidR="00BB689D" w:rsidRDefault="00BB689D" w:rsidP="00525643"/>
    <w:p w14:paraId="648E017B" w14:textId="77777777" w:rsidR="00BB689D" w:rsidRDefault="00BB689D" w:rsidP="00525643"/>
    <w:p w14:paraId="27F8E2D9" w14:textId="6A505679" w:rsidR="00BB689D" w:rsidRDefault="00BB689D" w:rsidP="00073E47">
      <w:pPr>
        <w:spacing w:line="360" w:lineRule="auto"/>
      </w:pPr>
      <w:r>
        <w:lastRenderedPageBreak/>
        <w:tab/>
        <w:t xml:space="preserve">Estes </w:t>
      </w:r>
      <w:r w:rsidR="00073E47">
        <w:t>métodos</w:t>
      </w:r>
      <w:r>
        <w:t xml:space="preserve"> são criados e usados dentro da classe </w:t>
      </w:r>
      <w:proofErr w:type="spellStart"/>
      <w:r w:rsidRPr="00BB689D">
        <w:rPr>
          <w:b/>
          <w:bCs/>
        </w:rPr>
        <w:t>myWorld</w:t>
      </w:r>
      <w:proofErr w:type="spellEnd"/>
      <w:r>
        <w:t xml:space="preserve">. Tem que ser chamados dentro do método </w:t>
      </w:r>
      <w:proofErr w:type="spellStart"/>
      <w:r>
        <w:t>act</w:t>
      </w:r>
      <w:proofErr w:type="spellEnd"/>
      <w:r>
        <w:t>.</w:t>
      </w:r>
    </w:p>
    <w:p w14:paraId="75CA3EE3" w14:textId="4126DDAB" w:rsidR="00BB689D" w:rsidRPr="00BB689D" w:rsidRDefault="00BB689D" w:rsidP="00525643">
      <w:pPr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B12CE47" wp14:editId="3DFC15DC">
                <wp:simplePos x="0" y="0"/>
                <wp:positionH relativeFrom="column">
                  <wp:posOffset>0</wp:posOffset>
                </wp:positionH>
                <wp:positionV relativeFrom="paragraph">
                  <wp:posOffset>728345</wp:posOffset>
                </wp:positionV>
                <wp:extent cx="5400040" cy="635"/>
                <wp:effectExtent l="0" t="0" r="0" b="0"/>
                <wp:wrapNone/>
                <wp:docPr id="54" name="Caixa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AC8968" w14:textId="2F593FC9" w:rsidR="00BB689D" w:rsidRPr="009C5FB3" w:rsidRDefault="00BB689D" w:rsidP="00BB689D">
                            <w:pPr>
                              <w:pStyle w:val="Legenda"/>
                              <w:rPr>
                                <w:u w:val="single"/>
                              </w:rPr>
                            </w:pPr>
                            <w:bookmarkStart w:id="49" w:name="_Toc88942749"/>
                            <w:r>
                              <w:t xml:space="preserve">Figura </w:t>
                            </w:r>
                            <w:r w:rsidR="007A42AD">
                              <w:fldChar w:fldCharType="begin"/>
                            </w:r>
                            <w:r w:rsidR="007A42AD">
                              <w:instrText xml:space="preserve"> SEQ Figura \* ARABIC </w:instrText>
                            </w:r>
                            <w:r w:rsidR="007A42AD">
                              <w:fldChar w:fldCharType="separate"/>
                            </w:r>
                            <w:r w:rsidR="00486094">
                              <w:rPr>
                                <w:noProof/>
                              </w:rPr>
                              <w:t>21</w:t>
                            </w:r>
                            <w:r w:rsidR="007A42A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 Mensagem de derrota</w:t>
                            </w:r>
                            <w:bookmarkEnd w:id="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12CE47" id="Caixa de texto 54" o:spid="_x0000_s1046" type="#_x0000_t202" style="position:absolute;left:0;text-align:left;margin-left:0;margin-top:57.35pt;width:425.2pt;height:.0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" stroked="f">
                <v:textbox style="mso-fit-shape-to-text:t" inset="0,0,0,0">
                  <w:txbxContent>
                    <w:p w14:paraId="7EAC8968" w14:textId="2F593FC9" w:rsidR="00BB689D" w:rsidRPr="009C5FB3" w:rsidRDefault="00BB689D" w:rsidP="00BB689D">
                      <w:pPr>
                        <w:pStyle w:val="Legenda"/>
                        <w:rPr>
                          <w:u w:val="single"/>
                        </w:rPr>
                      </w:pPr>
                      <w:bookmarkStart w:id="50" w:name="_Toc88942749"/>
                      <w:r>
                        <w:t xml:space="preserve">Figura </w:t>
                      </w:r>
                      <w:r w:rsidR="007A42AD">
                        <w:fldChar w:fldCharType="begin"/>
                      </w:r>
                      <w:r w:rsidR="007A42AD">
                        <w:instrText xml:space="preserve"> SEQ Figura \* ARABIC </w:instrText>
                      </w:r>
                      <w:r w:rsidR="007A42AD">
                        <w:fldChar w:fldCharType="separate"/>
                      </w:r>
                      <w:r w:rsidR="00486094">
                        <w:rPr>
                          <w:noProof/>
                        </w:rPr>
                        <w:t>21</w:t>
                      </w:r>
                      <w:r w:rsidR="007A42AD">
                        <w:rPr>
                          <w:noProof/>
                        </w:rPr>
                        <w:fldChar w:fldCharType="end"/>
                      </w:r>
                      <w:r>
                        <w:t>- Mensagem de derrota</w:t>
                      </w:r>
                      <w:bookmarkEnd w:id="50"/>
                    </w:p>
                  </w:txbxContent>
                </v:textbox>
              </v:shape>
            </w:pict>
          </mc:Fallback>
        </mc:AlternateContent>
      </w:r>
      <w:r w:rsidRPr="00BB689D">
        <w:rPr>
          <w:noProof/>
          <w:u w:val="single"/>
        </w:rPr>
        <w:drawing>
          <wp:anchor distT="0" distB="0" distL="114300" distR="114300" simplePos="0" relativeHeight="251745280" behindDoc="0" locked="0" layoutInCell="1" allowOverlap="1" wp14:anchorId="3710D7EA" wp14:editId="1C37EE5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671195"/>
            <wp:effectExtent l="0" t="0" r="0" b="0"/>
            <wp:wrapNone/>
            <wp:docPr id="53" name="Imagem 5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 descr="Uma imagem com texto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273FB7" w14:textId="342183B1" w:rsidR="00BB689D" w:rsidRDefault="00BB689D" w:rsidP="00525643"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EC94458" wp14:editId="623B490C">
                <wp:simplePos x="0" y="0"/>
                <wp:positionH relativeFrom="column">
                  <wp:posOffset>0</wp:posOffset>
                </wp:positionH>
                <wp:positionV relativeFrom="paragraph">
                  <wp:posOffset>1799590</wp:posOffset>
                </wp:positionV>
                <wp:extent cx="5400040" cy="635"/>
                <wp:effectExtent l="0" t="0" r="0" b="0"/>
                <wp:wrapNone/>
                <wp:docPr id="56" name="Caixa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9EE02E" w14:textId="5D61C0C2" w:rsidR="00BB689D" w:rsidRPr="00694982" w:rsidRDefault="00BB689D" w:rsidP="00BB689D">
                            <w:pPr>
                              <w:pStyle w:val="Legenda"/>
                            </w:pPr>
                            <w:bookmarkStart w:id="51" w:name="_Toc88942750"/>
                            <w:r>
                              <w:t xml:space="preserve">Figura </w:t>
                            </w:r>
                            <w:r w:rsidR="007A42AD">
                              <w:fldChar w:fldCharType="begin"/>
                            </w:r>
                            <w:r w:rsidR="007A42AD">
                              <w:instrText xml:space="preserve"> SEQ Figura \* ARABIC </w:instrText>
                            </w:r>
                            <w:r w:rsidR="007A42AD">
                              <w:fldChar w:fldCharType="separate"/>
                            </w:r>
                            <w:r w:rsidR="00486094">
                              <w:rPr>
                                <w:noProof/>
                              </w:rPr>
                              <w:t>22</w:t>
                            </w:r>
                            <w:r w:rsidR="007A42A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 Mensagem de vitoria.</w:t>
                            </w:r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C94458" id="Caixa de texto 56" o:spid="_x0000_s1047" type="#_x0000_t202" style="position:absolute;left:0;text-align:left;margin-left:0;margin-top:141.7pt;width:425.2pt;height:.0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" stroked="f">
                <v:textbox style="mso-fit-shape-to-text:t" inset="0,0,0,0">
                  <w:txbxContent>
                    <w:p w14:paraId="529EE02E" w14:textId="5D61C0C2" w:rsidR="00BB689D" w:rsidRPr="00694982" w:rsidRDefault="00BB689D" w:rsidP="00BB689D">
                      <w:pPr>
                        <w:pStyle w:val="Legenda"/>
                      </w:pPr>
                      <w:bookmarkStart w:id="52" w:name="_Toc88942750"/>
                      <w:r>
                        <w:t xml:space="preserve">Figura </w:t>
                      </w:r>
                      <w:r w:rsidR="007A42AD">
                        <w:fldChar w:fldCharType="begin"/>
                      </w:r>
                      <w:r w:rsidR="007A42AD">
                        <w:instrText xml:space="preserve"> SEQ Figura \* ARABIC </w:instrText>
                      </w:r>
                      <w:r w:rsidR="007A42AD">
                        <w:fldChar w:fldCharType="separate"/>
                      </w:r>
                      <w:r w:rsidR="00486094">
                        <w:rPr>
                          <w:noProof/>
                        </w:rPr>
                        <w:t>22</w:t>
                      </w:r>
                      <w:r w:rsidR="007A42AD">
                        <w:rPr>
                          <w:noProof/>
                        </w:rPr>
                        <w:fldChar w:fldCharType="end"/>
                      </w:r>
                      <w:r>
                        <w:t>- Mensagem de vitoria.</w:t>
                      </w:r>
                      <w:bookmarkEnd w:id="52"/>
                    </w:p>
                  </w:txbxContent>
                </v:textbox>
              </v:shape>
            </w:pict>
          </mc:Fallback>
        </mc:AlternateContent>
      </w:r>
      <w:r w:rsidRPr="00BB689D">
        <w:rPr>
          <w:noProof/>
        </w:rPr>
        <w:drawing>
          <wp:anchor distT="0" distB="0" distL="114300" distR="114300" simplePos="0" relativeHeight="251749376" behindDoc="0" locked="0" layoutInCell="1" allowOverlap="1" wp14:anchorId="18747E67" wp14:editId="1528C7BE">
            <wp:simplePos x="0" y="0"/>
            <wp:positionH relativeFrom="column">
              <wp:posOffset>0</wp:posOffset>
            </wp:positionH>
            <wp:positionV relativeFrom="paragraph">
              <wp:posOffset>871220</wp:posOffset>
            </wp:positionV>
            <wp:extent cx="5400040" cy="871220"/>
            <wp:effectExtent l="0" t="0" r="0" b="5080"/>
            <wp:wrapNone/>
            <wp:docPr id="55" name="Imagem 5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 descr="Uma imagem com texto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04C5DC78" w14:textId="35A79FCA" w:rsidR="00F86089" w:rsidRDefault="00F86089" w:rsidP="00525643"/>
    <w:p w14:paraId="7AA9EB0F" w14:textId="63ABA71E" w:rsidR="00F86089" w:rsidRDefault="00F86089" w:rsidP="00525643"/>
    <w:p w14:paraId="4B370FBA" w14:textId="1A6326A4" w:rsidR="00F86089" w:rsidRDefault="00F86089" w:rsidP="00525643"/>
    <w:p w14:paraId="68CE33C6" w14:textId="49A516BC" w:rsidR="00F86089" w:rsidRDefault="00F86089" w:rsidP="00525643"/>
    <w:p w14:paraId="5D660209" w14:textId="2D690802" w:rsidR="00F86089" w:rsidRDefault="00F86089" w:rsidP="00525643"/>
    <w:p w14:paraId="31650E6B" w14:textId="0CE6E29C" w:rsidR="00F86089" w:rsidRDefault="00F86089" w:rsidP="00525643"/>
    <w:p w14:paraId="387891AD" w14:textId="04797650" w:rsidR="00F86089" w:rsidRDefault="00F86089" w:rsidP="00525643"/>
    <w:p w14:paraId="0E523478" w14:textId="5CE58459" w:rsidR="007636CF" w:rsidRDefault="007636CF" w:rsidP="007636CF">
      <w:pPr>
        <w:pStyle w:val="Ttulo1"/>
      </w:pPr>
      <w:bookmarkStart w:id="53" w:name="_Toc88942764"/>
      <w:r>
        <w:t>Requisitos Programação orientada por Objetos</w:t>
      </w:r>
      <w:bookmarkEnd w:id="53"/>
    </w:p>
    <w:p w14:paraId="6C1342D0" w14:textId="39F728C3" w:rsidR="007636CF" w:rsidRDefault="007636CF" w:rsidP="007636CF"/>
    <w:p w14:paraId="59E39CC7" w14:textId="4EE26307" w:rsidR="007636CF" w:rsidRDefault="007636CF" w:rsidP="007636CF">
      <w:pPr>
        <w:pStyle w:val="Ttulo2"/>
      </w:pPr>
      <w:bookmarkStart w:id="54" w:name="_Toc88942765"/>
      <w:r>
        <w:t>Inicialização de objetos usando os construtores</w:t>
      </w:r>
      <w:bookmarkEnd w:id="54"/>
    </w:p>
    <w:p w14:paraId="5DFDE0FA" w14:textId="6FACC410" w:rsidR="007636CF" w:rsidRDefault="007636CF" w:rsidP="007636CF"/>
    <w:p w14:paraId="688919CE" w14:textId="5773ED29" w:rsidR="00802993" w:rsidRDefault="007636CF" w:rsidP="00073E47">
      <w:pPr>
        <w:spacing w:line="360" w:lineRule="auto"/>
      </w:pPr>
      <w:r>
        <w:tab/>
      </w:r>
      <w:r w:rsidR="00B328A6">
        <w:t xml:space="preserve">Um construtor é responsável por criar o objeto em memória, ou sejam instância a classe que foi </w:t>
      </w:r>
      <w:r w:rsidR="00802993">
        <w:t>definida</w:t>
      </w:r>
      <w:r w:rsidR="00B328A6">
        <w:t xml:space="preserve">. </w:t>
      </w:r>
      <w:r w:rsidR="00802993">
        <w:t>Os construtores são bastante importantes, pois facilitam a atribuição de uma imagem aos objetos, como a passagem de parâmetros entre as classes.</w:t>
      </w:r>
    </w:p>
    <w:p w14:paraId="2542E90E" w14:textId="535B0607" w:rsidR="00073E47" w:rsidRDefault="00073E47" w:rsidP="00073E47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6032CA8" wp14:editId="76DBF442">
                <wp:simplePos x="0" y="0"/>
                <wp:positionH relativeFrom="column">
                  <wp:posOffset>0</wp:posOffset>
                </wp:positionH>
                <wp:positionV relativeFrom="paragraph">
                  <wp:posOffset>2160905</wp:posOffset>
                </wp:positionV>
                <wp:extent cx="5400040" cy="635"/>
                <wp:effectExtent l="0" t="0" r="0" b="0"/>
                <wp:wrapNone/>
                <wp:docPr id="134" name="Caixa de text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B3CCBD" w14:textId="367E1043" w:rsidR="00073E47" w:rsidRPr="00FC5C70" w:rsidRDefault="00073E47" w:rsidP="00073E47">
                            <w:pPr>
                              <w:pStyle w:val="Legenda"/>
                            </w:pPr>
                            <w:bookmarkStart w:id="55" w:name="_Toc88942751"/>
                            <w:r>
                              <w:t xml:space="preserve">Figura </w:t>
                            </w:r>
                            <w:r w:rsidR="007A42AD">
                              <w:fldChar w:fldCharType="begin"/>
                            </w:r>
                            <w:r w:rsidR="007A42AD">
                              <w:instrText xml:space="preserve"> SEQ Figura \* ARABIC </w:instrText>
                            </w:r>
                            <w:r w:rsidR="007A42AD">
                              <w:fldChar w:fldCharType="separate"/>
                            </w:r>
                            <w:r w:rsidR="00486094">
                              <w:rPr>
                                <w:noProof/>
                              </w:rPr>
                              <w:t>23</w:t>
                            </w:r>
                            <w:r w:rsidR="007A42A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 Contrutor da classe Alien</w:t>
                            </w:r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032CA8" id="Caixa de texto 134" o:spid="_x0000_s1048" type="#_x0000_t202" style="position:absolute;left:0;text-align:left;margin-left:0;margin-top:170.15pt;width:425.2pt;height:.0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" stroked="f">
                <v:textbox style="mso-fit-shape-to-text:t" inset="0,0,0,0">
                  <w:txbxContent>
                    <w:p w14:paraId="5CB3CCBD" w14:textId="367E1043" w:rsidR="00073E47" w:rsidRPr="00FC5C70" w:rsidRDefault="00073E47" w:rsidP="00073E47">
                      <w:pPr>
                        <w:pStyle w:val="Legenda"/>
                      </w:pPr>
                      <w:bookmarkStart w:id="56" w:name="_Toc88942751"/>
                      <w:r>
                        <w:t xml:space="preserve">Figura </w:t>
                      </w:r>
                      <w:r w:rsidR="007A42AD">
                        <w:fldChar w:fldCharType="begin"/>
                      </w:r>
                      <w:r w:rsidR="007A42AD">
                        <w:instrText xml:space="preserve"> SEQ Figura \* ARABIC </w:instrText>
                      </w:r>
                      <w:r w:rsidR="007A42AD">
                        <w:fldChar w:fldCharType="separate"/>
                      </w:r>
                      <w:r w:rsidR="00486094">
                        <w:rPr>
                          <w:noProof/>
                        </w:rPr>
                        <w:t>23</w:t>
                      </w:r>
                      <w:r w:rsidR="007A42AD">
                        <w:rPr>
                          <w:noProof/>
                        </w:rPr>
                        <w:fldChar w:fldCharType="end"/>
                      </w:r>
                      <w:r>
                        <w:t>- Contrutor da classe Alien</w:t>
                      </w:r>
                      <w:bookmarkEnd w:id="56"/>
                    </w:p>
                  </w:txbxContent>
                </v:textbox>
              </v:shape>
            </w:pict>
          </mc:Fallback>
        </mc:AlternateContent>
      </w:r>
      <w:r w:rsidRPr="00073E47">
        <w:rPr>
          <w:noProof/>
        </w:rPr>
        <w:drawing>
          <wp:anchor distT="0" distB="0" distL="114300" distR="114300" simplePos="0" relativeHeight="251776000" behindDoc="0" locked="0" layoutInCell="1" allowOverlap="1" wp14:anchorId="09420A17" wp14:editId="619E5A3F">
            <wp:simplePos x="0" y="0"/>
            <wp:positionH relativeFrom="column">
              <wp:posOffset>0</wp:posOffset>
            </wp:positionH>
            <wp:positionV relativeFrom="paragraph">
              <wp:posOffset>125901</wp:posOffset>
            </wp:positionV>
            <wp:extent cx="5400040" cy="1978025"/>
            <wp:effectExtent l="0" t="0" r="0" b="3175"/>
            <wp:wrapNone/>
            <wp:docPr id="133" name="Imagem 13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m 133" descr="Uma imagem com texto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D5CE32" w14:textId="7839960D" w:rsidR="00802993" w:rsidRDefault="00802993" w:rsidP="007636CF"/>
    <w:p w14:paraId="543E7B1D" w14:textId="07994AAB" w:rsidR="00073E47" w:rsidRDefault="00073E47" w:rsidP="007636CF"/>
    <w:p w14:paraId="0B7850F6" w14:textId="7DAFC2D6" w:rsidR="00073E47" w:rsidRDefault="00073E47" w:rsidP="007636CF"/>
    <w:p w14:paraId="5AD297B5" w14:textId="4FE23729" w:rsidR="00073E47" w:rsidRDefault="00073E47" w:rsidP="007636CF"/>
    <w:p w14:paraId="346B0234" w14:textId="0A026330" w:rsidR="00073E47" w:rsidRDefault="00073E47" w:rsidP="007636CF"/>
    <w:p w14:paraId="18A3E5E2" w14:textId="45B30223" w:rsidR="00073E47" w:rsidRDefault="00073E47" w:rsidP="007636CF"/>
    <w:p w14:paraId="7F65E2CF" w14:textId="5E66243F" w:rsidR="00073E47" w:rsidRDefault="00073E47" w:rsidP="007636CF"/>
    <w:p w14:paraId="0F896699" w14:textId="1B784A87" w:rsidR="00073E47" w:rsidRDefault="00073E47" w:rsidP="007636CF"/>
    <w:p w14:paraId="70CFD05E" w14:textId="782A95DD" w:rsidR="00073E47" w:rsidRDefault="00073E47" w:rsidP="007636CF"/>
    <w:p w14:paraId="14C43F6A" w14:textId="18E3A49F" w:rsidR="00073E47" w:rsidRDefault="00073E47" w:rsidP="007636CF"/>
    <w:p w14:paraId="702F37C8" w14:textId="77777777" w:rsidR="00073E47" w:rsidRDefault="00073E47" w:rsidP="007636CF"/>
    <w:p w14:paraId="1F5BA3B1" w14:textId="10248734" w:rsidR="00802993" w:rsidRPr="00802993" w:rsidRDefault="00802993" w:rsidP="00802993">
      <w:pPr>
        <w:pStyle w:val="Ttulo2"/>
      </w:pPr>
      <w:bookmarkStart w:id="57" w:name="_Toc88942766"/>
      <w:r>
        <w:lastRenderedPageBreak/>
        <w:t>Herança de métodos com um mínimo de 2 níveis além de Actor</w:t>
      </w:r>
      <w:bookmarkEnd w:id="57"/>
    </w:p>
    <w:p w14:paraId="7BC77223" w14:textId="4C2AFE5E" w:rsidR="00B328A6" w:rsidRPr="007636CF" w:rsidRDefault="00B328A6" w:rsidP="007636CF"/>
    <w:p w14:paraId="161B637E" w14:textId="4CD78BBF" w:rsidR="007636CF" w:rsidRDefault="00810AD7" w:rsidP="00073E47">
      <w:pPr>
        <w:spacing w:line="360" w:lineRule="auto"/>
      </w:pPr>
      <w:r>
        <w:tab/>
        <w:t>Em java, podemos criar classes</w:t>
      </w:r>
      <w:r w:rsidR="00303F72">
        <w:t xml:space="preserve"> que herdem métodos de outras classes, assim evitando repetição de código. </w:t>
      </w:r>
    </w:p>
    <w:p w14:paraId="04190F3C" w14:textId="5B28B4B2" w:rsidR="00303F72" w:rsidRDefault="00303F72" w:rsidP="00073E47">
      <w:pPr>
        <w:spacing w:line="360" w:lineRule="auto"/>
      </w:pPr>
      <w:r>
        <w:tab/>
        <w:t xml:space="preserve">Para podermos usar este tipo de relacionamento, devemos usar a palavra reservada </w:t>
      </w:r>
      <w:proofErr w:type="spellStart"/>
      <w:r>
        <w:rPr>
          <w:b/>
          <w:bCs/>
        </w:rPr>
        <w:t>extends</w:t>
      </w:r>
      <w:proofErr w:type="spellEnd"/>
      <w:r>
        <w:t>, de forma a identificar a classe que a nova classe ira herdar os métodos.</w:t>
      </w:r>
    </w:p>
    <w:p w14:paraId="56E2D3DD" w14:textId="3A88005C" w:rsidR="00303F72" w:rsidRDefault="00303F72" w:rsidP="00073E47">
      <w:pPr>
        <w:spacing w:line="360" w:lineRule="auto"/>
      </w:pPr>
      <w:r>
        <w:t>Por exemplo:</w:t>
      </w:r>
    </w:p>
    <w:p w14:paraId="41EAF564" w14:textId="16781F04" w:rsidR="00303F72" w:rsidRPr="00303F72" w:rsidRDefault="00303F72" w:rsidP="00073E47">
      <w:pPr>
        <w:spacing w:line="360" w:lineRule="auto"/>
        <w:rPr>
          <w:b/>
          <w:bCs/>
        </w:rPr>
      </w:pPr>
      <w:proofErr w:type="spellStart"/>
      <w:r w:rsidRPr="00303F72">
        <w:t>public</w:t>
      </w:r>
      <w:proofErr w:type="spellEnd"/>
      <w:r w:rsidRPr="00303F72">
        <w:t xml:space="preserve"> </w:t>
      </w:r>
      <w:proofErr w:type="spellStart"/>
      <w:r w:rsidRPr="00303F72">
        <w:t>class</w:t>
      </w:r>
      <w:proofErr w:type="spellEnd"/>
      <w:r w:rsidRPr="00303F72">
        <w:t xml:space="preserve"> </w:t>
      </w:r>
      <w:r w:rsidRPr="00303F72">
        <w:rPr>
          <w:b/>
          <w:bCs/>
        </w:rPr>
        <w:t>Marca</w:t>
      </w:r>
      <w:r w:rsidRPr="00303F72">
        <w:t xml:space="preserve"> </w:t>
      </w:r>
      <w:proofErr w:type="spellStart"/>
      <w:r w:rsidRPr="00303F72">
        <w:rPr>
          <w:b/>
          <w:bCs/>
        </w:rPr>
        <w:t>extends</w:t>
      </w:r>
      <w:proofErr w:type="spellEnd"/>
      <w:r w:rsidRPr="00303F72">
        <w:t xml:space="preserve"> </w:t>
      </w:r>
      <w:r w:rsidRPr="00303F72">
        <w:rPr>
          <w:b/>
          <w:bCs/>
        </w:rPr>
        <w:t>Carro.</w:t>
      </w:r>
    </w:p>
    <w:p w14:paraId="13FFB441" w14:textId="7E5AD653" w:rsidR="00303F72" w:rsidRDefault="00303F72" w:rsidP="00073E47">
      <w:pPr>
        <w:shd w:val="clear" w:color="auto" w:fill="FFFFFF" w:themeFill="background1"/>
        <w:spacing w:line="360" w:lineRule="auto"/>
      </w:pPr>
      <w:r w:rsidRPr="00303F72">
        <w:rPr>
          <w:b/>
          <w:bCs/>
        </w:rPr>
        <w:tab/>
      </w:r>
      <w:r w:rsidRPr="00303F72">
        <w:t xml:space="preserve">Assim </w:t>
      </w:r>
      <w:r w:rsidRPr="00303F72">
        <w:rPr>
          <w:b/>
          <w:bCs/>
        </w:rPr>
        <w:t xml:space="preserve">Marca </w:t>
      </w:r>
      <w:r w:rsidR="007200CD" w:rsidRPr="00303F72">
        <w:t>será</w:t>
      </w:r>
      <w:r w:rsidRPr="00303F72">
        <w:t xml:space="preserve"> uma </w:t>
      </w:r>
      <w:r>
        <w:rPr>
          <w:b/>
          <w:bCs/>
        </w:rPr>
        <w:t xml:space="preserve">subclasse </w:t>
      </w:r>
      <w:r>
        <w:t xml:space="preserve">da </w:t>
      </w:r>
      <w:r>
        <w:rPr>
          <w:b/>
          <w:bCs/>
        </w:rPr>
        <w:t xml:space="preserve">superclasse </w:t>
      </w:r>
      <w:r>
        <w:t xml:space="preserve">Carro. </w:t>
      </w:r>
    </w:p>
    <w:p w14:paraId="0F71BBD9" w14:textId="5AD35066" w:rsidR="00303F72" w:rsidRDefault="00303F72" w:rsidP="00073E47">
      <w:pPr>
        <w:shd w:val="clear" w:color="auto" w:fill="FFFFFF" w:themeFill="background1"/>
        <w:spacing w:line="360" w:lineRule="auto"/>
      </w:pPr>
      <w:r>
        <w:t>No nosso projeto temos algumas classes com herança.</w:t>
      </w:r>
    </w:p>
    <w:p w14:paraId="7F722DEE" w14:textId="534CC272" w:rsidR="00303F72" w:rsidRDefault="00303F72" w:rsidP="00303F72">
      <w:pPr>
        <w:shd w:val="clear" w:color="auto" w:fill="FFFFFF" w:themeFill="background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2CC82A7" wp14:editId="0F2C95DB">
                <wp:simplePos x="0" y="0"/>
                <wp:positionH relativeFrom="column">
                  <wp:posOffset>106045</wp:posOffset>
                </wp:positionH>
                <wp:positionV relativeFrom="paragraph">
                  <wp:posOffset>4102735</wp:posOffset>
                </wp:positionV>
                <wp:extent cx="1195705" cy="635"/>
                <wp:effectExtent l="0" t="0" r="0" b="0"/>
                <wp:wrapNone/>
                <wp:docPr id="60" name="Caixa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57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980D8E" w14:textId="537022BA" w:rsidR="00303F72" w:rsidRPr="00456B53" w:rsidRDefault="00303F72" w:rsidP="00303F72">
                            <w:pPr>
                              <w:pStyle w:val="Legenda"/>
                            </w:pPr>
                            <w:bookmarkStart w:id="58" w:name="_Toc88942752"/>
                            <w:r>
                              <w:t xml:space="preserve">Figura </w:t>
                            </w:r>
                            <w:r w:rsidR="007A42AD">
                              <w:fldChar w:fldCharType="begin"/>
                            </w:r>
                            <w:r w:rsidR="007A42AD">
                              <w:instrText xml:space="preserve"> SEQ Figura \* ARABIC </w:instrText>
                            </w:r>
                            <w:r w:rsidR="007A42AD">
                              <w:fldChar w:fldCharType="separate"/>
                            </w:r>
                            <w:r w:rsidR="00486094">
                              <w:rPr>
                                <w:noProof/>
                              </w:rPr>
                              <w:t>24</w:t>
                            </w:r>
                            <w:r w:rsidR="007A42A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 Heranças do projeto</w:t>
                            </w:r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CC82A7" id="Caixa de texto 60" o:spid="_x0000_s1049" type="#_x0000_t202" style="position:absolute;left:0;text-align:left;margin-left:8.35pt;margin-top:323.05pt;width:94.15pt;height:.0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" stroked="f">
                <v:textbox style="mso-fit-shape-to-text:t" inset="0,0,0,0">
                  <w:txbxContent>
                    <w:p w14:paraId="3B980D8E" w14:textId="537022BA" w:rsidR="00303F72" w:rsidRPr="00456B53" w:rsidRDefault="00303F72" w:rsidP="00303F72">
                      <w:pPr>
                        <w:pStyle w:val="Legenda"/>
                      </w:pPr>
                      <w:bookmarkStart w:id="59" w:name="_Toc88942752"/>
                      <w:r>
                        <w:t xml:space="preserve">Figura </w:t>
                      </w:r>
                      <w:r w:rsidR="007A42AD">
                        <w:fldChar w:fldCharType="begin"/>
                      </w:r>
                      <w:r w:rsidR="007A42AD">
                        <w:instrText xml:space="preserve"> SEQ Figura \* ARABIC </w:instrText>
                      </w:r>
                      <w:r w:rsidR="007A42AD">
                        <w:fldChar w:fldCharType="separate"/>
                      </w:r>
                      <w:r w:rsidR="00486094">
                        <w:rPr>
                          <w:noProof/>
                        </w:rPr>
                        <w:t>24</w:t>
                      </w:r>
                      <w:r w:rsidR="007A42AD">
                        <w:rPr>
                          <w:noProof/>
                        </w:rPr>
                        <w:fldChar w:fldCharType="end"/>
                      </w:r>
                      <w:r>
                        <w:t>- Heranças do projeto</w:t>
                      </w:r>
                      <w:bookmarkEnd w:id="59"/>
                    </w:p>
                  </w:txbxContent>
                </v:textbox>
              </v:shape>
            </w:pict>
          </mc:Fallback>
        </mc:AlternateContent>
      </w:r>
      <w:r w:rsidRPr="00303F72">
        <w:rPr>
          <w:noProof/>
        </w:rPr>
        <w:drawing>
          <wp:anchor distT="0" distB="0" distL="114300" distR="114300" simplePos="0" relativeHeight="251757568" behindDoc="0" locked="0" layoutInCell="1" allowOverlap="1" wp14:anchorId="799D6CCF" wp14:editId="2AC5D317">
            <wp:simplePos x="0" y="0"/>
            <wp:positionH relativeFrom="column">
              <wp:posOffset>106045</wp:posOffset>
            </wp:positionH>
            <wp:positionV relativeFrom="paragraph">
              <wp:posOffset>34653</wp:posOffset>
            </wp:positionV>
            <wp:extent cx="1196068" cy="4011657"/>
            <wp:effectExtent l="0" t="0" r="4445" b="8255"/>
            <wp:wrapNone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196068" cy="40116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54FEC1" w14:textId="513FE677" w:rsidR="00303F72" w:rsidRDefault="00303F72" w:rsidP="00303F72">
      <w:pPr>
        <w:shd w:val="clear" w:color="auto" w:fill="FFFFFF" w:themeFill="background1"/>
      </w:pPr>
    </w:p>
    <w:p w14:paraId="5B09A3E6" w14:textId="081279A8" w:rsidR="00303F72" w:rsidRPr="00303F72" w:rsidRDefault="00303F72" w:rsidP="007636CF"/>
    <w:p w14:paraId="3CCF3C4A" w14:textId="26EA5E27" w:rsidR="00303F72" w:rsidRPr="00303F72" w:rsidRDefault="00303F72" w:rsidP="007636CF"/>
    <w:p w14:paraId="518E30AA" w14:textId="3BC35DB1" w:rsidR="007636CF" w:rsidRDefault="007636CF" w:rsidP="007636CF"/>
    <w:p w14:paraId="50EE211F" w14:textId="5A798996" w:rsidR="007200CD" w:rsidRDefault="007200CD" w:rsidP="007636CF"/>
    <w:p w14:paraId="03A02BD8" w14:textId="32BEA39C" w:rsidR="007200CD" w:rsidRDefault="007200CD" w:rsidP="007636CF"/>
    <w:p w14:paraId="56975C9B" w14:textId="07C88459" w:rsidR="007200CD" w:rsidRDefault="007200CD" w:rsidP="007636CF"/>
    <w:p w14:paraId="3289FC3C" w14:textId="729E6296" w:rsidR="007200CD" w:rsidRDefault="007200CD" w:rsidP="007636CF"/>
    <w:p w14:paraId="4138F7B3" w14:textId="41835463" w:rsidR="007200CD" w:rsidRDefault="007200CD" w:rsidP="007636CF"/>
    <w:p w14:paraId="664922F1" w14:textId="1ECE749C" w:rsidR="007200CD" w:rsidRDefault="007200CD" w:rsidP="007636CF"/>
    <w:p w14:paraId="715C3E37" w14:textId="7ACBB0FF" w:rsidR="007200CD" w:rsidRDefault="007200CD" w:rsidP="007636CF"/>
    <w:p w14:paraId="735231ED" w14:textId="335244B7" w:rsidR="007200CD" w:rsidRDefault="007200CD" w:rsidP="007636CF"/>
    <w:p w14:paraId="7622DE71" w14:textId="32BC9D92" w:rsidR="007200CD" w:rsidRDefault="007200CD" w:rsidP="007636CF"/>
    <w:p w14:paraId="08F5C215" w14:textId="3D4032A0" w:rsidR="007200CD" w:rsidRDefault="007200CD" w:rsidP="007636CF"/>
    <w:p w14:paraId="62E30322" w14:textId="39FC157B" w:rsidR="00073E47" w:rsidRDefault="00073E47" w:rsidP="007636CF"/>
    <w:p w14:paraId="16D0D944" w14:textId="74747F37" w:rsidR="00073E47" w:rsidRDefault="00073E47" w:rsidP="007636CF"/>
    <w:p w14:paraId="34415006" w14:textId="2666EEDE" w:rsidR="00073E47" w:rsidRDefault="00073E47" w:rsidP="007636CF"/>
    <w:p w14:paraId="55E687F9" w14:textId="3FEE782E" w:rsidR="00073E47" w:rsidRDefault="00073E47" w:rsidP="007636CF"/>
    <w:p w14:paraId="3A855521" w14:textId="77777777" w:rsidR="00073E47" w:rsidRDefault="00073E47" w:rsidP="007636CF"/>
    <w:p w14:paraId="03AD8829" w14:textId="525A5108" w:rsidR="007200CD" w:rsidRDefault="00E31517" w:rsidP="00E31517">
      <w:pPr>
        <w:pStyle w:val="Ttulo2"/>
      </w:pPr>
      <w:bookmarkStart w:id="60" w:name="_Toc88942767"/>
      <w:proofErr w:type="spellStart"/>
      <w:r>
        <w:lastRenderedPageBreak/>
        <w:t>Overriding</w:t>
      </w:r>
      <w:proofErr w:type="spellEnd"/>
      <w:r>
        <w:t xml:space="preserve"> de métodos</w:t>
      </w:r>
      <w:bookmarkEnd w:id="60"/>
      <w:r>
        <w:t xml:space="preserve"> </w:t>
      </w:r>
    </w:p>
    <w:p w14:paraId="16F2345F" w14:textId="4387A80D" w:rsidR="00E31517" w:rsidRDefault="00E31517" w:rsidP="00E31517"/>
    <w:p w14:paraId="05CC08EA" w14:textId="507A34B4" w:rsidR="00AB2072" w:rsidRDefault="00E31517" w:rsidP="00073E47">
      <w:pPr>
        <w:spacing w:line="360" w:lineRule="auto"/>
      </w:pPr>
      <w:r>
        <w:tab/>
        <w:t>“</w:t>
      </w:r>
      <w:proofErr w:type="spellStart"/>
      <w:r>
        <w:t>Overriding</w:t>
      </w:r>
      <w:proofErr w:type="spellEnd"/>
      <w:r>
        <w:t xml:space="preserve">” </w:t>
      </w:r>
      <w:r w:rsidR="007D3DAB">
        <w:t>é um recurso que permite a uma subclasse fornecer uma implementação específica de um método</w:t>
      </w:r>
      <w:r w:rsidR="00060B4A">
        <w:t xml:space="preserve"> que já é fornecido por </w:t>
      </w:r>
      <w:r w:rsidR="00AB2072">
        <w:t xml:space="preserve">uma das suas superclasses. </w:t>
      </w:r>
    </w:p>
    <w:p w14:paraId="16CA62A4" w14:textId="5402B2D9" w:rsidR="00E31517" w:rsidRDefault="00073E47" w:rsidP="00073E47">
      <w:pPr>
        <w:spacing w:line="360" w:lineRule="auto"/>
        <w:ind w:firstLine="708"/>
      </w:pPr>
      <w:r w:rsidRPr="008A70CC">
        <w:rPr>
          <w:b/>
          <w:bCs/>
          <w:noProof/>
        </w:rPr>
        <w:drawing>
          <wp:anchor distT="0" distB="0" distL="114300" distR="114300" simplePos="0" relativeHeight="251761664" behindDoc="0" locked="0" layoutInCell="1" allowOverlap="1" wp14:anchorId="2F4D0133" wp14:editId="57535ECF">
            <wp:simplePos x="0" y="0"/>
            <wp:positionH relativeFrom="column">
              <wp:posOffset>-84796</wp:posOffset>
            </wp:positionH>
            <wp:positionV relativeFrom="paragraph">
              <wp:posOffset>811644</wp:posOffset>
            </wp:positionV>
            <wp:extent cx="5400040" cy="1512570"/>
            <wp:effectExtent l="0" t="0" r="0" b="0"/>
            <wp:wrapNone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2072" w:rsidRPr="00AB2072">
        <w:t>Quando um método em uma subclasse tem o mesmo nome, os mesmos parâmetros</w:t>
      </w:r>
      <w:r w:rsidR="00AB2072">
        <w:t xml:space="preserve"> </w:t>
      </w:r>
      <w:r w:rsidR="00AB2072" w:rsidRPr="00AB2072">
        <w:t>e o mesmo tipo de retorno de um método em sua superclasse, diz-se que o método na subclasse sobrescreve o método no superclasse.</w:t>
      </w:r>
    </w:p>
    <w:p w14:paraId="18D45FA3" w14:textId="4A5257E4" w:rsidR="00AB2072" w:rsidRDefault="008A70CC" w:rsidP="00AB2072">
      <w:pPr>
        <w:ind w:firstLine="708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A9BF4E8" wp14:editId="59861876">
                <wp:simplePos x="0" y="0"/>
                <wp:positionH relativeFrom="column">
                  <wp:posOffset>0</wp:posOffset>
                </wp:positionH>
                <wp:positionV relativeFrom="paragraph">
                  <wp:posOffset>1569085</wp:posOffset>
                </wp:positionV>
                <wp:extent cx="5400040" cy="635"/>
                <wp:effectExtent l="0" t="0" r="0" b="0"/>
                <wp:wrapNone/>
                <wp:docPr id="63" name="Caixa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0D4932" w14:textId="04AF9556" w:rsidR="008A70CC" w:rsidRPr="00D40043" w:rsidRDefault="008A70CC" w:rsidP="008A70CC">
                            <w:pPr>
                              <w:pStyle w:val="Legenda"/>
                              <w:rPr>
                                <w:b/>
                                <w:bCs/>
                              </w:rPr>
                            </w:pPr>
                            <w:bookmarkStart w:id="61" w:name="_Toc88942753"/>
                            <w:r>
                              <w:t xml:space="preserve">Figura </w:t>
                            </w:r>
                            <w:r w:rsidR="007A42AD">
                              <w:fldChar w:fldCharType="begin"/>
                            </w:r>
                            <w:r w:rsidR="007A42AD">
                              <w:instrText xml:space="preserve"> SEQ Figura \* ARABIC </w:instrText>
                            </w:r>
                            <w:r w:rsidR="007A42AD">
                              <w:fldChar w:fldCharType="separate"/>
                            </w:r>
                            <w:r w:rsidR="00486094">
                              <w:rPr>
                                <w:noProof/>
                              </w:rPr>
                              <w:t>25</w:t>
                            </w:r>
                            <w:r w:rsidR="007A42A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 Overriding método hitTheEdge()</w:t>
                            </w:r>
                            <w:bookmarkEnd w:id="6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9BF4E8" id="Caixa de texto 63" o:spid="_x0000_s1050" type="#_x0000_t202" style="position:absolute;left:0;text-align:left;margin-left:0;margin-top:123.55pt;width:425.2pt;height:.0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" stroked="f">
                <v:textbox style="mso-fit-shape-to-text:t" inset="0,0,0,0">
                  <w:txbxContent>
                    <w:p w14:paraId="500D4932" w14:textId="04AF9556" w:rsidR="008A70CC" w:rsidRPr="00D40043" w:rsidRDefault="008A70CC" w:rsidP="008A70CC">
                      <w:pPr>
                        <w:pStyle w:val="Legenda"/>
                        <w:rPr>
                          <w:b/>
                          <w:bCs/>
                        </w:rPr>
                      </w:pPr>
                      <w:bookmarkStart w:id="62" w:name="_Toc88942753"/>
                      <w:r>
                        <w:t xml:space="preserve">Figura </w:t>
                      </w:r>
                      <w:r w:rsidR="007A42AD">
                        <w:fldChar w:fldCharType="begin"/>
                      </w:r>
                      <w:r w:rsidR="007A42AD">
                        <w:instrText xml:space="preserve"> SEQ Figura \* ARABIC </w:instrText>
                      </w:r>
                      <w:r w:rsidR="007A42AD">
                        <w:fldChar w:fldCharType="separate"/>
                      </w:r>
                      <w:r w:rsidR="00486094">
                        <w:rPr>
                          <w:noProof/>
                        </w:rPr>
                        <w:t>25</w:t>
                      </w:r>
                      <w:r w:rsidR="007A42AD">
                        <w:rPr>
                          <w:noProof/>
                        </w:rPr>
                        <w:fldChar w:fldCharType="end"/>
                      </w:r>
                      <w:r>
                        <w:t>- Overriding método hitTheEdge()</w:t>
                      </w:r>
                      <w:bookmarkEnd w:id="62"/>
                    </w:p>
                  </w:txbxContent>
                </v:textbox>
              </v:shape>
            </w:pict>
          </mc:Fallback>
        </mc:AlternateContent>
      </w:r>
    </w:p>
    <w:p w14:paraId="6F7B9BC9" w14:textId="60447746" w:rsidR="002337DC" w:rsidRDefault="002337DC" w:rsidP="00AB2072">
      <w:pPr>
        <w:ind w:firstLine="708"/>
        <w:rPr>
          <w:b/>
          <w:bCs/>
        </w:rPr>
      </w:pPr>
    </w:p>
    <w:p w14:paraId="4F878A6F" w14:textId="7BD60BEF" w:rsidR="002337DC" w:rsidRDefault="002337DC" w:rsidP="00AB2072">
      <w:pPr>
        <w:ind w:firstLine="708"/>
        <w:rPr>
          <w:b/>
          <w:bCs/>
        </w:rPr>
      </w:pPr>
    </w:p>
    <w:p w14:paraId="6057C1CD" w14:textId="63363F42" w:rsidR="008A70CC" w:rsidRDefault="008A70CC" w:rsidP="00AB2072">
      <w:pPr>
        <w:ind w:firstLine="708"/>
        <w:rPr>
          <w:b/>
          <w:bCs/>
        </w:rPr>
      </w:pPr>
    </w:p>
    <w:p w14:paraId="276E1C17" w14:textId="5603AF47" w:rsidR="008A70CC" w:rsidRDefault="008A70CC" w:rsidP="00AB2072">
      <w:pPr>
        <w:ind w:firstLine="708"/>
        <w:rPr>
          <w:b/>
          <w:bCs/>
        </w:rPr>
      </w:pPr>
    </w:p>
    <w:p w14:paraId="73358835" w14:textId="0A7AF4EE" w:rsidR="008A70CC" w:rsidRDefault="008A70CC" w:rsidP="00AB2072">
      <w:pPr>
        <w:ind w:firstLine="708"/>
        <w:rPr>
          <w:b/>
          <w:bCs/>
        </w:rPr>
      </w:pPr>
    </w:p>
    <w:p w14:paraId="1E7A1722" w14:textId="1FBCFE31" w:rsidR="008A70CC" w:rsidRDefault="008A70CC" w:rsidP="00AB2072">
      <w:pPr>
        <w:ind w:firstLine="708"/>
        <w:rPr>
          <w:b/>
          <w:bCs/>
        </w:rPr>
      </w:pPr>
    </w:p>
    <w:p w14:paraId="30705746" w14:textId="7DAACE3F" w:rsidR="008A70CC" w:rsidRDefault="008A70CC" w:rsidP="00AB2072">
      <w:pPr>
        <w:ind w:firstLine="708"/>
        <w:rPr>
          <w:b/>
          <w:bCs/>
        </w:rPr>
      </w:pPr>
    </w:p>
    <w:p w14:paraId="3794FCF1" w14:textId="6D002C86" w:rsidR="002337DC" w:rsidRDefault="002337DC" w:rsidP="008A70CC">
      <w:pPr>
        <w:pStyle w:val="Ttulo2"/>
      </w:pPr>
      <w:bookmarkStart w:id="63" w:name="_Toc88942768"/>
      <w:proofErr w:type="spellStart"/>
      <w:r>
        <w:t>Overloading</w:t>
      </w:r>
      <w:proofErr w:type="spellEnd"/>
      <w:r>
        <w:t xml:space="preserve"> de métodos</w:t>
      </w:r>
      <w:bookmarkEnd w:id="63"/>
    </w:p>
    <w:p w14:paraId="3AB9154E" w14:textId="77777777" w:rsidR="008A70CC" w:rsidRPr="008A70CC" w:rsidRDefault="008A70CC" w:rsidP="008A70CC">
      <w:pPr>
        <w:rPr>
          <w:u w:val="single"/>
        </w:rPr>
      </w:pPr>
    </w:p>
    <w:p w14:paraId="64C979B1" w14:textId="57CE43DC" w:rsidR="002337DC" w:rsidRDefault="00073E47" w:rsidP="00073E47">
      <w:pPr>
        <w:spacing w:line="360" w:lineRule="auto"/>
      </w:pPr>
      <w:r w:rsidRPr="00B27E35">
        <w:rPr>
          <w:b/>
          <w:bCs/>
          <w:noProof/>
        </w:rPr>
        <w:drawing>
          <wp:anchor distT="0" distB="0" distL="114300" distR="114300" simplePos="0" relativeHeight="251765760" behindDoc="0" locked="0" layoutInCell="1" allowOverlap="1" wp14:anchorId="17C3C17F" wp14:editId="7FEA192C">
            <wp:simplePos x="0" y="0"/>
            <wp:positionH relativeFrom="column">
              <wp:posOffset>606</wp:posOffset>
            </wp:positionH>
            <wp:positionV relativeFrom="paragraph">
              <wp:posOffset>967105</wp:posOffset>
            </wp:positionV>
            <wp:extent cx="5400040" cy="1158240"/>
            <wp:effectExtent l="0" t="0" r="0" b="3810"/>
            <wp:wrapNone/>
            <wp:docPr id="128" name="Imagem 12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m 128" descr="Uma imagem com texto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37DC">
        <w:tab/>
      </w:r>
      <w:r w:rsidR="00B804CD">
        <w:t>“</w:t>
      </w:r>
      <w:proofErr w:type="spellStart"/>
      <w:r w:rsidR="00B804CD">
        <w:t>Overloading</w:t>
      </w:r>
      <w:proofErr w:type="spellEnd"/>
      <w:r w:rsidR="00B804CD">
        <w:t xml:space="preserve">” permite que métodos diferentes tenham o mesmo nome, mas assinaturas </w:t>
      </w:r>
      <w:r w:rsidR="00196859">
        <w:t>diferentes. “</w:t>
      </w:r>
      <w:proofErr w:type="spellStart"/>
      <w:r w:rsidR="00196859">
        <w:t>Overloading</w:t>
      </w:r>
      <w:proofErr w:type="spellEnd"/>
      <w:r w:rsidR="00196859">
        <w:t xml:space="preserve">” pode servir para quando temos duas ou mais </w:t>
      </w:r>
      <w:r w:rsidR="005F52D7">
        <w:t xml:space="preserve">funções com comportamentos </w:t>
      </w:r>
      <w:r w:rsidR="00FE49EC">
        <w:t>parecidos,</w:t>
      </w:r>
      <w:r w:rsidR="005F52D7">
        <w:t xml:space="preserve"> mas que recebem</w:t>
      </w:r>
      <w:r w:rsidR="00FE49EC">
        <w:t xml:space="preserve"> diferentes tipos de argumentos.</w:t>
      </w:r>
    </w:p>
    <w:p w14:paraId="6F670351" w14:textId="3AEE01F7" w:rsidR="003A69E2" w:rsidRDefault="003A69E2" w:rsidP="002337DC">
      <w:pPr>
        <w:rPr>
          <w:b/>
          <w:bCs/>
        </w:rPr>
      </w:pPr>
    </w:p>
    <w:p w14:paraId="0C10E4B1" w14:textId="6E7843CC" w:rsidR="00B27E35" w:rsidRDefault="00B27E35" w:rsidP="002337DC">
      <w:pPr>
        <w:rPr>
          <w:b/>
          <w:bCs/>
        </w:rPr>
      </w:pPr>
    </w:p>
    <w:p w14:paraId="56581568" w14:textId="704AF581" w:rsidR="00B27E35" w:rsidRDefault="00B27E35" w:rsidP="002337DC">
      <w:pPr>
        <w:rPr>
          <w:b/>
          <w:bCs/>
        </w:rPr>
      </w:pPr>
    </w:p>
    <w:p w14:paraId="060FC520" w14:textId="0D34CEE0" w:rsidR="00B27E35" w:rsidRDefault="00B27E35" w:rsidP="002337DC">
      <w:pPr>
        <w:rPr>
          <w:b/>
          <w:bCs/>
        </w:rPr>
      </w:pPr>
    </w:p>
    <w:p w14:paraId="0D9CDCA0" w14:textId="18605AAD" w:rsidR="00073E47" w:rsidRDefault="00073E47" w:rsidP="002337DC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3C5A910" wp14:editId="0A1AEB20">
                <wp:simplePos x="0" y="0"/>
                <wp:positionH relativeFrom="column">
                  <wp:posOffset>0</wp:posOffset>
                </wp:positionH>
                <wp:positionV relativeFrom="paragraph">
                  <wp:posOffset>71433</wp:posOffset>
                </wp:positionV>
                <wp:extent cx="5400040" cy="635"/>
                <wp:effectExtent l="0" t="0" r="0" b="0"/>
                <wp:wrapNone/>
                <wp:docPr id="129" name="Caixa de text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A24B5E" w14:textId="1BBCA67E" w:rsidR="00B27E35" w:rsidRPr="00B9099C" w:rsidRDefault="00B27E35" w:rsidP="00B27E35">
                            <w:pPr>
                              <w:pStyle w:val="Legenda"/>
                              <w:rPr>
                                <w:b/>
                                <w:bCs/>
                              </w:rPr>
                            </w:pPr>
                            <w:bookmarkStart w:id="64" w:name="_Toc88942754"/>
                            <w:r>
                              <w:t xml:space="preserve">Figura </w:t>
                            </w:r>
                            <w:r w:rsidR="007A42AD">
                              <w:fldChar w:fldCharType="begin"/>
                            </w:r>
                            <w:r w:rsidR="007A42AD">
                              <w:instrText xml:space="preserve"> SEQ Figura \* ARABIC </w:instrText>
                            </w:r>
                            <w:r w:rsidR="007A42AD">
                              <w:fldChar w:fldCharType="separate"/>
                            </w:r>
                            <w:r w:rsidR="00486094">
                              <w:rPr>
                                <w:noProof/>
                              </w:rPr>
                              <w:t>26</w:t>
                            </w:r>
                            <w:r w:rsidR="007A42A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 Exemplo overloading</w:t>
                            </w:r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C5A910" id="Caixa de texto 129" o:spid="_x0000_s1051" type="#_x0000_t202" style="position:absolute;left:0;text-align:left;margin-left:0;margin-top:5.6pt;width:425.2pt;height:.0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" stroked="f">
                <v:textbox style="mso-fit-shape-to-text:t" inset="0,0,0,0">
                  <w:txbxContent>
                    <w:p w14:paraId="01A24B5E" w14:textId="1BBCA67E" w:rsidR="00B27E35" w:rsidRPr="00B9099C" w:rsidRDefault="00B27E35" w:rsidP="00B27E35">
                      <w:pPr>
                        <w:pStyle w:val="Legenda"/>
                        <w:rPr>
                          <w:b/>
                          <w:bCs/>
                        </w:rPr>
                      </w:pPr>
                      <w:bookmarkStart w:id="65" w:name="_Toc88942754"/>
                      <w:r>
                        <w:t xml:space="preserve">Figura </w:t>
                      </w:r>
                      <w:r w:rsidR="007A42AD">
                        <w:fldChar w:fldCharType="begin"/>
                      </w:r>
                      <w:r w:rsidR="007A42AD">
                        <w:instrText xml:space="preserve"> SEQ Figura \* ARABIC </w:instrText>
                      </w:r>
                      <w:r w:rsidR="007A42AD">
                        <w:fldChar w:fldCharType="separate"/>
                      </w:r>
                      <w:r w:rsidR="00486094">
                        <w:rPr>
                          <w:noProof/>
                        </w:rPr>
                        <w:t>26</w:t>
                      </w:r>
                      <w:r w:rsidR="007A42AD">
                        <w:rPr>
                          <w:noProof/>
                        </w:rPr>
                        <w:fldChar w:fldCharType="end"/>
                      </w:r>
                      <w:r>
                        <w:t>- Exemplo overloading</w:t>
                      </w:r>
                      <w:bookmarkEnd w:id="65"/>
                    </w:p>
                  </w:txbxContent>
                </v:textbox>
              </v:shape>
            </w:pict>
          </mc:Fallback>
        </mc:AlternateContent>
      </w:r>
    </w:p>
    <w:p w14:paraId="165DCE79" w14:textId="52D4A8EA" w:rsidR="00073E47" w:rsidRDefault="00073E47" w:rsidP="002337DC">
      <w:pPr>
        <w:rPr>
          <w:b/>
          <w:bCs/>
        </w:rPr>
      </w:pPr>
    </w:p>
    <w:p w14:paraId="436103A2" w14:textId="7BD52388" w:rsidR="00073E47" w:rsidRDefault="00073E47" w:rsidP="002337DC">
      <w:pPr>
        <w:rPr>
          <w:b/>
          <w:bCs/>
        </w:rPr>
      </w:pPr>
    </w:p>
    <w:p w14:paraId="3AC115C3" w14:textId="51CC823D" w:rsidR="00073E47" w:rsidRDefault="00073E47" w:rsidP="002337DC">
      <w:pPr>
        <w:rPr>
          <w:b/>
          <w:bCs/>
        </w:rPr>
      </w:pPr>
    </w:p>
    <w:p w14:paraId="2DAD365A" w14:textId="6DC06F23" w:rsidR="00073E47" w:rsidRDefault="00073E47" w:rsidP="002337DC">
      <w:pPr>
        <w:rPr>
          <w:b/>
          <w:bCs/>
        </w:rPr>
      </w:pPr>
    </w:p>
    <w:p w14:paraId="0A748495" w14:textId="77777777" w:rsidR="00073E47" w:rsidRDefault="00073E47" w:rsidP="002337DC">
      <w:pPr>
        <w:rPr>
          <w:b/>
          <w:bCs/>
        </w:rPr>
      </w:pPr>
    </w:p>
    <w:p w14:paraId="6C4F952C" w14:textId="1AD51420" w:rsidR="003A69E2" w:rsidRDefault="003A69E2" w:rsidP="003A69E2">
      <w:pPr>
        <w:pStyle w:val="Ttulo2"/>
      </w:pPr>
      <w:bookmarkStart w:id="66" w:name="_Toc88942769"/>
      <w:r>
        <w:lastRenderedPageBreak/>
        <w:t>Encapsulamento</w:t>
      </w:r>
      <w:bookmarkEnd w:id="66"/>
    </w:p>
    <w:p w14:paraId="7B71BE01" w14:textId="559316E9" w:rsidR="00B5041C" w:rsidRDefault="00B5041C" w:rsidP="00B5041C"/>
    <w:p w14:paraId="06E2CDE0" w14:textId="37261CBF" w:rsidR="00B5041C" w:rsidRDefault="00B5041C" w:rsidP="00073E47">
      <w:pPr>
        <w:spacing w:line="360" w:lineRule="auto"/>
      </w:pPr>
      <w:r>
        <w:tab/>
      </w:r>
      <w:r w:rsidR="00EF44DA" w:rsidRPr="00EF44DA">
        <w:t xml:space="preserve">O encapsulamento é um dos pilares da orientação a objetos. </w:t>
      </w:r>
      <w:r w:rsidR="00EF44DA">
        <w:t>Através do encapsulamento é</w:t>
      </w:r>
      <w:r w:rsidR="00EF44DA" w:rsidRPr="00EF44DA">
        <w:t xml:space="preserve"> possível simplificar bastante a programação, bem como proteger informações sigilosas ou sensíveis.</w:t>
      </w:r>
    </w:p>
    <w:p w14:paraId="4C29963D" w14:textId="2A6BC586" w:rsidR="005338EE" w:rsidRDefault="005338EE" w:rsidP="00073E47">
      <w:pPr>
        <w:spacing w:line="360" w:lineRule="auto"/>
      </w:pPr>
      <w:r>
        <w:tab/>
        <w:t xml:space="preserve">O encapsulamento pode ser assegurado de três formas usando as palavras-chave: </w:t>
      </w:r>
    </w:p>
    <w:p w14:paraId="595C0EE0" w14:textId="05EB7612" w:rsidR="005338EE" w:rsidRDefault="005338EE" w:rsidP="00073E47">
      <w:pPr>
        <w:spacing w:line="360" w:lineRule="auto"/>
      </w:pPr>
      <w:proofErr w:type="spellStart"/>
      <w:r>
        <w:rPr>
          <w:b/>
          <w:bCs/>
        </w:rPr>
        <w:t>Private</w:t>
      </w:r>
      <w:proofErr w:type="spellEnd"/>
      <w:r>
        <w:rPr>
          <w:b/>
          <w:bCs/>
        </w:rPr>
        <w:t xml:space="preserve">: </w:t>
      </w:r>
      <w:r w:rsidRPr="005338EE">
        <w:t>Me</w:t>
      </w:r>
      <w:r>
        <w:t>m</w:t>
      </w:r>
      <w:r w:rsidRPr="005338EE">
        <w:t xml:space="preserve">bros declarados como </w:t>
      </w:r>
      <w:proofErr w:type="spellStart"/>
      <w:r w:rsidRPr="005338EE">
        <w:rPr>
          <w:b/>
          <w:bCs/>
        </w:rPr>
        <w:t>private</w:t>
      </w:r>
      <w:proofErr w:type="spellEnd"/>
      <w:r w:rsidRPr="005338EE">
        <w:t xml:space="preserve">, só podem ser </w:t>
      </w:r>
      <w:proofErr w:type="spellStart"/>
      <w:r w:rsidRPr="005338EE">
        <w:rPr>
          <w:u w:val="single"/>
        </w:rPr>
        <w:t>acessados</w:t>
      </w:r>
      <w:proofErr w:type="spellEnd"/>
      <w:r>
        <w:t xml:space="preserve"> </w:t>
      </w:r>
      <w:r w:rsidRPr="005338EE">
        <w:t>dentro da classe em que foram declarados</w:t>
      </w:r>
      <w:r>
        <w:t>.</w:t>
      </w:r>
    </w:p>
    <w:p w14:paraId="351D4524" w14:textId="07950697" w:rsidR="005338EE" w:rsidRDefault="005338EE" w:rsidP="00073E47">
      <w:pPr>
        <w:spacing w:line="360" w:lineRule="auto"/>
      </w:pPr>
      <w:proofErr w:type="spellStart"/>
      <w:r>
        <w:rPr>
          <w:b/>
          <w:bCs/>
        </w:rPr>
        <w:t>Public</w:t>
      </w:r>
      <w:proofErr w:type="spellEnd"/>
      <w:r>
        <w:rPr>
          <w:b/>
          <w:bCs/>
        </w:rPr>
        <w:t xml:space="preserve">: </w:t>
      </w:r>
      <w:r w:rsidR="00417A87">
        <w:rPr>
          <w:b/>
          <w:bCs/>
        </w:rPr>
        <w:t xml:space="preserve"> </w:t>
      </w:r>
      <w:r w:rsidR="00417A87" w:rsidRPr="00417A87">
        <w:t xml:space="preserve">Nível de acesso livre. Indica que o método ou atributo da classe é público, ou seja, pode-se </w:t>
      </w:r>
      <w:proofErr w:type="spellStart"/>
      <w:r w:rsidR="00417A87" w:rsidRPr="00417A87">
        <w:t>acessar</w:t>
      </w:r>
      <w:proofErr w:type="spellEnd"/>
      <w:r w:rsidR="00417A87" w:rsidRPr="00417A87">
        <w:t xml:space="preserve"> este atributo, ou executar esse método, por qualquer código de programa.</w:t>
      </w:r>
    </w:p>
    <w:p w14:paraId="4C91F698" w14:textId="6A9A2B0C" w:rsidR="00F3334D" w:rsidRDefault="00417A87" w:rsidP="00073E47">
      <w:pPr>
        <w:spacing w:line="360" w:lineRule="auto"/>
      </w:pPr>
      <w:proofErr w:type="spellStart"/>
      <w:r>
        <w:rPr>
          <w:b/>
          <w:bCs/>
        </w:rPr>
        <w:t>Protected</w:t>
      </w:r>
      <w:proofErr w:type="spellEnd"/>
      <w:r>
        <w:rPr>
          <w:b/>
          <w:bCs/>
        </w:rPr>
        <w:t xml:space="preserve">: </w:t>
      </w:r>
      <w:r w:rsidRPr="00417A87">
        <w:t xml:space="preserve">Nível de acesso intermediário. Serve para que, o método ou o atributo seja, público dentro do código da própria classe e de qualquer classe que herde daquela onde está o método ou propriedade </w:t>
      </w:r>
      <w:proofErr w:type="spellStart"/>
      <w:r w:rsidRPr="00417A87">
        <w:t>protected</w:t>
      </w:r>
      <w:proofErr w:type="spellEnd"/>
      <w:r w:rsidRPr="00417A87">
        <w:t>. É privado e não acessível de qualquer outra parte.</w:t>
      </w:r>
    </w:p>
    <w:p w14:paraId="6212722C" w14:textId="1127EF29" w:rsidR="00F3334D" w:rsidRDefault="00F3334D" w:rsidP="00F3334D">
      <w:pPr>
        <w:pStyle w:val="Ttulo1"/>
      </w:pPr>
      <w:bookmarkStart w:id="67" w:name="_Toc88942770"/>
      <w:r>
        <w:t>Conclusão</w:t>
      </w:r>
      <w:bookmarkEnd w:id="67"/>
    </w:p>
    <w:p w14:paraId="440EC093" w14:textId="49EB83B9" w:rsidR="00F3334D" w:rsidRDefault="00F3334D" w:rsidP="00F3334D">
      <w:r>
        <w:tab/>
      </w:r>
    </w:p>
    <w:p w14:paraId="13224FB3" w14:textId="62EC7509" w:rsidR="00F3334D" w:rsidRDefault="00F3334D" w:rsidP="00073E47">
      <w:pPr>
        <w:spacing w:line="360" w:lineRule="auto"/>
      </w:pPr>
      <w:r>
        <w:tab/>
        <w:t xml:space="preserve">Com a realização deste projeto tivemos a oportunidade de aprofundar o conhecimento em JAVA e </w:t>
      </w:r>
      <w:proofErr w:type="gramStart"/>
      <w:r>
        <w:t>nos paradigma</w:t>
      </w:r>
      <w:proofErr w:type="gramEnd"/>
      <w:r>
        <w:t xml:space="preserve"> de programação POO. Também com este projeto foi possível ganhar uma noção de como criar um projeto deste tipo, e podemos tirar boas ideias e experiência para futuros projetos. </w:t>
      </w:r>
    </w:p>
    <w:p w14:paraId="2452CA11" w14:textId="180F7A7E" w:rsidR="00F3334D" w:rsidRDefault="00F3334D" w:rsidP="00073E47">
      <w:pPr>
        <w:spacing w:line="360" w:lineRule="auto"/>
      </w:pPr>
      <w:r>
        <w:tab/>
      </w:r>
      <w:r w:rsidR="007637A6">
        <w:t>Concluído</w:t>
      </w:r>
      <w:r>
        <w:t xml:space="preserve"> conseguimos criar um jogo divertido e competitivo através dos requisitos </w:t>
      </w:r>
      <w:r w:rsidR="007637A6">
        <w:t>estabelecidos no enunciado do projeto.</w:t>
      </w:r>
    </w:p>
    <w:p w14:paraId="24DAE6F4" w14:textId="0E1A04C7" w:rsidR="007637A6" w:rsidRDefault="007637A6" w:rsidP="00F3334D"/>
    <w:p w14:paraId="17360E01" w14:textId="0FC3E953" w:rsidR="00073E47" w:rsidRDefault="00073E47" w:rsidP="00F3334D"/>
    <w:p w14:paraId="69DAC807" w14:textId="22816D20" w:rsidR="00073E47" w:rsidRDefault="00073E47" w:rsidP="00F3334D"/>
    <w:p w14:paraId="5A442630" w14:textId="4DCEEA3A" w:rsidR="00073E47" w:rsidRDefault="00073E47" w:rsidP="00F3334D"/>
    <w:p w14:paraId="15FC9B4C" w14:textId="1B792B16" w:rsidR="00073E47" w:rsidRDefault="00073E47" w:rsidP="00F3334D"/>
    <w:p w14:paraId="12769EC5" w14:textId="286554D5" w:rsidR="00073E47" w:rsidRDefault="00073E47" w:rsidP="00F3334D"/>
    <w:p w14:paraId="52743403" w14:textId="77777777" w:rsidR="00073E47" w:rsidRDefault="00073E47" w:rsidP="00F3334D"/>
    <w:p w14:paraId="7214B68F" w14:textId="39B603E2" w:rsidR="007637A6" w:rsidRDefault="007637A6" w:rsidP="007637A6">
      <w:pPr>
        <w:pStyle w:val="Ttulo1"/>
      </w:pPr>
      <w:bookmarkStart w:id="68" w:name="_Toc88942771"/>
      <w:r>
        <w:lastRenderedPageBreak/>
        <w:t>Bibliografia</w:t>
      </w:r>
      <w:bookmarkEnd w:id="68"/>
    </w:p>
    <w:p w14:paraId="16BFBFF5" w14:textId="5533DF16" w:rsidR="007637A6" w:rsidRDefault="007637A6" w:rsidP="007637A6"/>
    <w:p w14:paraId="42023AF7" w14:textId="04CAAADD" w:rsidR="007637A6" w:rsidRDefault="007A42AD" w:rsidP="00073E47">
      <w:pPr>
        <w:pStyle w:val="PargrafodaLista"/>
        <w:numPr>
          <w:ilvl w:val="0"/>
          <w:numId w:val="1"/>
        </w:numPr>
        <w:spacing w:line="360" w:lineRule="auto"/>
      </w:pPr>
      <w:hyperlink r:id="rId59" w:history="1">
        <w:r w:rsidR="007637A6" w:rsidRPr="00B7158C">
          <w:rPr>
            <w:rStyle w:val="Hiperligao"/>
          </w:rPr>
          <w:t>https://opengameart.org/</w:t>
        </w:r>
      </w:hyperlink>
      <w:r w:rsidR="007637A6">
        <w:t xml:space="preserve"> (</w:t>
      </w:r>
      <w:r w:rsidR="007637A6" w:rsidRPr="007637A6">
        <w:t xml:space="preserve">Open Game </w:t>
      </w:r>
      <w:proofErr w:type="spellStart"/>
      <w:r w:rsidR="007637A6" w:rsidRPr="007637A6">
        <w:t>Art</w:t>
      </w:r>
      <w:proofErr w:type="spellEnd"/>
      <w:r w:rsidR="007637A6" w:rsidRPr="007637A6">
        <w:t xml:space="preserve"> é um repositório de </w:t>
      </w:r>
      <w:proofErr w:type="spellStart"/>
      <w:r w:rsidR="007637A6" w:rsidRPr="007637A6">
        <w:t>mídia</w:t>
      </w:r>
      <w:proofErr w:type="spellEnd"/>
      <w:r w:rsidR="007637A6" w:rsidRPr="007637A6">
        <w:t xml:space="preserve"> destinado ao uso com projetos de jogos de software livre e de código aberto, oferecendo ativos de conteúdo aberto.</w:t>
      </w:r>
      <w:r w:rsidR="007637A6">
        <w:t>)</w:t>
      </w:r>
    </w:p>
    <w:p w14:paraId="6E09A2F8" w14:textId="7FB3CEFF" w:rsidR="007637A6" w:rsidRDefault="007A42AD" w:rsidP="00073E47">
      <w:pPr>
        <w:pStyle w:val="PargrafodaLista"/>
        <w:numPr>
          <w:ilvl w:val="0"/>
          <w:numId w:val="1"/>
        </w:numPr>
        <w:spacing w:line="360" w:lineRule="auto"/>
      </w:pPr>
      <w:hyperlink r:id="rId60" w:history="1">
        <w:r w:rsidR="007637A6" w:rsidRPr="00B7158C">
          <w:rPr>
            <w:rStyle w:val="Hiperligao"/>
          </w:rPr>
          <w:t>https://www.greenfoot.org/home</w:t>
        </w:r>
      </w:hyperlink>
      <w:r w:rsidR="007637A6">
        <w:t xml:space="preserve"> </w:t>
      </w:r>
    </w:p>
    <w:p w14:paraId="30190379" w14:textId="24C6EBD5" w:rsidR="007637A6" w:rsidRDefault="007A42AD" w:rsidP="00073E47">
      <w:pPr>
        <w:pStyle w:val="PargrafodaLista"/>
        <w:numPr>
          <w:ilvl w:val="0"/>
          <w:numId w:val="1"/>
        </w:numPr>
        <w:spacing w:line="360" w:lineRule="auto"/>
        <w:rPr>
          <w:lang w:val="en-US"/>
        </w:rPr>
      </w:pPr>
      <w:hyperlink r:id="rId61" w:history="1">
        <w:r w:rsidR="007637A6" w:rsidRPr="007637A6">
          <w:rPr>
            <w:rStyle w:val="Hiperligao"/>
            <w:lang w:val="en-US"/>
          </w:rPr>
          <w:t>https://www.youtube.com/watch?v=t8I3kfM0a1g&amp;ab_channel=TannerCrow</w:t>
        </w:r>
      </w:hyperlink>
      <w:r w:rsidR="007637A6" w:rsidRPr="007637A6">
        <w:rPr>
          <w:lang w:val="en-US"/>
        </w:rPr>
        <w:t xml:space="preserve"> (Java Game Programming </w:t>
      </w:r>
      <w:r w:rsidR="007637A6">
        <w:rPr>
          <w:lang w:val="en-US"/>
        </w:rPr>
        <w:t>Tutorial)</w:t>
      </w:r>
    </w:p>
    <w:p w14:paraId="7E51FE9A" w14:textId="5FB8B6C1" w:rsidR="007637A6" w:rsidRDefault="007A42AD" w:rsidP="00073E47">
      <w:pPr>
        <w:pStyle w:val="PargrafodaLista"/>
        <w:numPr>
          <w:ilvl w:val="0"/>
          <w:numId w:val="1"/>
        </w:numPr>
        <w:spacing w:line="360" w:lineRule="auto"/>
      </w:pPr>
      <w:hyperlink r:id="rId62" w:history="1">
        <w:r w:rsidR="00D872EC" w:rsidRPr="00D872EC">
          <w:rPr>
            <w:rStyle w:val="Hiperligao"/>
          </w:rPr>
          <w:t>https://www.pixilart.com/draw</w:t>
        </w:r>
      </w:hyperlink>
      <w:r w:rsidR="00D872EC" w:rsidRPr="00D872EC">
        <w:t xml:space="preserve"> (Website de</w:t>
      </w:r>
      <w:r w:rsidR="00D872EC">
        <w:t xml:space="preserve"> desenho em pixels</w:t>
      </w:r>
      <w:r w:rsidR="00D872EC" w:rsidRPr="00D872EC">
        <w:t>)</w:t>
      </w:r>
    </w:p>
    <w:p w14:paraId="4C47E800" w14:textId="44F8266A" w:rsidR="00D872EC" w:rsidRPr="00D872EC" w:rsidRDefault="007A42AD" w:rsidP="00073E47">
      <w:pPr>
        <w:pStyle w:val="PargrafodaLista"/>
        <w:numPr>
          <w:ilvl w:val="0"/>
          <w:numId w:val="1"/>
        </w:numPr>
        <w:spacing w:line="360" w:lineRule="auto"/>
      </w:pPr>
      <w:hyperlink r:id="rId63" w:history="1">
        <w:r w:rsidR="00D872EC" w:rsidRPr="00B7158C">
          <w:rPr>
            <w:rStyle w:val="Hiperligao"/>
          </w:rPr>
          <w:t>https://www.w3schools.com/java/</w:t>
        </w:r>
      </w:hyperlink>
      <w:r w:rsidR="00D872EC">
        <w:t xml:space="preserve"> (JAVA tutorial)</w:t>
      </w:r>
    </w:p>
    <w:p w14:paraId="5879B8B5" w14:textId="50AFD6C3" w:rsidR="00F3334D" w:rsidRPr="00D872EC" w:rsidRDefault="00F3334D" w:rsidP="00F3334D">
      <w:r w:rsidRPr="00D872EC">
        <w:tab/>
      </w:r>
    </w:p>
    <w:p w14:paraId="2E0FDB5B" w14:textId="19010E4D" w:rsidR="003A69E2" w:rsidRPr="00D872EC" w:rsidRDefault="00073E47" w:rsidP="00073E47">
      <w:pPr>
        <w:pStyle w:val="Ttulo1"/>
      </w:pPr>
      <w:bookmarkStart w:id="69" w:name="_Toc88942772"/>
      <w:r>
        <w:t>Anexos</w:t>
      </w:r>
      <w:bookmarkEnd w:id="69"/>
    </w:p>
    <w:p w14:paraId="192913F6" w14:textId="57EF852E" w:rsidR="00B5041C" w:rsidRPr="00D872EC" w:rsidRDefault="00B5041C" w:rsidP="003A69E2">
      <w:r w:rsidRPr="00D872EC">
        <w:tab/>
      </w:r>
    </w:p>
    <w:p w14:paraId="23B4C69F" w14:textId="69347E27" w:rsidR="003A69E2" w:rsidRPr="00D872EC" w:rsidRDefault="003A69E2" w:rsidP="003A69E2">
      <w:r w:rsidRPr="00D872EC">
        <w:tab/>
      </w:r>
    </w:p>
    <w:p w14:paraId="495CD1C3" w14:textId="001138DE" w:rsidR="00FE49EC" w:rsidRPr="00073E47" w:rsidRDefault="00FE49EC" w:rsidP="002337DC">
      <w:pPr>
        <w:rPr>
          <w:b/>
          <w:bCs/>
          <w:u w:val="single"/>
        </w:rPr>
      </w:pPr>
    </w:p>
    <w:p w14:paraId="2FBF445D" w14:textId="57AE619A" w:rsidR="00073E47" w:rsidRDefault="00073E47" w:rsidP="002337DC">
      <w:pPr>
        <w:rPr>
          <w:b/>
          <w:bCs/>
        </w:rPr>
      </w:pPr>
    </w:p>
    <w:p w14:paraId="57E332CD" w14:textId="4220C4DB" w:rsidR="00073E47" w:rsidRDefault="00073E47" w:rsidP="002337DC">
      <w:pPr>
        <w:rPr>
          <w:b/>
          <w:bCs/>
        </w:rPr>
      </w:pPr>
    </w:p>
    <w:p w14:paraId="7E2CCBFD" w14:textId="179A9F3A" w:rsidR="00073E47" w:rsidRDefault="00073E47" w:rsidP="002337DC">
      <w:pPr>
        <w:rPr>
          <w:b/>
          <w:bCs/>
        </w:rPr>
      </w:pPr>
    </w:p>
    <w:p w14:paraId="21DB205B" w14:textId="6E7503F2" w:rsidR="00073E47" w:rsidRDefault="00073E47" w:rsidP="002337DC">
      <w:pPr>
        <w:rPr>
          <w:b/>
          <w:bCs/>
        </w:rPr>
      </w:pPr>
    </w:p>
    <w:p w14:paraId="1A25404B" w14:textId="22204DF2" w:rsidR="00073E47" w:rsidRDefault="00073E47" w:rsidP="002337DC">
      <w:pPr>
        <w:rPr>
          <w:b/>
          <w:bCs/>
        </w:rPr>
      </w:pPr>
    </w:p>
    <w:p w14:paraId="4C5B0871" w14:textId="5B5FB47C" w:rsidR="00073E47" w:rsidRDefault="00073E47" w:rsidP="002337DC">
      <w:pPr>
        <w:rPr>
          <w:b/>
          <w:bCs/>
        </w:rPr>
      </w:pPr>
    </w:p>
    <w:p w14:paraId="019BE64C" w14:textId="54DE9EA4" w:rsidR="00073E47" w:rsidRDefault="00073E47" w:rsidP="002337DC">
      <w:pPr>
        <w:rPr>
          <w:b/>
          <w:bCs/>
        </w:rPr>
      </w:pPr>
    </w:p>
    <w:p w14:paraId="7B78D9C9" w14:textId="6647E203" w:rsidR="00073E47" w:rsidRDefault="00073E47" w:rsidP="002337DC">
      <w:pPr>
        <w:rPr>
          <w:b/>
          <w:bCs/>
        </w:rPr>
      </w:pPr>
    </w:p>
    <w:p w14:paraId="6EB67FCD" w14:textId="6A51DF32" w:rsidR="00073E47" w:rsidRDefault="00073E47" w:rsidP="002337DC">
      <w:pPr>
        <w:rPr>
          <w:b/>
          <w:bCs/>
        </w:rPr>
      </w:pPr>
    </w:p>
    <w:p w14:paraId="61EC6797" w14:textId="454EF14F" w:rsidR="00073E47" w:rsidRDefault="00073E47" w:rsidP="002337DC">
      <w:pPr>
        <w:rPr>
          <w:b/>
          <w:bCs/>
        </w:rPr>
      </w:pPr>
    </w:p>
    <w:p w14:paraId="008C3B4B" w14:textId="1ECB6CB0" w:rsidR="00073E47" w:rsidRDefault="00073E47" w:rsidP="002337DC">
      <w:pPr>
        <w:rPr>
          <w:b/>
          <w:bCs/>
        </w:rPr>
      </w:pPr>
    </w:p>
    <w:p w14:paraId="7D155781" w14:textId="36CAE4B7" w:rsidR="00073E47" w:rsidRDefault="00073E47" w:rsidP="002337DC">
      <w:pPr>
        <w:rPr>
          <w:b/>
          <w:bCs/>
        </w:rPr>
      </w:pPr>
    </w:p>
    <w:p w14:paraId="20B5117B" w14:textId="5D6C5CB8" w:rsidR="00073E47" w:rsidRDefault="00073E47" w:rsidP="002337DC">
      <w:pPr>
        <w:rPr>
          <w:b/>
          <w:bCs/>
        </w:rPr>
      </w:pPr>
    </w:p>
    <w:p w14:paraId="212DF229" w14:textId="7AAFD746" w:rsidR="00073E47" w:rsidRDefault="00073E47" w:rsidP="002337DC">
      <w:pPr>
        <w:rPr>
          <w:b/>
          <w:bCs/>
        </w:rPr>
      </w:pPr>
    </w:p>
    <w:p w14:paraId="46E2841A" w14:textId="7AF2B408" w:rsidR="00073E47" w:rsidRDefault="00073E47" w:rsidP="002337DC">
      <w:pPr>
        <w:rPr>
          <w:b/>
          <w:bCs/>
        </w:rPr>
      </w:pPr>
    </w:p>
    <w:p w14:paraId="4BF187E6" w14:textId="0BF7591A" w:rsidR="00073E47" w:rsidRDefault="00073E47" w:rsidP="002337DC">
      <w:pPr>
        <w:rPr>
          <w:b/>
          <w:bCs/>
        </w:rPr>
      </w:pPr>
    </w:p>
    <w:p w14:paraId="2B21E60E" w14:textId="4E8375FC" w:rsidR="00073E47" w:rsidRDefault="00073E47" w:rsidP="002337DC">
      <w:pPr>
        <w:rPr>
          <w:b/>
          <w:bCs/>
        </w:rPr>
      </w:pPr>
    </w:p>
    <w:p w14:paraId="245228A7" w14:textId="77777777" w:rsidR="00073E47" w:rsidRPr="007672B2" w:rsidRDefault="00073E47" w:rsidP="002337DC">
      <w:pPr>
        <w:rPr>
          <w:b/>
          <w:bCs/>
          <w:u w:val="single"/>
        </w:rPr>
      </w:pPr>
    </w:p>
    <w:p w14:paraId="05BF27BE" w14:textId="77777777" w:rsidR="00486094" w:rsidRDefault="00486094" w:rsidP="001937AA">
      <w:pPr>
        <w:pStyle w:val="Ttulo1"/>
        <w:jc w:val="center"/>
        <w:rPr>
          <w:rFonts w:cs="Arial"/>
          <w:sz w:val="48"/>
          <w:szCs w:val="48"/>
        </w:rPr>
      </w:pPr>
      <w:r>
        <w:rPr>
          <w:rFonts w:cs="Arial"/>
          <w:sz w:val="48"/>
          <w:szCs w:val="48"/>
        </w:rPr>
        <w:lastRenderedPageBreak/>
        <w:t>Código do Projeto</w:t>
      </w:r>
    </w:p>
    <w:p w14:paraId="11644C7D" w14:textId="77777777" w:rsidR="00486094" w:rsidRDefault="00486094" w:rsidP="001937AA">
      <w:pPr>
        <w:pStyle w:val="Ttulo1"/>
        <w:rPr>
          <w:b/>
          <w:bCs/>
        </w:rPr>
      </w:pPr>
      <w:r>
        <w:t xml:space="preserve">Classe </w:t>
      </w:r>
      <w:proofErr w:type="spellStart"/>
      <w:r w:rsidRPr="001937AA">
        <w:rPr>
          <w:b/>
          <w:bCs/>
        </w:rPr>
        <w:t>MyWorld</w:t>
      </w:r>
      <w:proofErr w:type="spellEnd"/>
    </w:p>
    <w:p w14:paraId="4FD70E2F" w14:textId="77777777" w:rsidR="00486094" w:rsidRDefault="00486094" w:rsidP="001937AA"/>
    <w:p w14:paraId="0847F273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1937AA">
        <w:rPr>
          <w:sz w:val="24"/>
          <w:szCs w:val="24"/>
          <w:lang w:val="en-US"/>
        </w:rPr>
        <w:t>greenfoot</w:t>
      </w:r>
      <w:proofErr w:type="spellEnd"/>
      <w:r w:rsidRPr="001937AA">
        <w:rPr>
          <w:sz w:val="24"/>
          <w:szCs w:val="24"/>
          <w:lang w:val="en-US"/>
        </w:rPr>
        <w:t>.*</w:t>
      </w:r>
      <w:proofErr w:type="gramEnd"/>
      <w:r w:rsidRPr="001937AA">
        <w:rPr>
          <w:sz w:val="24"/>
          <w:szCs w:val="24"/>
          <w:lang w:val="en-US"/>
        </w:rPr>
        <w:t xml:space="preserve">;  // (World, Actor, </w:t>
      </w:r>
      <w:proofErr w:type="spellStart"/>
      <w:r w:rsidRPr="001937AA">
        <w:rPr>
          <w:sz w:val="24"/>
          <w:szCs w:val="24"/>
          <w:lang w:val="en-US"/>
        </w:rPr>
        <w:t>GreenfootImage</w:t>
      </w:r>
      <w:proofErr w:type="spellEnd"/>
      <w:r w:rsidRPr="001937AA">
        <w:rPr>
          <w:sz w:val="24"/>
          <w:szCs w:val="24"/>
          <w:lang w:val="en-US"/>
        </w:rPr>
        <w:t xml:space="preserve">, </w:t>
      </w:r>
      <w:proofErr w:type="spellStart"/>
      <w:r w:rsidRPr="001937AA">
        <w:rPr>
          <w:sz w:val="24"/>
          <w:szCs w:val="24"/>
          <w:lang w:val="en-US"/>
        </w:rPr>
        <w:t>Greenfoot</w:t>
      </w:r>
      <w:proofErr w:type="spellEnd"/>
      <w:r w:rsidRPr="001937AA">
        <w:rPr>
          <w:sz w:val="24"/>
          <w:szCs w:val="24"/>
          <w:lang w:val="en-US"/>
        </w:rPr>
        <w:t xml:space="preserve"> and </w:t>
      </w:r>
      <w:proofErr w:type="spellStart"/>
      <w:r w:rsidRPr="001937AA">
        <w:rPr>
          <w:sz w:val="24"/>
          <w:szCs w:val="24"/>
          <w:lang w:val="en-US"/>
        </w:rPr>
        <w:t>MouseInfo</w:t>
      </w:r>
      <w:proofErr w:type="spellEnd"/>
      <w:r w:rsidRPr="001937AA">
        <w:rPr>
          <w:sz w:val="24"/>
          <w:szCs w:val="24"/>
          <w:lang w:val="en-US"/>
        </w:rPr>
        <w:t>)</w:t>
      </w:r>
    </w:p>
    <w:p w14:paraId="4B2CE34B" w14:textId="77777777" w:rsidR="00486094" w:rsidRDefault="00486094" w:rsidP="001937AA">
      <w:pPr>
        <w:rPr>
          <w:sz w:val="24"/>
          <w:szCs w:val="24"/>
          <w:u w:val="single"/>
          <w:lang w:val="en-US"/>
        </w:rPr>
      </w:pPr>
    </w:p>
    <w:p w14:paraId="141892F5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public class </w:t>
      </w:r>
      <w:proofErr w:type="spellStart"/>
      <w:r w:rsidRPr="001937AA">
        <w:rPr>
          <w:sz w:val="24"/>
          <w:szCs w:val="24"/>
          <w:lang w:val="en-US"/>
        </w:rPr>
        <w:t>MyWorld</w:t>
      </w:r>
      <w:proofErr w:type="spellEnd"/>
      <w:r w:rsidRPr="001937AA">
        <w:rPr>
          <w:sz w:val="24"/>
          <w:szCs w:val="24"/>
          <w:lang w:val="en-US"/>
        </w:rPr>
        <w:t xml:space="preserve"> extends World</w:t>
      </w:r>
    </w:p>
    <w:p w14:paraId="0DCA8B43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>{</w:t>
      </w:r>
    </w:p>
    <w:p w14:paraId="2E4D3D0B" w14:textId="77777777" w:rsidR="00486094" w:rsidRPr="001937AA" w:rsidRDefault="00486094" w:rsidP="001937AA">
      <w:pPr>
        <w:rPr>
          <w:sz w:val="24"/>
          <w:szCs w:val="24"/>
          <w:lang w:val="en-US"/>
        </w:rPr>
      </w:pPr>
    </w:p>
    <w:p w14:paraId="642B8F35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/**</w:t>
      </w:r>
    </w:p>
    <w:p w14:paraId="7621D7A4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* Constructor for objects of class </w:t>
      </w:r>
      <w:proofErr w:type="spellStart"/>
      <w:r w:rsidRPr="001937AA">
        <w:rPr>
          <w:sz w:val="24"/>
          <w:szCs w:val="24"/>
          <w:lang w:val="en-US"/>
        </w:rPr>
        <w:t>MyWorld</w:t>
      </w:r>
      <w:proofErr w:type="spellEnd"/>
      <w:r w:rsidRPr="001937AA">
        <w:rPr>
          <w:sz w:val="24"/>
          <w:szCs w:val="24"/>
          <w:lang w:val="en-US"/>
        </w:rPr>
        <w:t>.</w:t>
      </w:r>
    </w:p>
    <w:p w14:paraId="0B5AA44B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  <w:lang w:val="en-US"/>
        </w:rPr>
        <w:t xml:space="preserve">     </w:t>
      </w:r>
      <w:r w:rsidRPr="001937AA">
        <w:rPr>
          <w:sz w:val="24"/>
          <w:szCs w:val="24"/>
        </w:rPr>
        <w:t xml:space="preserve">* </w:t>
      </w:r>
    </w:p>
    <w:p w14:paraId="2F5D9283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</w:rPr>
        <w:t xml:space="preserve">     */</w:t>
      </w:r>
    </w:p>
    <w:p w14:paraId="33CA6715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</w:rPr>
        <w:t xml:space="preserve">    /**</w:t>
      </w:r>
    </w:p>
    <w:p w14:paraId="76E17302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</w:rPr>
        <w:t xml:space="preserve">     * Contador para usar nas subclasses da superclasse </w:t>
      </w:r>
      <w:proofErr w:type="spellStart"/>
      <w:r w:rsidRPr="001937AA">
        <w:rPr>
          <w:sz w:val="24"/>
          <w:szCs w:val="24"/>
        </w:rPr>
        <w:t>FallingObjects</w:t>
      </w:r>
      <w:proofErr w:type="spellEnd"/>
    </w:p>
    <w:p w14:paraId="42060086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</w:rPr>
        <w:t xml:space="preserve">     */</w:t>
      </w:r>
    </w:p>
    <w:p w14:paraId="7B4EE4A0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</w:rPr>
        <w:t xml:space="preserve">    </w:t>
      </w:r>
      <w:proofErr w:type="spellStart"/>
      <w:r w:rsidRPr="001937AA">
        <w:rPr>
          <w:sz w:val="24"/>
          <w:szCs w:val="24"/>
        </w:rPr>
        <w:t>private</w:t>
      </w:r>
      <w:proofErr w:type="spellEnd"/>
      <w:r w:rsidRPr="001937AA">
        <w:rPr>
          <w:sz w:val="24"/>
          <w:szCs w:val="24"/>
        </w:rPr>
        <w:t xml:space="preserve"> </w:t>
      </w:r>
      <w:proofErr w:type="spellStart"/>
      <w:r w:rsidRPr="001937AA">
        <w:rPr>
          <w:sz w:val="24"/>
          <w:szCs w:val="24"/>
        </w:rPr>
        <w:t>int</w:t>
      </w:r>
      <w:proofErr w:type="spellEnd"/>
      <w:r w:rsidRPr="001937AA">
        <w:rPr>
          <w:sz w:val="24"/>
          <w:szCs w:val="24"/>
        </w:rPr>
        <w:t xml:space="preserve"> </w:t>
      </w:r>
      <w:proofErr w:type="spellStart"/>
      <w:r w:rsidRPr="001937AA">
        <w:rPr>
          <w:sz w:val="24"/>
          <w:szCs w:val="24"/>
        </w:rPr>
        <w:t>count</w:t>
      </w:r>
      <w:proofErr w:type="spellEnd"/>
      <w:r w:rsidRPr="001937AA">
        <w:rPr>
          <w:sz w:val="24"/>
          <w:szCs w:val="24"/>
        </w:rPr>
        <w:t xml:space="preserve"> = 0;</w:t>
      </w:r>
    </w:p>
    <w:p w14:paraId="1CA5C710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</w:rPr>
        <w:t xml:space="preserve">    /**</w:t>
      </w:r>
    </w:p>
    <w:p w14:paraId="1ED26AE2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</w:rPr>
        <w:t xml:space="preserve">     * Velocidade do aparecimento de </w:t>
      </w:r>
      <w:proofErr w:type="spellStart"/>
      <w:r w:rsidRPr="001937AA">
        <w:rPr>
          <w:sz w:val="24"/>
          <w:szCs w:val="24"/>
        </w:rPr>
        <w:t>aliens</w:t>
      </w:r>
      <w:proofErr w:type="spellEnd"/>
    </w:p>
    <w:p w14:paraId="095B312D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</w:rPr>
        <w:t xml:space="preserve">     </w:t>
      </w:r>
      <w:r w:rsidRPr="001937AA">
        <w:rPr>
          <w:sz w:val="24"/>
          <w:szCs w:val="24"/>
          <w:lang w:val="en-US"/>
        </w:rPr>
        <w:t>*/</w:t>
      </w:r>
    </w:p>
    <w:p w14:paraId="0A7A535B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private int </w:t>
      </w:r>
      <w:proofErr w:type="spellStart"/>
      <w:r w:rsidRPr="001937AA">
        <w:rPr>
          <w:sz w:val="24"/>
          <w:szCs w:val="24"/>
          <w:lang w:val="en-US"/>
        </w:rPr>
        <w:t>spawnSpeed</w:t>
      </w:r>
      <w:proofErr w:type="spellEnd"/>
      <w:r w:rsidRPr="001937AA">
        <w:rPr>
          <w:sz w:val="24"/>
          <w:szCs w:val="24"/>
          <w:lang w:val="en-US"/>
        </w:rPr>
        <w:t xml:space="preserve"> = 50, </w:t>
      </w:r>
      <w:proofErr w:type="spellStart"/>
      <w:r w:rsidRPr="001937AA">
        <w:rPr>
          <w:sz w:val="24"/>
          <w:szCs w:val="24"/>
          <w:lang w:val="en-US"/>
        </w:rPr>
        <w:t>randomSpawn</w:t>
      </w:r>
      <w:proofErr w:type="spellEnd"/>
      <w:r w:rsidRPr="001937AA">
        <w:rPr>
          <w:sz w:val="24"/>
          <w:szCs w:val="24"/>
          <w:lang w:val="en-US"/>
        </w:rPr>
        <w:t xml:space="preserve"> = </w:t>
      </w:r>
      <w:proofErr w:type="spellStart"/>
      <w:r w:rsidRPr="001937AA">
        <w:rPr>
          <w:sz w:val="24"/>
          <w:szCs w:val="24"/>
          <w:lang w:val="en-US"/>
        </w:rPr>
        <w:t>Greenfoot.getRandomNumber</w:t>
      </w:r>
      <w:proofErr w:type="spellEnd"/>
      <w:r w:rsidRPr="001937AA">
        <w:rPr>
          <w:sz w:val="24"/>
          <w:szCs w:val="24"/>
          <w:lang w:val="en-US"/>
        </w:rPr>
        <w:t xml:space="preserve">(8), life = 50, </w:t>
      </w:r>
      <w:r>
        <w:rPr>
          <w:sz w:val="24"/>
          <w:szCs w:val="24"/>
          <w:lang w:val="en-US"/>
        </w:rPr>
        <w:t xml:space="preserve">   </w:t>
      </w:r>
      <w:proofErr w:type="spellStart"/>
      <w:r w:rsidRPr="001937AA">
        <w:rPr>
          <w:sz w:val="24"/>
          <w:szCs w:val="24"/>
          <w:lang w:val="en-US"/>
        </w:rPr>
        <w:t>horizontalMove</w:t>
      </w:r>
      <w:proofErr w:type="spellEnd"/>
      <w:r w:rsidRPr="001937AA">
        <w:rPr>
          <w:sz w:val="24"/>
          <w:szCs w:val="24"/>
          <w:lang w:val="en-US"/>
        </w:rPr>
        <w:t xml:space="preserve"> = 1, player1Id = 1, player2Id = 2, </w:t>
      </w:r>
      <w:proofErr w:type="spellStart"/>
      <w:r w:rsidRPr="001937AA">
        <w:rPr>
          <w:sz w:val="24"/>
          <w:szCs w:val="24"/>
          <w:lang w:val="en-US"/>
        </w:rPr>
        <w:t>bulletsQuantity</w:t>
      </w:r>
      <w:proofErr w:type="spellEnd"/>
      <w:r w:rsidRPr="001937AA">
        <w:rPr>
          <w:sz w:val="24"/>
          <w:szCs w:val="24"/>
          <w:lang w:val="en-US"/>
        </w:rPr>
        <w:t xml:space="preserve"> = 50, health = 50;</w:t>
      </w:r>
    </w:p>
    <w:p w14:paraId="11DC92E4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private Player player1, player2;</w:t>
      </w:r>
    </w:p>
    <w:p w14:paraId="55FBFD95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private Score </w:t>
      </w:r>
      <w:proofErr w:type="spellStart"/>
      <w:r w:rsidRPr="001937AA">
        <w:rPr>
          <w:sz w:val="24"/>
          <w:szCs w:val="24"/>
          <w:lang w:val="en-US"/>
        </w:rPr>
        <w:t>score</w:t>
      </w:r>
      <w:proofErr w:type="spellEnd"/>
      <w:r w:rsidRPr="001937AA">
        <w:rPr>
          <w:sz w:val="24"/>
          <w:szCs w:val="24"/>
          <w:lang w:val="en-US"/>
        </w:rPr>
        <w:t>;</w:t>
      </w:r>
    </w:p>
    <w:p w14:paraId="3F3C2548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private </w:t>
      </w:r>
      <w:proofErr w:type="spellStart"/>
      <w:r w:rsidRPr="001937AA">
        <w:rPr>
          <w:sz w:val="24"/>
          <w:szCs w:val="24"/>
          <w:lang w:val="en-US"/>
        </w:rPr>
        <w:t>HealthBar</w:t>
      </w:r>
      <w:proofErr w:type="spellEnd"/>
      <w:r w:rsidRPr="001937AA">
        <w:rPr>
          <w:sz w:val="24"/>
          <w:szCs w:val="24"/>
          <w:lang w:val="en-US"/>
        </w:rPr>
        <w:t xml:space="preserve"> </w:t>
      </w:r>
      <w:proofErr w:type="spellStart"/>
      <w:r w:rsidRPr="001937AA">
        <w:rPr>
          <w:sz w:val="24"/>
          <w:szCs w:val="24"/>
          <w:lang w:val="en-US"/>
        </w:rPr>
        <w:t>healthBarPlayer</w:t>
      </w:r>
      <w:proofErr w:type="spellEnd"/>
      <w:r w:rsidRPr="001937AA">
        <w:rPr>
          <w:sz w:val="24"/>
          <w:szCs w:val="24"/>
          <w:lang w:val="en-US"/>
        </w:rPr>
        <w:t>, healthBarPlayer2;</w:t>
      </w:r>
    </w:p>
    <w:p w14:paraId="016F0112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private </w:t>
      </w:r>
      <w:proofErr w:type="spellStart"/>
      <w:r w:rsidRPr="001937AA">
        <w:rPr>
          <w:sz w:val="24"/>
          <w:szCs w:val="24"/>
          <w:lang w:val="en-US"/>
        </w:rPr>
        <w:t>PlayerName</w:t>
      </w:r>
      <w:proofErr w:type="spellEnd"/>
      <w:r w:rsidRPr="001937AA">
        <w:rPr>
          <w:sz w:val="24"/>
          <w:szCs w:val="24"/>
          <w:lang w:val="en-US"/>
        </w:rPr>
        <w:t xml:space="preserve"> player1Name, player2Name;</w:t>
      </w:r>
    </w:p>
    <w:p w14:paraId="1A88AEB6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private Timer time;</w:t>
      </w:r>
    </w:p>
    <w:p w14:paraId="08A3452D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private </w:t>
      </w:r>
      <w:proofErr w:type="spellStart"/>
      <w:r w:rsidRPr="001937AA">
        <w:rPr>
          <w:sz w:val="24"/>
          <w:szCs w:val="24"/>
          <w:lang w:val="en-US"/>
        </w:rPr>
        <w:t>BulletsInfo</w:t>
      </w:r>
      <w:proofErr w:type="spellEnd"/>
      <w:r w:rsidRPr="001937AA">
        <w:rPr>
          <w:sz w:val="24"/>
          <w:szCs w:val="24"/>
          <w:lang w:val="en-US"/>
        </w:rPr>
        <w:t xml:space="preserve"> player1BulletsInfo, player2BulletsInfo;</w:t>
      </w:r>
    </w:p>
    <w:p w14:paraId="7AA19225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private String </w:t>
      </w:r>
      <w:proofErr w:type="spellStart"/>
      <w:r w:rsidRPr="001937AA">
        <w:rPr>
          <w:sz w:val="24"/>
          <w:szCs w:val="24"/>
          <w:lang w:val="en-US"/>
        </w:rPr>
        <w:t>meteorImage</w:t>
      </w:r>
      <w:proofErr w:type="spellEnd"/>
      <w:r w:rsidRPr="001937AA">
        <w:rPr>
          <w:sz w:val="24"/>
          <w:szCs w:val="24"/>
          <w:lang w:val="en-US"/>
        </w:rPr>
        <w:t xml:space="preserve"> = "Meteor0.png", </w:t>
      </w:r>
      <w:proofErr w:type="spellStart"/>
      <w:r w:rsidRPr="001937AA">
        <w:rPr>
          <w:sz w:val="24"/>
          <w:szCs w:val="24"/>
          <w:lang w:val="en-US"/>
        </w:rPr>
        <w:t>meteorType</w:t>
      </w:r>
      <w:proofErr w:type="spellEnd"/>
      <w:r w:rsidRPr="001937AA">
        <w:rPr>
          <w:sz w:val="24"/>
          <w:szCs w:val="24"/>
          <w:lang w:val="en-US"/>
        </w:rPr>
        <w:t xml:space="preserve"> = "Meteor", </w:t>
      </w:r>
      <w:proofErr w:type="spellStart"/>
      <w:r w:rsidRPr="001937AA">
        <w:rPr>
          <w:sz w:val="24"/>
          <w:szCs w:val="24"/>
          <w:lang w:val="en-US"/>
        </w:rPr>
        <w:t>bulletsBoxImage</w:t>
      </w:r>
      <w:proofErr w:type="spellEnd"/>
      <w:r w:rsidRPr="001937AA">
        <w:rPr>
          <w:sz w:val="24"/>
          <w:szCs w:val="24"/>
          <w:lang w:val="en-US"/>
        </w:rPr>
        <w:t xml:space="preserve"> = "BulletsBox.png", </w:t>
      </w:r>
      <w:proofErr w:type="spellStart"/>
      <w:r w:rsidRPr="001937AA">
        <w:rPr>
          <w:sz w:val="24"/>
          <w:szCs w:val="24"/>
          <w:lang w:val="en-US"/>
        </w:rPr>
        <w:t>bulletsBoxType</w:t>
      </w:r>
      <w:proofErr w:type="spellEnd"/>
      <w:r w:rsidRPr="001937AA">
        <w:rPr>
          <w:sz w:val="24"/>
          <w:szCs w:val="24"/>
          <w:lang w:val="en-US"/>
        </w:rPr>
        <w:t xml:space="preserve"> = "</w:t>
      </w:r>
      <w:proofErr w:type="spellStart"/>
      <w:r w:rsidRPr="001937AA">
        <w:rPr>
          <w:sz w:val="24"/>
          <w:szCs w:val="24"/>
          <w:lang w:val="en-US"/>
        </w:rPr>
        <w:t>BulletsBox</w:t>
      </w:r>
      <w:proofErr w:type="spellEnd"/>
      <w:r w:rsidRPr="001937AA">
        <w:rPr>
          <w:sz w:val="24"/>
          <w:szCs w:val="24"/>
          <w:lang w:val="en-US"/>
        </w:rPr>
        <w:t xml:space="preserve">", </w:t>
      </w:r>
      <w:proofErr w:type="spellStart"/>
      <w:r w:rsidRPr="001937AA">
        <w:rPr>
          <w:sz w:val="24"/>
          <w:szCs w:val="24"/>
          <w:lang w:val="en-US"/>
        </w:rPr>
        <w:t>healthSuplyImage</w:t>
      </w:r>
      <w:proofErr w:type="spellEnd"/>
      <w:r w:rsidRPr="001937AA">
        <w:rPr>
          <w:sz w:val="24"/>
          <w:szCs w:val="24"/>
          <w:lang w:val="en-US"/>
        </w:rPr>
        <w:t xml:space="preserve"> = "HealthSuply.png", </w:t>
      </w:r>
    </w:p>
    <w:p w14:paraId="23707FE1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lastRenderedPageBreak/>
        <w:t xml:space="preserve">    </w:t>
      </w:r>
      <w:proofErr w:type="spellStart"/>
      <w:r w:rsidRPr="001937AA">
        <w:rPr>
          <w:sz w:val="24"/>
          <w:szCs w:val="24"/>
          <w:lang w:val="en-US"/>
        </w:rPr>
        <w:t>healthSuplyType</w:t>
      </w:r>
      <w:proofErr w:type="spellEnd"/>
      <w:r w:rsidRPr="001937AA">
        <w:rPr>
          <w:sz w:val="24"/>
          <w:szCs w:val="24"/>
          <w:lang w:val="en-US"/>
        </w:rPr>
        <w:t xml:space="preserve"> = "</w:t>
      </w:r>
      <w:proofErr w:type="spellStart"/>
      <w:r w:rsidRPr="001937AA">
        <w:rPr>
          <w:sz w:val="24"/>
          <w:szCs w:val="24"/>
          <w:lang w:val="en-US"/>
        </w:rPr>
        <w:t>HealthSuply</w:t>
      </w:r>
      <w:proofErr w:type="spellEnd"/>
      <w:r w:rsidRPr="001937AA">
        <w:rPr>
          <w:sz w:val="24"/>
          <w:szCs w:val="24"/>
          <w:lang w:val="en-US"/>
        </w:rPr>
        <w:t xml:space="preserve">", </w:t>
      </w:r>
      <w:proofErr w:type="spellStart"/>
      <w:r w:rsidRPr="001937AA">
        <w:rPr>
          <w:sz w:val="24"/>
          <w:szCs w:val="24"/>
          <w:lang w:val="en-US"/>
        </w:rPr>
        <w:t>bulletsLabel</w:t>
      </w:r>
      <w:proofErr w:type="spellEnd"/>
      <w:r w:rsidRPr="001937AA">
        <w:rPr>
          <w:sz w:val="24"/>
          <w:szCs w:val="24"/>
          <w:lang w:val="en-US"/>
        </w:rPr>
        <w:t xml:space="preserve"> = "Bullets", </w:t>
      </w:r>
      <w:proofErr w:type="spellStart"/>
      <w:r w:rsidRPr="001937AA">
        <w:rPr>
          <w:sz w:val="24"/>
          <w:szCs w:val="24"/>
          <w:lang w:val="en-US"/>
        </w:rPr>
        <w:t>scoreLabel</w:t>
      </w:r>
      <w:proofErr w:type="spellEnd"/>
      <w:r w:rsidRPr="001937AA">
        <w:rPr>
          <w:sz w:val="24"/>
          <w:szCs w:val="24"/>
          <w:lang w:val="en-US"/>
        </w:rPr>
        <w:t xml:space="preserve"> = "Score", </w:t>
      </w:r>
      <w:proofErr w:type="spellStart"/>
      <w:r w:rsidRPr="001937AA">
        <w:rPr>
          <w:sz w:val="24"/>
          <w:szCs w:val="24"/>
          <w:lang w:val="en-US"/>
        </w:rPr>
        <w:t>playerLabel</w:t>
      </w:r>
      <w:proofErr w:type="spellEnd"/>
      <w:r w:rsidRPr="001937AA">
        <w:rPr>
          <w:sz w:val="24"/>
          <w:szCs w:val="24"/>
          <w:lang w:val="en-US"/>
        </w:rPr>
        <w:t xml:space="preserve"> = "Player", </w:t>
      </w:r>
      <w:proofErr w:type="spellStart"/>
      <w:r w:rsidRPr="001937AA">
        <w:rPr>
          <w:sz w:val="24"/>
          <w:szCs w:val="24"/>
          <w:lang w:val="en-US"/>
        </w:rPr>
        <w:t>timeLabel</w:t>
      </w:r>
      <w:proofErr w:type="spellEnd"/>
      <w:r w:rsidRPr="001937AA">
        <w:rPr>
          <w:sz w:val="24"/>
          <w:szCs w:val="24"/>
          <w:lang w:val="en-US"/>
        </w:rPr>
        <w:t xml:space="preserve"> = "Time";</w:t>
      </w:r>
    </w:p>
    <w:p w14:paraId="2DE6A24C" w14:textId="77777777" w:rsidR="00486094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private </w:t>
      </w:r>
      <w:proofErr w:type="spellStart"/>
      <w:r w:rsidRPr="001937AA">
        <w:rPr>
          <w:sz w:val="24"/>
          <w:szCs w:val="24"/>
          <w:lang w:val="en-US"/>
        </w:rPr>
        <w:t>BlackHoles</w:t>
      </w:r>
      <w:proofErr w:type="spellEnd"/>
      <w:r w:rsidRPr="001937AA">
        <w:rPr>
          <w:sz w:val="24"/>
          <w:szCs w:val="24"/>
          <w:lang w:val="en-US"/>
        </w:rPr>
        <w:t xml:space="preserve"> blackHole1, blackHole2;</w:t>
      </w:r>
    </w:p>
    <w:p w14:paraId="03ED02FF" w14:textId="77777777" w:rsidR="00486094" w:rsidRDefault="00486094" w:rsidP="001937AA">
      <w:pPr>
        <w:rPr>
          <w:sz w:val="24"/>
          <w:szCs w:val="24"/>
          <w:lang w:val="en-US"/>
        </w:rPr>
      </w:pPr>
    </w:p>
    <w:p w14:paraId="3698ABC2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>/**</w:t>
      </w:r>
    </w:p>
    <w:p w14:paraId="1A01F105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* </w:t>
      </w:r>
      <w:proofErr w:type="spellStart"/>
      <w:r w:rsidRPr="001937AA">
        <w:rPr>
          <w:sz w:val="24"/>
          <w:szCs w:val="24"/>
          <w:lang w:val="en-US"/>
        </w:rPr>
        <w:t>Construtor</w:t>
      </w:r>
      <w:proofErr w:type="spellEnd"/>
    </w:p>
    <w:p w14:paraId="5788017D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*/</w:t>
      </w:r>
    </w:p>
    <w:p w14:paraId="17AE0CDA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public </w:t>
      </w:r>
      <w:proofErr w:type="spellStart"/>
      <w:r w:rsidRPr="001937AA">
        <w:rPr>
          <w:sz w:val="24"/>
          <w:szCs w:val="24"/>
          <w:lang w:val="en-US"/>
        </w:rPr>
        <w:t>MyWorld</w:t>
      </w:r>
      <w:proofErr w:type="spellEnd"/>
      <w:r w:rsidRPr="001937AA">
        <w:rPr>
          <w:sz w:val="24"/>
          <w:szCs w:val="24"/>
          <w:lang w:val="en-US"/>
        </w:rPr>
        <w:t>()</w:t>
      </w:r>
    </w:p>
    <w:p w14:paraId="0B2FC504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{    </w:t>
      </w:r>
    </w:p>
    <w:p w14:paraId="42A5D84F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   super(800, 700, 1);</w:t>
      </w:r>
    </w:p>
    <w:p w14:paraId="6F682ED4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   /**</w:t>
      </w:r>
    </w:p>
    <w:p w14:paraId="0AD97CF2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    * </w:t>
      </w:r>
      <w:proofErr w:type="spellStart"/>
      <w:r w:rsidRPr="001937AA">
        <w:rPr>
          <w:sz w:val="24"/>
          <w:szCs w:val="24"/>
          <w:lang w:val="en-US"/>
        </w:rPr>
        <w:t>Adicionar</w:t>
      </w:r>
      <w:proofErr w:type="spellEnd"/>
      <w:r w:rsidRPr="001937AA">
        <w:rPr>
          <w:sz w:val="24"/>
          <w:szCs w:val="24"/>
          <w:lang w:val="en-US"/>
        </w:rPr>
        <w:t xml:space="preserve"> </w:t>
      </w:r>
      <w:proofErr w:type="spellStart"/>
      <w:r w:rsidRPr="001937AA">
        <w:rPr>
          <w:sz w:val="24"/>
          <w:szCs w:val="24"/>
          <w:lang w:val="en-US"/>
        </w:rPr>
        <w:t>cor</w:t>
      </w:r>
      <w:proofErr w:type="spellEnd"/>
      <w:r w:rsidRPr="001937AA">
        <w:rPr>
          <w:sz w:val="24"/>
          <w:szCs w:val="24"/>
          <w:lang w:val="en-US"/>
        </w:rPr>
        <w:t xml:space="preserve"> </w:t>
      </w:r>
      <w:proofErr w:type="spellStart"/>
      <w:r w:rsidRPr="001937AA">
        <w:rPr>
          <w:sz w:val="24"/>
          <w:szCs w:val="24"/>
          <w:lang w:val="en-US"/>
        </w:rPr>
        <w:t>ao</w:t>
      </w:r>
      <w:proofErr w:type="spellEnd"/>
      <w:r w:rsidRPr="001937AA">
        <w:rPr>
          <w:sz w:val="24"/>
          <w:szCs w:val="24"/>
          <w:lang w:val="en-US"/>
        </w:rPr>
        <w:t xml:space="preserve"> background</w:t>
      </w:r>
    </w:p>
    <w:p w14:paraId="549B0231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    */</w:t>
      </w:r>
    </w:p>
    <w:p w14:paraId="59AFE711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   </w:t>
      </w:r>
      <w:proofErr w:type="spellStart"/>
      <w:r w:rsidRPr="001937AA">
        <w:rPr>
          <w:sz w:val="24"/>
          <w:szCs w:val="24"/>
          <w:lang w:val="en-US"/>
        </w:rPr>
        <w:t>GreenfootImage</w:t>
      </w:r>
      <w:proofErr w:type="spellEnd"/>
      <w:r w:rsidRPr="001937AA">
        <w:rPr>
          <w:sz w:val="24"/>
          <w:szCs w:val="24"/>
          <w:lang w:val="en-US"/>
        </w:rPr>
        <w:t xml:space="preserve"> background = new </w:t>
      </w:r>
      <w:proofErr w:type="spellStart"/>
      <w:r w:rsidRPr="001937AA">
        <w:rPr>
          <w:sz w:val="24"/>
          <w:szCs w:val="24"/>
          <w:lang w:val="en-US"/>
        </w:rPr>
        <w:t>GreenfootImage</w:t>
      </w:r>
      <w:proofErr w:type="spellEnd"/>
      <w:r w:rsidRPr="001937AA">
        <w:rPr>
          <w:sz w:val="24"/>
          <w:szCs w:val="24"/>
          <w:lang w:val="en-US"/>
        </w:rPr>
        <w:t>("planetBackground.jpg");</w:t>
      </w:r>
    </w:p>
    <w:p w14:paraId="4C406C23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   </w:t>
      </w:r>
      <w:proofErr w:type="spellStart"/>
      <w:r w:rsidRPr="001937AA">
        <w:rPr>
          <w:sz w:val="24"/>
          <w:szCs w:val="24"/>
          <w:lang w:val="en-US"/>
        </w:rPr>
        <w:t>background.scale</w:t>
      </w:r>
      <w:proofErr w:type="spellEnd"/>
      <w:r w:rsidRPr="001937AA">
        <w:rPr>
          <w:sz w:val="24"/>
          <w:szCs w:val="24"/>
          <w:lang w:val="en-US"/>
        </w:rPr>
        <w:t>(</w:t>
      </w:r>
      <w:proofErr w:type="spellStart"/>
      <w:r w:rsidRPr="001937AA">
        <w:rPr>
          <w:sz w:val="24"/>
          <w:szCs w:val="24"/>
          <w:lang w:val="en-US"/>
        </w:rPr>
        <w:t>getWidth</w:t>
      </w:r>
      <w:proofErr w:type="spellEnd"/>
      <w:r w:rsidRPr="001937AA">
        <w:rPr>
          <w:sz w:val="24"/>
          <w:szCs w:val="24"/>
          <w:lang w:val="en-US"/>
        </w:rPr>
        <w:t xml:space="preserve">(), </w:t>
      </w:r>
      <w:proofErr w:type="spellStart"/>
      <w:r w:rsidRPr="001937AA">
        <w:rPr>
          <w:sz w:val="24"/>
          <w:szCs w:val="24"/>
          <w:lang w:val="en-US"/>
        </w:rPr>
        <w:t>getHeight</w:t>
      </w:r>
      <w:proofErr w:type="spellEnd"/>
      <w:r w:rsidRPr="001937AA">
        <w:rPr>
          <w:sz w:val="24"/>
          <w:szCs w:val="24"/>
          <w:lang w:val="en-US"/>
        </w:rPr>
        <w:t>());</w:t>
      </w:r>
    </w:p>
    <w:p w14:paraId="5E81694F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   </w:t>
      </w:r>
      <w:proofErr w:type="spellStart"/>
      <w:r w:rsidRPr="001937AA">
        <w:rPr>
          <w:sz w:val="24"/>
          <w:szCs w:val="24"/>
          <w:lang w:val="en-US"/>
        </w:rPr>
        <w:t>setBackground</w:t>
      </w:r>
      <w:proofErr w:type="spellEnd"/>
      <w:r w:rsidRPr="001937AA">
        <w:rPr>
          <w:sz w:val="24"/>
          <w:szCs w:val="24"/>
          <w:lang w:val="en-US"/>
        </w:rPr>
        <w:t>(background);</w:t>
      </w:r>
    </w:p>
    <w:p w14:paraId="25B1D970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   </w:t>
      </w:r>
    </w:p>
    <w:p w14:paraId="32EF5A15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  <w:lang w:val="en-US"/>
        </w:rPr>
        <w:t xml:space="preserve">        </w:t>
      </w:r>
      <w:r w:rsidRPr="001937AA">
        <w:rPr>
          <w:sz w:val="24"/>
          <w:szCs w:val="24"/>
        </w:rPr>
        <w:t>/**</w:t>
      </w:r>
    </w:p>
    <w:p w14:paraId="235F9A8B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</w:rPr>
        <w:t xml:space="preserve">         * Inicialização dos </w:t>
      </w:r>
      <w:proofErr w:type="spellStart"/>
      <w:r w:rsidRPr="001937AA">
        <w:rPr>
          <w:sz w:val="24"/>
          <w:szCs w:val="24"/>
        </w:rPr>
        <w:t>metodos</w:t>
      </w:r>
      <w:proofErr w:type="spellEnd"/>
      <w:r w:rsidRPr="001937AA">
        <w:rPr>
          <w:sz w:val="24"/>
          <w:szCs w:val="24"/>
        </w:rPr>
        <w:t xml:space="preserve"> de invocação</w:t>
      </w:r>
    </w:p>
    <w:p w14:paraId="25B881D7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</w:rPr>
        <w:t xml:space="preserve">         */</w:t>
      </w:r>
    </w:p>
    <w:p w14:paraId="3259E98D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</w:rPr>
        <w:t xml:space="preserve">        </w:t>
      </w:r>
      <w:proofErr w:type="spellStart"/>
      <w:r w:rsidRPr="001937AA">
        <w:rPr>
          <w:sz w:val="24"/>
          <w:szCs w:val="24"/>
        </w:rPr>
        <w:t>inicializeBulletsInfo</w:t>
      </w:r>
      <w:proofErr w:type="spellEnd"/>
      <w:r w:rsidRPr="001937AA">
        <w:rPr>
          <w:sz w:val="24"/>
          <w:szCs w:val="24"/>
        </w:rPr>
        <w:t>();</w:t>
      </w:r>
    </w:p>
    <w:p w14:paraId="3E6194E6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</w:rPr>
        <w:t xml:space="preserve">        </w:t>
      </w:r>
      <w:proofErr w:type="spellStart"/>
      <w:r w:rsidRPr="001937AA">
        <w:rPr>
          <w:sz w:val="24"/>
          <w:szCs w:val="24"/>
        </w:rPr>
        <w:t>populateWorld</w:t>
      </w:r>
      <w:proofErr w:type="spellEnd"/>
      <w:r w:rsidRPr="001937AA">
        <w:rPr>
          <w:sz w:val="24"/>
          <w:szCs w:val="24"/>
        </w:rPr>
        <w:t>();</w:t>
      </w:r>
    </w:p>
    <w:p w14:paraId="409A0AC1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</w:rPr>
        <w:t xml:space="preserve">        </w:t>
      </w:r>
      <w:proofErr w:type="spellStart"/>
      <w:r w:rsidRPr="001937AA">
        <w:rPr>
          <w:sz w:val="24"/>
          <w:szCs w:val="24"/>
        </w:rPr>
        <w:t>inicializeHealthBar</w:t>
      </w:r>
      <w:proofErr w:type="spellEnd"/>
      <w:r w:rsidRPr="001937AA">
        <w:rPr>
          <w:sz w:val="24"/>
          <w:szCs w:val="24"/>
        </w:rPr>
        <w:t>();</w:t>
      </w:r>
    </w:p>
    <w:p w14:paraId="709B67BA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</w:rPr>
        <w:t xml:space="preserve">        </w:t>
      </w:r>
      <w:proofErr w:type="spellStart"/>
      <w:r w:rsidRPr="001937AA">
        <w:rPr>
          <w:sz w:val="24"/>
          <w:szCs w:val="24"/>
        </w:rPr>
        <w:t>inicializeScore</w:t>
      </w:r>
      <w:proofErr w:type="spellEnd"/>
      <w:r w:rsidRPr="001937AA">
        <w:rPr>
          <w:sz w:val="24"/>
          <w:szCs w:val="24"/>
        </w:rPr>
        <w:t>();</w:t>
      </w:r>
    </w:p>
    <w:p w14:paraId="14E72DB4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</w:rPr>
        <w:t xml:space="preserve">        </w:t>
      </w:r>
      <w:proofErr w:type="spellStart"/>
      <w:r w:rsidRPr="001937AA">
        <w:rPr>
          <w:sz w:val="24"/>
          <w:szCs w:val="24"/>
        </w:rPr>
        <w:t>inicializeStats</w:t>
      </w:r>
      <w:proofErr w:type="spellEnd"/>
      <w:r w:rsidRPr="001937AA">
        <w:rPr>
          <w:sz w:val="24"/>
          <w:szCs w:val="24"/>
        </w:rPr>
        <w:t>();</w:t>
      </w:r>
    </w:p>
    <w:p w14:paraId="03D111DC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</w:rPr>
        <w:t xml:space="preserve">        </w:t>
      </w:r>
      <w:proofErr w:type="spellStart"/>
      <w:r w:rsidRPr="001937AA">
        <w:rPr>
          <w:sz w:val="24"/>
          <w:szCs w:val="24"/>
        </w:rPr>
        <w:t>addBlackHoles</w:t>
      </w:r>
      <w:proofErr w:type="spellEnd"/>
      <w:r w:rsidRPr="001937AA">
        <w:rPr>
          <w:sz w:val="24"/>
          <w:szCs w:val="24"/>
        </w:rPr>
        <w:t>();</w:t>
      </w:r>
    </w:p>
    <w:p w14:paraId="06A6D2A2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</w:rPr>
        <w:t xml:space="preserve">        </w:t>
      </w:r>
    </w:p>
    <w:p w14:paraId="48EB3CAF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</w:rPr>
        <w:t xml:space="preserve">    }</w:t>
      </w:r>
    </w:p>
    <w:p w14:paraId="0383E962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</w:rPr>
        <w:t xml:space="preserve">    </w:t>
      </w:r>
    </w:p>
    <w:p w14:paraId="769D05FA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</w:rPr>
        <w:t xml:space="preserve">    /** </w:t>
      </w:r>
    </w:p>
    <w:p w14:paraId="00FB3C90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</w:rPr>
        <w:lastRenderedPageBreak/>
        <w:t xml:space="preserve">     * Método para inicializar o score no mundo</w:t>
      </w:r>
    </w:p>
    <w:p w14:paraId="414F13CA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</w:rPr>
        <w:t xml:space="preserve">     </w:t>
      </w:r>
      <w:r w:rsidRPr="001937AA">
        <w:rPr>
          <w:sz w:val="24"/>
          <w:szCs w:val="24"/>
          <w:lang w:val="en-US"/>
        </w:rPr>
        <w:t>*/</w:t>
      </w:r>
    </w:p>
    <w:p w14:paraId="11B6FE0F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private void </w:t>
      </w:r>
      <w:proofErr w:type="spellStart"/>
      <w:r w:rsidRPr="001937AA">
        <w:rPr>
          <w:sz w:val="24"/>
          <w:szCs w:val="24"/>
          <w:lang w:val="en-US"/>
        </w:rPr>
        <w:t>inicializeScore</w:t>
      </w:r>
      <w:proofErr w:type="spellEnd"/>
      <w:r w:rsidRPr="001937AA">
        <w:rPr>
          <w:sz w:val="24"/>
          <w:szCs w:val="24"/>
          <w:lang w:val="en-US"/>
        </w:rPr>
        <w:t>(){</w:t>
      </w:r>
    </w:p>
    <w:p w14:paraId="343D43F1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   score = new Score(40, </w:t>
      </w:r>
      <w:proofErr w:type="spellStart"/>
      <w:r w:rsidRPr="001937AA">
        <w:rPr>
          <w:sz w:val="24"/>
          <w:szCs w:val="24"/>
          <w:lang w:val="en-US"/>
        </w:rPr>
        <w:t>scoreLabel</w:t>
      </w:r>
      <w:proofErr w:type="spellEnd"/>
      <w:r w:rsidRPr="001937AA">
        <w:rPr>
          <w:sz w:val="24"/>
          <w:szCs w:val="24"/>
          <w:lang w:val="en-US"/>
        </w:rPr>
        <w:t>);</w:t>
      </w:r>
    </w:p>
    <w:p w14:paraId="2D643AC3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  <w:lang w:val="en-US"/>
        </w:rPr>
        <w:t xml:space="preserve">        </w:t>
      </w:r>
      <w:proofErr w:type="spellStart"/>
      <w:r w:rsidRPr="001937AA">
        <w:rPr>
          <w:sz w:val="24"/>
          <w:szCs w:val="24"/>
        </w:rPr>
        <w:t>addObject</w:t>
      </w:r>
      <w:proofErr w:type="spellEnd"/>
      <w:r w:rsidRPr="001937AA">
        <w:rPr>
          <w:sz w:val="24"/>
          <w:szCs w:val="24"/>
        </w:rPr>
        <w:t xml:space="preserve">(score, </w:t>
      </w:r>
      <w:proofErr w:type="spellStart"/>
      <w:r w:rsidRPr="001937AA">
        <w:rPr>
          <w:sz w:val="24"/>
          <w:szCs w:val="24"/>
        </w:rPr>
        <w:t>getWidth</w:t>
      </w:r>
      <w:proofErr w:type="spellEnd"/>
      <w:r w:rsidRPr="001937AA">
        <w:rPr>
          <w:sz w:val="24"/>
          <w:szCs w:val="24"/>
        </w:rPr>
        <w:t xml:space="preserve">()/2, </w:t>
      </w:r>
      <w:proofErr w:type="spellStart"/>
      <w:r w:rsidRPr="001937AA">
        <w:rPr>
          <w:sz w:val="24"/>
          <w:szCs w:val="24"/>
        </w:rPr>
        <w:t>getHeight</w:t>
      </w:r>
      <w:proofErr w:type="spellEnd"/>
      <w:r w:rsidRPr="001937AA">
        <w:rPr>
          <w:sz w:val="24"/>
          <w:szCs w:val="24"/>
        </w:rPr>
        <w:t>()-20);</w:t>
      </w:r>
    </w:p>
    <w:p w14:paraId="792F05E1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</w:rPr>
        <w:t xml:space="preserve">    }</w:t>
      </w:r>
    </w:p>
    <w:p w14:paraId="1C018E0A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</w:rPr>
        <w:t xml:space="preserve">    </w:t>
      </w:r>
    </w:p>
    <w:p w14:paraId="02B2CE82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</w:rPr>
        <w:t xml:space="preserve">    /** </w:t>
      </w:r>
    </w:p>
    <w:p w14:paraId="20A8FF89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</w:rPr>
        <w:t xml:space="preserve">     * Método para inicializar a informação das balas no mundo</w:t>
      </w:r>
    </w:p>
    <w:p w14:paraId="0E5FE7FE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</w:rPr>
        <w:t xml:space="preserve">     </w:t>
      </w:r>
      <w:r w:rsidRPr="001937AA">
        <w:rPr>
          <w:sz w:val="24"/>
          <w:szCs w:val="24"/>
          <w:lang w:val="en-US"/>
        </w:rPr>
        <w:t>*/</w:t>
      </w:r>
    </w:p>
    <w:p w14:paraId="1053AEC1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private void </w:t>
      </w:r>
      <w:proofErr w:type="spellStart"/>
      <w:r w:rsidRPr="001937AA">
        <w:rPr>
          <w:sz w:val="24"/>
          <w:szCs w:val="24"/>
          <w:lang w:val="en-US"/>
        </w:rPr>
        <w:t>inicializeBulletsInfo</w:t>
      </w:r>
      <w:proofErr w:type="spellEnd"/>
      <w:r w:rsidRPr="001937AA">
        <w:rPr>
          <w:sz w:val="24"/>
          <w:szCs w:val="24"/>
          <w:lang w:val="en-US"/>
        </w:rPr>
        <w:t>(){</w:t>
      </w:r>
    </w:p>
    <w:p w14:paraId="7563CD6B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   player1BulletsInfo = new </w:t>
      </w:r>
      <w:proofErr w:type="spellStart"/>
      <w:r w:rsidRPr="001937AA">
        <w:rPr>
          <w:sz w:val="24"/>
          <w:szCs w:val="24"/>
          <w:lang w:val="en-US"/>
        </w:rPr>
        <w:t>BulletsInfo</w:t>
      </w:r>
      <w:proofErr w:type="spellEnd"/>
      <w:r w:rsidRPr="001937AA">
        <w:rPr>
          <w:sz w:val="24"/>
          <w:szCs w:val="24"/>
          <w:lang w:val="en-US"/>
        </w:rPr>
        <w:t xml:space="preserve">(20, </w:t>
      </w:r>
      <w:proofErr w:type="spellStart"/>
      <w:r w:rsidRPr="001937AA">
        <w:rPr>
          <w:sz w:val="24"/>
          <w:szCs w:val="24"/>
          <w:lang w:val="en-US"/>
        </w:rPr>
        <w:t>bulletsLabel</w:t>
      </w:r>
      <w:proofErr w:type="spellEnd"/>
      <w:r w:rsidRPr="001937AA">
        <w:rPr>
          <w:sz w:val="24"/>
          <w:szCs w:val="24"/>
          <w:lang w:val="en-US"/>
        </w:rPr>
        <w:t>, player1);</w:t>
      </w:r>
    </w:p>
    <w:p w14:paraId="10CC81A1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   player2BulletsInfo = new </w:t>
      </w:r>
      <w:proofErr w:type="spellStart"/>
      <w:r w:rsidRPr="001937AA">
        <w:rPr>
          <w:sz w:val="24"/>
          <w:szCs w:val="24"/>
          <w:lang w:val="en-US"/>
        </w:rPr>
        <w:t>BulletsInfo</w:t>
      </w:r>
      <w:proofErr w:type="spellEnd"/>
      <w:r w:rsidRPr="001937AA">
        <w:rPr>
          <w:sz w:val="24"/>
          <w:szCs w:val="24"/>
          <w:lang w:val="en-US"/>
        </w:rPr>
        <w:t xml:space="preserve">(20, </w:t>
      </w:r>
      <w:proofErr w:type="spellStart"/>
      <w:r w:rsidRPr="001937AA">
        <w:rPr>
          <w:sz w:val="24"/>
          <w:szCs w:val="24"/>
          <w:lang w:val="en-US"/>
        </w:rPr>
        <w:t>bulletsLabel</w:t>
      </w:r>
      <w:proofErr w:type="spellEnd"/>
      <w:r w:rsidRPr="001937AA">
        <w:rPr>
          <w:sz w:val="24"/>
          <w:szCs w:val="24"/>
          <w:lang w:val="en-US"/>
        </w:rPr>
        <w:t>, player2);</w:t>
      </w:r>
    </w:p>
    <w:p w14:paraId="1095A56E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  <w:lang w:val="en-US"/>
        </w:rPr>
        <w:t xml:space="preserve">    </w:t>
      </w:r>
      <w:r w:rsidRPr="001937AA">
        <w:rPr>
          <w:sz w:val="24"/>
          <w:szCs w:val="24"/>
        </w:rPr>
        <w:t>}</w:t>
      </w:r>
    </w:p>
    <w:p w14:paraId="57F81951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</w:rPr>
        <w:t xml:space="preserve">    </w:t>
      </w:r>
    </w:p>
    <w:p w14:paraId="63F026A5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</w:rPr>
        <w:t xml:space="preserve">    /** </w:t>
      </w:r>
    </w:p>
    <w:p w14:paraId="0F076934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</w:rPr>
        <w:t xml:space="preserve">     * Método para inicializar a informação das barras de vida</w:t>
      </w:r>
    </w:p>
    <w:p w14:paraId="2A5B9A87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</w:rPr>
        <w:t xml:space="preserve">     </w:t>
      </w:r>
      <w:r w:rsidRPr="001937AA">
        <w:rPr>
          <w:sz w:val="24"/>
          <w:szCs w:val="24"/>
          <w:lang w:val="en-US"/>
        </w:rPr>
        <w:t>*/</w:t>
      </w:r>
    </w:p>
    <w:p w14:paraId="1743EE15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private void </w:t>
      </w:r>
      <w:proofErr w:type="spellStart"/>
      <w:r w:rsidRPr="001937AA">
        <w:rPr>
          <w:sz w:val="24"/>
          <w:szCs w:val="24"/>
          <w:lang w:val="en-US"/>
        </w:rPr>
        <w:t>inicializeHealthBar</w:t>
      </w:r>
      <w:proofErr w:type="spellEnd"/>
      <w:r w:rsidRPr="001937AA">
        <w:rPr>
          <w:sz w:val="24"/>
          <w:szCs w:val="24"/>
          <w:lang w:val="en-US"/>
        </w:rPr>
        <w:t>(){</w:t>
      </w:r>
    </w:p>
    <w:p w14:paraId="24116895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   </w:t>
      </w:r>
      <w:proofErr w:type="spellStart"/>
      <w:r w:rsidRPr="001937AA">
        <w:rPr>
          <w:sz w:val="24"/>
          <w:szCs w:val="24"/>
          <w:lang w:val="en-US"/>
        </w:rPr>
        <w:t>healthBarPlayer</w:t>
      </w:r>
      <w:proofErr w:type="spellEnd"/>
      <w:r w:rsidRPr="001937AA">
        <w:rPr>
          <w:sz w:val="24"/>
          <w:szCs w:val="24"/>
          <w:lang w:val="en-US"/>
        </w:rPr>
        <w:t xml:space="preserve"> = new </w:t>
      </w:r>
      <w:proofErr w:type="spellStart"/>
      <w:r w:rsidRPr="001937AA">
        <w:rPr>
          <w:sz w:val="24"/>
          <w:szCs w:val="24"/>
          <w:lang w:val="en-US"/>
        </w:rPr>
        <w:t>HealthBar</w:t>
      </w:r>
      <w:proofErr w:type="spellEnd"/>
      <w:r w:rsidRPr="001937AA">
        <w:rPr>
          <w:sz w:val="24"/>
          <w:szCs w:val="24"/>
          <w:lang w:val="en-US"/>
        </w:rPr>
        <w:t>(player1);</w:t>
      </w:r>
    </w:p>
    <w:p w14:paraId="4AE5E482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   healthBarPlayer2 = new </w:t>
      </w:r>
      <w:proofErr w:type="spellStart"/>
      <w:r w:rsidRPr="001937AA">
        <w:rPr>
          <w:sz w:val="24"/>
          <w:szCs w:val="24"/>
          <w:lang w:val="en-US"/>
        </w:rPr>
        <w:t>HealthBar</w:t>
      </w:r>
      <w:proofErr w:type="spellEnd"/>
      <w:r w:rsidRPr="001937AA">
        <w:rPr>
          <w:sz w:val="24"/>
          <w:szCs w:val="24"/>
          <w:lang w:val="en-US"/>
        </w:rPr>
        <w:t>(player2);</w:t>
      </w:r>
    </w:p>
    <w:p w14:paraId="707C3AE5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   </w:t>
      </w:r>
      <w:proofErr w:type="spellStart"/>
      <w:r w:rsidRPr="001937AA">
        <w:rPr>
          <w:sz w:val="24"/>
          <w:szCs w:val="24"/>
          <w:lang w:val="en-US"/>
        </w:rPr>
        <w:t>healthBarPlayer.setHealth</w:t>
      </w:r>
      <w:proofErr w:type="spellEnd"/>
      <w:r w:rsidRPr="001937AA">
        <w:rPr>
          <w:sz w:val="24"/>
          <w:szCs w:val="24"/>
          <w:lang w:val="en-US"/>
        </w:rPr>
        <w:t>(health);</w:t>
      </w:r>
    </w:p>
    <w:p w14:paraId="68EC6411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  <w:lang w:val="en-US"/>
        </w:rPr>
        <w:t xml:space="preserve">        </w:t>
      </w:r>
      <w:r w:rsidRPr="001937AA">
        <w:rPr>
          <w:sz w:val="24"/>
          <w:szCs w:val="24"/>
        </w:rPr>
        <w:t>healthBarPlayer2.setHealth(</w:t>
      </w:r>
      <w:proofErr w:type="spellStart"/>
      <w:r w:rsidRPr="001937AA">
        <w:rPr>
          <w:sz w:val="24"/>
          <w:szCs w:val="24"/>
        </w:rPr>
        <w:t>health</w:t>
      </w:r>
      <w:proofErr w:type="spellEnd"/>
      <w:r w:rsidRPr="001937AA">
        <w:rPr>
          <w:sz w:val="24"/>
          <w:szCs w:val="24"/>
        </w:rPr>
        <w:t>);</w:t>
      </w:r>
    </w:p>
    <w:p w14:paraId="4FC7CA33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</w:rPr>
        <w:t xml:space="preserve">    } </w:t>
      </w:r>
    </w:p>
    <w:p w14:paraId="3EA4E131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</w:rPr>
        <w:t xml:space="preserve">    </w:t>
      </w:r>
    </w:p>
    <w:p w14:paraId="565FE666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</w:rPr>
        <w:t xml:space="preserve">    /** </w:t>
      </w:r>
    </w:p>
    <w:p w14:paraId="3816A97A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</w:rPr>
        <w:t xml:space="preserve">     * Método para inicializar as </w:t>
      </w:r>
      <w:proofErr w:type="spellStart"/>
      <w:r w:rsidRPr="001937AA">
        <w:rPr>
          <w:sz w:val="24"/>
          <w:szCs w:val="24"/>
        </w:rPr>
        <w:t>estatisticas</w:t>
      </w:r>
      <w:proofErr w:type="spellEnd"/>
      <w:r w:rsidRPr="001937AA">
        <w:rPr>
          <w:sz w:val="24"/>
          <w:szCs w:val="24"/>
        </w:rPr>
        <w:t xml:space="preserve"> do jogo</w:t>
      </w:r>
    </w:p>
    <w:p w14:paraId="58707FAA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</w:rPr>
        <w:t xml:space="preserve">     </w:t>
      </w:r>
      <w:r w:rsidRPr="001937AA">
        <w:rPr>
          <w:sz w:val="24"/>
          <w:szCs w:val="24"/>
          <w:lang w:val="en-US"/>
        </w:rPr>
        <w:t>*/</w:t>
      </w:r>
    </w:p>
    <w:p w14:paraId="6EDE8E7F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private void </w:t>
      </w:r>
      <w:proofErr w:type="spellStart"/>
      <w:r w:rsidRPr="001937AA">
        <w:rPr>
          <w:sz w:val="24"/>
          <w:szCs w:val="24"/>
          <w:lang w:val="en-US"/>
        </w:rPr>
        <w:t>inicializeStats</w:t>
      </w:r>
      <w:proofErr w:type="spellEnd"/>
      <w:r w:rsidRPr="001937AA">
        <w:rPr>
          <w:sz w:val="24"/>
          <w:szCs w:val="24"/>
          <w:lang w:val="en-US"/>
        </w:rPr>
        <w:t>(){</w:t>
      </w:r>
    </w:p>
    <w:p w14:paraId="6B0D93FF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   </w:t>
      </w:r>
    </w:p>
    <w:p w14:paraId="02F39334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lastRenderedPageBreak/>
        <w:t xml:space="preserve">        player1Name = new </w:t>
      </w:r>
      <w:proofErr w:type="spellStart"/>
      <w:r w:rsidRPr="001937AA">
        <w:rPr>
          <w:sz w:val="24"/>
          <w:szCs w:val="24"/>
          <w:lang w:val="en-US"/>
        </w:rPr>
        <w:t>PlayerName</w:t>
      </w:r>
      <w:proofErr w:type="spellEnd"/>
      <w:r w:rsidRPr="001937AA">
        <w:rPr>
          <w:sz w:val="24"/>
          <w:szCs w:val="24"/>
          <w:lang w:val="en-US"/>
        </w:rPr>
        <w:t xml:space="preserve">(25, </w:t>
      </w:r>
      <w:proofErr w:type="spellStart"/>
      <w:r w:rsidRPr="001937AA">
        <w:rPr>
          <w:sz w:val="24"/>
          <w:szCs w:val="24"/>
          <w:lang w:val="en-US"/>
        </w:rPr>
        <w:t>playerLabel</w:t>
      </w:r>
      <w:proofErr w:type="spellEnd"/>
      <w:r w:rsidRPr="001937AA">
        <w:rPr>
          <w:sz w:val="24"/>
          <w:szCs w:val="24"/>
          <w:lang w:val="en-US"/>
        </w:rPr>
        <w:t>, player1Id);</w:t>
      </w:r>
    </w:p>
    <w:p w14:paraId="5562E537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   player2Name = new </w:t>
      </w:r>
      <w:proofErr w:type="spellStart"/>
      <w:r w:rsidRPr="001937AA">
        <w:rPr>
          <w:sz w:val="24"/>
          <w:szCs w:val="24"/>
          <w:lang w:val="en-US"/>
        </w:rPr>
        <w:t>PlayerName</w:t>
      </w:r>
      <w:proofErr w:type="spellEnd"/>
      <w:r w:rsidRPr="001937AA">
        <w:rPr>
          <w:sz w:val="24"/>
          <w:szCs w:val="24"/>
          <w:lang w:val="en-US"/>
        </w:rPr>
        <w:t xml:space="preserve">(25, </w:t>
      </w:r>
      <w:proofErr w:type="spellStart"/>
      <w:r w:rsidRPr="001937AA">
        <w:rPr>
          <w:sz w:val="24"/>
          <w:szCs w:val="24"/>
          <w:lang w:val="en-US"/>
        </w:rPr>
        <w:t>playerLabel</w:t>
      </w:r>
      <w:proofErr w:type="spellEnd"/>
      <w:r w:rsidRPr="001937AA">
        <w:rPr>
          <w:sz w:val="24"/>
          <w:szCs w:val="24"/>
          <w:lang w:val="en-US"/>
        </w:rPr>
        <w:t>, player2Id);</w:t>
      </w:r>
    </w:p>
    <w:p w14:paraId="4E005915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   time = new Timer(40, </w:t>
      </w:r>
      <w:proofErr w:type="spellStart"/>
      <w:r w:rsidRPr="001937AA">
        <w:rPr>
          <w:sz w:val="24"/>
          <w:szCs w:val="24"/>
          <w:lang w:val="en-US"/>
        </w:rPr>
        <w:t>timeLabel</w:t>
      </w:r>
      <w:proofErr w:type="spellEnd"/>
      <w:r w:rsidRPr="001937AA">
        <w:rPr>
          <w:sz w:val="24"/>
          <w:szCs w:val="24"/>
          <w:lang w:val="en-US"/>
        </w:rPr>
        <w:t>);</w:t>
      </w:r>
    </w:p>
    <w:p w14:paraId="7E664CE6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   </w:t>
      </w:r>
      <w:proofErr w:type="spellStart"/>
      <w:r w:rsidRPr="001937AA">
        <w:rPr>
          <w:sz w:val="24"/>
          <w:szCs w:val="24"/>
          <w:lang w:val="en-US"/>
        </w:rPr>
        <w:t>addObject</w:t>
      </w:r>
      <w:proofErr w:type="spellEnd"/>
      <w:r w:rsidRPr="001937AA">
        <w:rPr>
          <w:sz w:val="24"/>
          <w:szCs w:val="24"/>
          <w:lang w:val="en-US"/>
        </w:rPr>
        <w:t xml:space="preserve">(time, </w:t>
      </w:r>
      <w:proofErr w:type="spellStart"/>
      <w:r w:rsidRPr="001937AA">
        <w:rPr>
          <w:sz w:val="24"/>
          <w:szCs w:val="24"/>
          <w:lang w:val="en-US"/>
        </w:rPr>
        <w:t>getWidth</w:t>
      </w:r>
      <w:proofErr w:type="spellEnd"/>
      <w:r w:rsidRPr="001937AA">
        <w:rPr>
          <w:sz w:val="24"/>
          <w:szCs w:val="24"/>
          <w:lang w:val="en-US"/>
        </w:rPr>
        <w:t>()/2,20);</w:t>
      </w:r>
    </w:p>
    <w:p w14:paraId="35A0FE54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   </w:t>
      </w:r>
      <w:proofErr w:type="spellStart"/>
      <w:r w:rsidRPr="001937AA">
        <w:rPr>
          <w:sz w:val="24"/>
          <w:szCs w:val="24"/>
          <w:lang w:val="en-US"/>
        </w:rPr>
        <w:t>addObject</w:t>
      </w:r>
      <w:proofErr w:type="spellEnd"/>
      <w:r w:rsidRPr="001937AA">
        <w:rPr>
          <w:sz w:val="24"/>
          <w:szCs w:val="24"/>
          <w:lang w:val="en-US"/>
        </w:rPr>
        <w:t xml:space="preserve">(player1Name, </w:t>
      </w:r>
      <w:proofErr w:type="spellStart"/>
      <w:r w:rsidRPr="001937AA">
        <w:rPr>
          <w:sz w:val="24"/>
          <w:szCs w:val="24"/>
          <w:lang w:val="en-US"/>
        </w:rPr>
        <w:t>getWidth</w:t>
      </w:r>
      <w:proofErr w:type="spellEnd"/>
      <w:r w:rsidRPr="001937AA">
        <w:rPr>
          <w:sz w:val="24"/>
          <w:szCs w:val="24"/>
          <w:lang w:val="en-US"/>
        </w:rPr>
        <w:t>()/10,getHeight()/20);</w:t>
      </w:r>
    </w:p>
    <w:p w14:paraId="7C49B035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   </w:t>
      </w:r>
      <w:proofErr w:type="spellStart"/>
      <w:r w:rsidRPr="001937AA">
        <w:rPr>
          <w:sz w:val="24"/>
          <w:szCs w:val="24"/>
          <w:lang w:val="en-US"/>
        </w:rPr>
        <w:t>addObject</w:t>
      </w:r>
      <w:proofErr w:type="spellEnd"/>
      <w:r w:rsidRPr="001937AA">
        <w:rPr>
          <w:sz w:val="24"/>
          <w:szCs w:val="24"/>
          <w:lang w:val="en-US"/>
        </w:rPr>
        <w:t>(player1BulletsInfo, player1Name.getX(),player1Name.getY()+20);</w:t>
      </w:r>
    </w:p>
    <w:p w14:paraId="31F9DD56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   </w:t>
      </w:r>
      <w:proofErr w:type="spellStart"/>
      <w:r w:rsidRPr="001937AA">
        <w:rPr>
          <w:sz w:val="24"/>
          <w:szCs w:val="24"/>
          <w:lang w:val="en-US"/>
        </w:rPr>
        <w:t>addObject</w:t>
      </w:r>
      <w:proofErr w:type="spellEnd"/>
      <w:r w:rsidRPr="001937AA">
        <w:rPr>
          <w:sz w:val="24"/>
          <w:szCs w:val="24"/>
          <w:lang w:val="en-US"/>
        </w:rPr>
        <w:t>(</w:t>
      </w:r>
      <w:proofErr w:type="spellStart"/>
      <w:r w:rsidRPr="001937AA">
        <w:rPr>
          <w:sz w:val="24"/>
          <w:szCs w:val="24"/>
          <w:lang w:val="en-US"/>
        </w:rPr>
        <w:t>healthBarPlayer</w:t>
      </w:r>
      <w:proofErr w:type="spellEnd"/>
      <w:r w:rsidRPr="001937AA">
        <w:rPr>
          <w:sz w:val="24"/>
          <w:szCs w:val="24"/>
          <w:lang w:val="en-US"/>
        </w:rPr>
        <w:t>, player1Name.getX() + 70,player1Name.getY());</w:t>
      </w:r>
    </w:p>
    <w:p w14:paraId="59ACFE4A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   </w:t>
      </w:r>
      <w:proofErr w:type="spellStart"/>
      <w:r w:rsidRPr="001937AA">
        <w:rPr>
          <w:sz w:val="24"/>
          <w:szCs w:val="24"/>
          <w:lang w:val="en-US"/>
        </w:rPr>
        <w:t>addObject</w:t>
      </w:r>
      <w:proofErr w:type="spellEnd"/>
      <w:r w:rsidRPr="001937AA">
        <w:rPr>
          <w:sz w:val="24"/>
          <w:szCs w:val="24"/>
          <w:lang w:val="en-US"/>
        </w:rPr>
        <w:t xml:space="preserve">(player2Name, </w:t>
      </w:r>
      <w:proofErr w:type="spellStart"/>
      <w:r w:rsidRPr="001937AA">
        <w:rPr>
          <w:sz w:val="24"/>
          <w:szCs w:val="24"/>
          <w:lang w:val="en-US"/>
        </w:rPr>
        <w:t>getWidth</w:t>
      </w:r>
      <w:proofErr w:type="spellEnd"/>
      <w:r w:rsidRPr="001937AA">
        <w:rPr>
          <w:sz w:val="24"/>
          <w:szCs w:val="24"/>
          <w:lang w:val="en-US"/>
        </w:rPr>
        <w:t>()/10,getHeight()/8);</w:t>
      </w:r>
    </w:p>
    <w:p w14:paraId="5CA432C0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   </w:t>
      </w:r>
      <w:proofErr w:type="spellStart"/>
      <w:r w:rsidRPr="001937AA">
        <w:rPr>
          <w:sz w:val="24"/>
          <w:szCs w:val="24"/>
          <w:lang w:val="en-US"/>
        </w:rPr>
        <w:t>addObject</w:t>
      </w:r>
      <w:proofErr w:type="spellEnd"/>
      <w:r w:rsidRPr="001937AA">
        <w:rPr>
          <w:sz w:val="24"/>
          <w:szCs w:val="24"/>
          <w:lang w:val="en-US"/>
        </w:rPr>
        <w:t>(player2BulletsInfo, player2Name.getX(),player2Name.getY()+20);</w:t>
      </w:r>
    </w:p>
    <w:p w14:paraId="223BCFBC" w14:textId="77777777" w:rsidR="00486094" w:rsidRPr="001937AA" w:rsidRDefault="00486094" w:rsidP="001937AA">
      <w:pPr>
        <w:rPr>
          <w:sz w:val="24"/>
          <w:szCs w:val="24"/>
          <w:u w:val="single"/>
          <w:lang w:val="en-US"/>
        </w:rPr>
      </w:pPr>
      <w:r w:rsidRPr="001937AA">
        <w:rPr>
          <w:sz w:val="24"/>
          <w:szCs w:val="24"/>
          <w:lang w:val="en-US"/>
        </w:rPr>
        <w:t xml:space="preserve">        </w:t>
      </w:r>
      <w:proofErr w:type="spellStart"/>
      <w:r w:rsidRPr="001937AA">
        <w:rPr>
          <w:sz w:val="24"/>
          <w:szCs w:val="24"/>
          <w:lang w:val="en-US"/>
        </w:rPr>
        <w:t>addObject</w:t>
      </w:r>
      <w:proofErr w:type="spellEnd"/>
      <w:r w:rsidRPr="001937AA">
        <w:rPr>
          <w:sz w:val="24"/>
          <w:szCs w:val="24"/>
          <w:lang w:val="en-US"/>
        </w:rPr>
        <w:t>(healthBarPlayer2, player2Name.getX() + 70,player2Name.getY());</w:t>
      </w:r>
    </w:p>
    <w:p w14:paraId="6B9D2CEC" w14:textId="77777777" w:rsidR="00486094" w:rsidRPr="001937AA" w:rsidRDefault="00486094" w:rsidP="001937AA">
      <w:pPr>
        <w:rPr>
          <w:sz w:val="24"/>
          <w:szCs w:val="24"/>
          <w:u w:val="single"/>
        </w:rPr>
      </w:pPr>
      <w:r w:rsidRPr="001937AA">
        <w:rPr>
          <w:sz w:val="24"/>
          <w:szCs w:val="24"/>
          <w:lang w:val="en-US"/>
        </w:rPr>
        <w:t xml:space="preserve">    </w:t>
      </w:r>
      <w:r w:rsidRPr="001937AA">
        <w:rPr>
          <w:sz w:val="24"/>
          <w:szCs w:val="24"/>
        </w:rPr>
        <w:t>}</w:t>
      </w:r>
    </w:p>
    <w:p w14:paraId="07D13A78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</w:rPr>
        <w:t xml:space="preserve">    /** </w:t>
      </w:r>
    </w:p>
    <w:p w14:paraId="00BCD441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</w:rPr>
        <w:t xml:space="preserve">     * Método para inicializar os jogadores e adiciona-los no mundo</w:t>
      </w:r>
    </w:p>
    <w:p w14:paraId="6727801A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</w:rPr>
        <w:t xml:space="preserve">     </w:t>
      </w:r>
      <w:r w:rsidRPr="001937AA">
        <w:rPr>
          <w:sz w:val="24"/>
          <w:szCs w:val="24"/>
          <w:lang w:val="en-US"/>
        </w:rPr>
        <w:t>*/</w:t>
      </w:r>
    </w:p>
    <w:p w14:paraId="716A5204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private void </w:t>
      </w:r>
      <w:proofErr w:type="spellStart"/>
      <w:r w:rsidRPr="001937AA">
        <w:rPr>
          <w:sz w:val="24"/>
          <w:szCs w:val="24"/>
          <w:lang w:val="en-US"/>
        </w:rPr>
        <w:t>populateWorld</w:t>
      </w:r>
      <w:proofErr w:type="spellEnd"/>
      <w:r w:rsidRPr="001937AA">
        <w:rPr>
          <w:sz w:val="24"/>
          <w:szCs w:val="24"/>
          <w:lang w:val="en-US"/>
        </w:rPr>
        <w:t>()</w:t>
      </w:r>
    </w:p>
    <w:p w14:paraId="16D95054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{</w:t>
      </w:r>
    </w:p>
    <w:p w14:paraId="29EB5725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   player1BulletsInfo.setBullets(</w:t>
      </w:r>
      <w:proofErr w:type="spellStart"/>
      <w:r w:rsidRPr="001937AA">
        <w:rPr>
          <w:sz w:val="24"/>
          <w:szCs w:val="24"/>
          <w:lang w:val="en-US"/>
        </w:rPr>
        <w:t>bulletsQuantity</w:t>
      </w:r>
      <w:proofErr w:type="spellEnd"/>
      <w:r w:rsidRPr="001937AA">
        <w:rPr>
          <w:sz w:val="24"/>
          <w:szCs w:val="24"/>
          <w:lang w:val="en-US"/>
        </w:rPr>
        <w:t>);</w:t>
      </w:r>
    </w:p>
    <w:p w14:paraId="447AFBDC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   player2BulletsInfo.setBullets(</w:t>
      </w:r>
      <w:proofErr w:type="spellStart"/>
      <w:r w:rsidRPr="001937AA">
        <w:rPr>
          <w:sz w:val="24"/>
          <w:szCs w:val="24"/>
          <w:lang w:val="en-US"/>
        </w:rPr>
        <w:t>bulletsQuantity</w:t>
      </w:r>
      <w:proofErr w:type="spellEnd"/>
      <w:r w:rsidRPr="001937AA">
        <w:rPr>
          <w:sz w:val="24"/>
          <w:szCs w:val="24"/>
          <w:lang w:val="en-US"/>
        </w:rPr>
        <w:t>);</w:t>
      </w:r>
    </w:p>
    <w:p w14:paraId="3D1D0375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   player1 = new Player(player1Id, player1BulletsInfo, </w:t>
      </w:r>
      <w:proofErr w:type="spellStart"/>
      <w:r w:rsidRPr="001937AA">
        <w:rPr>
          <w:sz w:val="24"/>
          <w:szCs w:val="24"/>
          <w:lang w:val="en-US"/>
        </w:rPr>
        <w:t>healthBarPlayer</w:t>
      </w:r>
      <w:proofErr w:type="spellEnd"/>
      <w:r w:rsidRPr="001937AA">
        <w:rPr>
          <w:sz w:val="24"/>
          <w:szCs w:val="24"/>
          <w:lang w:val="en-US"/>
        </w:rPr>
        <w:t>);</w:t>
      </w:r>
    </w:p>
    <w:p w14:paraId="1D1A85DC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   player2 = new Player(player2Id, player2BulletsInfo, healthBarPlayer2);</w:t>
      </w:r>
    </w:p>
    <w:p w14:paraId="1D8E010C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   </w:t>
      </w:r>
      <w:proofErr w:type="spellStart"/>
      <w:r w:rsidRPr="001937AA">
        <w:rPr>
          <w:sz w:val="24"/>
          <w:szCs w:val="24"/>
          <w:lang w:val="en-US"/>
        </w:rPr>
        <w:t>addObject</w:t>
      </w:r>
      <w:proofErr w:type="spellEnd"/>
      <w:r w:rsidRPr="001937AA">
        <w:rPr>
          <w:sz w:val="24"/>
          <w:szCs w:val="24"/>
          <w:lang w:val="en-US"/>
        </w:rPr>
        <w:t>(player1,getWidth()/10,getHeight()/10);</w:t>
      </w:r>
    </w:p>
    <w:p w14:paraId="6BCADEB5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   </w:t>
      </w:r>
      <w:proofErr w:type="spellStart"/>
      <w:r w:rsidRPr="001937AA">
        <w:rPr>
          <w:sz w:val="24"/>
          <w:szCs w:val="24"/>
          <w:lang w:val="en-US"/>
        </w:rPr>
        <w:t>addObject</w:t>
      </w:r>
      <w:proofErr w:type="spellEnd"/>
      <w:r w:rsidRPr="001937AA">
        <w:rPr>
          <w:sz w:val="24"/>
          <w:szCs w:val="24"/>
          <w:lang w:val="en-US"/>
        </w:rPr>
        <w:t>(player2,getWidth()/10 + 50,getHeight()/10);</w:t>
      </w:r>
    </w:p>
    <w:p w14:paraId="60CEAC2E" w14:textId="77777777" w:rsidR="00486094" w:rsidRPr="001937AA" w:rsidRDefault="00486094" w:rsidP="001937AA">
      <w:pPr>
        <w:rPr>
          <w:sz w:val="24"/>
          <w:szCs w:val="24"/>
          <w:u w:val="single"/>
        </w:rPr>
      </w:pPr>
      <w:r w:rsidRPr="001937AA">
        <w:rPr>
          <w:sz w:val="24"/>
          <w:szCs w:val="24"/>
          <w:lang w:val="en-US"/>
        </w:rPr>
        <w:t xml:space="preserve">    </w:t>
      </w:r>
      <w:r w:rsidRPr="001937AA">
        <w:rPr>
          <w:sz w:val="24"/>
          <w:szCs w:val="24"/>
        </w:rPr>
        <w:t>}</w:t>
      </w:r>
    </w:p>
    <w:p w14:paraId="73B0463C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</w:rPr>
        <w:t xml:space="preserve">    /** </w:t>
      </w:r>
    </w:p>
    <w:p w14:paraId="4C8370B8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</w:rPr>
        <w:t xml:space="preserve">     * Método para inicializar os buracos negros no mundo</w:t>
      </w:r>
    </w:p>
    <w:p w14:paraId="698825AC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</w:rPr>
        <w:t xml:space="preserve">     </w:t>
      </w:r>
      <w:r w:rsidRPr="001937AA">
        <w:rPr>
          <w:sz w:val="24"/>
          <w:szCs w:val="24"/>
          <w:lang w:val="en-US"/>
        </w:rPr>
        <w:t>*/</w:t>
      </w:r>
    </w:p>
    <w:p w14:paraId="271A27BB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private void </w:t>
      </w:r>
      <w:proofErr w:type="spellStart"/>
      <w:r w:rsidRPr="001937AA">
        <w:rPr>
          <w:sz w:val="24"/>
          <w:szCs w:val="24"/>
          <w:lang w:val="en-US"/>
        </w:rPr>
        <w:t>addBlackHoles</w:t>
      </w:r>
      <w:proofErr w:type="spellEnd"/>
      <w:r w:rsidRPr="001937AA">
        <w:rPr>
          <w:sz w:val="24"/>
          <w:szCs w:val="24"/>
          <w:lang w:val="en-US"/>
        </w:rPr>
        <w:t>(){</w:t>
      </w:r>
    </w:p>
    <w:p w14:paraId="3172E828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   blackHole1 = new </w:t>
      </w:r>
      <w:proofErr w:type="spellStart"/>
      <w:r w:rsidRPr="001937AA">
        <w:rPr>
          <w:sz w:val="24"/>
          <w:szCs w:val="24"/>
          <w:lang w:val="en-US"/>
        </w:rPr>
        <w:t>BlackHoles</w:t>
      </w:r>
      <w:proofErr w:type="spellEnd"/>
      <w:r w:rsidRPr="001937AA">
        <w:rPr>
          <w:sz w:val="24"/>
          <w:szCs w:val="24"/>
          <w:lang w:val="en-US"/>
        </w:rPr>
        <w:t>();</w:t>
      </w:r>
    </w:p>
    <w:p w14:paraId="20411B5A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lastRenderedPageBreak/>
        <w:t xml:space="preserve">        blackHole2 = new </w:t>
      </w:r>
      <w:proofErr w:type="spellStart"/>
      <w:r w:rsidRPr="001937AA">
        <w:rPr>
          <w:sz w:val="24"/>
          <w:szCs w:val="24"/>
          <w:lang w:val="en-US"/>
        </w:rPr>
        <w:t>BlackHoles</w:t>
      </w:r>
      <w:proofErr w:type="spellEnd"/>
      <w:r w:rsidRPr="001937AA">
        <w:rPr>
          <w:sz w:val="24"/>
          <w:szCs w:val="24"/>
          <w:lang w:val="en-US"/>
        </w:rPr>
        <w:t>();</w:t>
      </w:r>
    </w:p>
    <w:p w14:paraId="7CC316D8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   </w:t>
      </w:r>
      <w:proofErr w:type="spellStart"/>
      <w:r w:rsidRPr="001937AA">
        <w:rPr>
          <w:sz w:val="24"/>
          <w:szCs w:val="24"/>
          <w:lang w:val="en-US"/>
        </w:rPr>
        <w:t>addObject</w:t>
      </w:r>
      <w:proofErr w:type="spellEnd"/>
      <w:r w:rsidRPr="001937AA">
        <w:rPr>
          <w:sz w:val="24"/>
          <w:szCs w:val="24"/>
          <w:lang w:val="en-US"/>
        </w:rPr>
        <w:t>(blackHole1, 100, 600);</w:t>
      </w:r>
    </w:p>
    <w:p w14:paraId="635063CA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   </w:t>
      </w:r>
      <w:proofErr w:type="spellStart"/>
      <w:r w:rsidRPr="001937AA">
        <w:rPr>
          <w:sz w:val="24"/>
          <w:szCs w:val="24"/>
          <w:lang w:val="en-US"/>
        </w:rPr>
        <w:t>addObject</w:t>
      </w:r>
      <w:proofErr w:type="spellEnd"/>
      <w:r w:rsidRPr="001937AA">
        <w:rPr>
          <w:sz w:val="24"/>
          <w:szCs w:val="24"/>
          <w:lang w:val="en-US"/>
        </w:rPr>
        <w:t>(blackHole2, 700,100);</w:t>
      </w:r>
    </w:p>
    <w:p w14:paraId="1E111806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}</w:t>
      </w:r>
    </w:p>
    <w:p w14:paraId="10D35747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</w:t>
      </w:r>
    </w:p>
    <w:p w14:paraId="16C80202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public void act(){</w:t>
      </w:r>
    </w:p>
    <w:p w14:paraId="1201B795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   count++;</w:t>
      </w:r>
    </w:p>
    <w:p w14:paraId="66EC9316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   </w:t>
      </w:r>
      <w:proofErr w:type="spellStart"/>
      <w:r w:rsidRPr="001937AA">
        <w:rPr>
          <w:sz w:val="24"/>
          <w:szCs w:val="24"/>
          <w:lang w:val="en-US"/>
        </w:rPr>
        <w:t>spawAliens</w:t>
      </w:r>
      <w:proofErr w:type="spellEnd"/>
      <w:r w:rsidRPr="001937AA">
        <w:rPr>
          <w:sz w:val="24"/>
          <w:szCs w:val="24"/>
          <w:lang w:val="en-US"/>
        </w:rPr>
        <w:t>();</w:t>
      </w:r>
    </w:p>
    <w:p w14:paraId="1CD3A988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   </w:t>
      </w:r>
      <w:proofErr w:type="spellStart"/>
      <w:r w:rsidRPr="001937AA">
        <w:rPr>
          <w:sz w:val="24"/>
          <w:szCs w:val="24"/>
          <w:lang w:val="en-US"/>
        </w:rPr>
        <w:t>lauchMeteors</w:t>
      </w:r>
      <w:proofErr w:type="spellEnd"/>
      <w:r w:rsidRPr="001937AA">
        <w:rPr>
          <w:sz w:val="24"/>
          <w:szCs w:val="24"/>
          <w:lang w:val="en-US"/>
        </w:rPr>
        <w:t>();</w:t>
      </w:r>
    </w:p>
    <w:p w14:paraId="7F1B8784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   </w:t>
      </w:r>
      <w:proofErr w:type="spellStart"/>
      <w:r w:rsidRPr="001937AA">
        <w:rPr>
          <w:sz w:val="24"/>
          <w:szCs w:val="24"/>
          <w:lang w:val="en-US"/>
        </w:rPr>
        <w:t>lauchBulletsBoxes</w:t>
      </w:r>
      <w:proofErr w:type="spellEnd"/>
      <w:r w:rsidRPr="001937AA">
        <w:rPr>
          <w:sz w:val="24"/>
          <w:szCs w:val="24"/>
          <w:lang w:val="en-US"/>
        </w:rPr>
        <w:t>();</w:t>
      </w:r>
    </w:p>
    <w:p w14:paraId="5E2ACD3C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   </w:t>
      </w:r>
      <w:proofErr w:type="spellStart"/>
      <w:r w:rsidRPr="001937AA">
        <w:rPr>
          <w:sz w:val="24"/>
          <w:szCs w:val="24"/>
          <w:lang w:val="en-US"/>
        </w:rPr>
        <w:t>lauchHealthSuply</w:t>
      </w:r>
      <w:proofErr w:type="spellEnd"/>
      <w:r w:rsidRPr="001937AA">
        <w:rPr>
          <w:sz w:val="24"/>
          <w:szCs w:val="24"/>
          <w:lang w:val="en-US"/>
        </w:rPr>
        <w:t>();</w:t>
      </w:r>
    </w:p>
    <w:p w14:paraId="2B10616C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  <w:lang w:val="en-US"/>
        </w:rPr>
        <w:t xml:space="preserve">        </w:t>
      </w:r>
      <w:proofErr w:type="spellStart"/>
      <w:r w:rsidRPr="001937AA">
        <w:rPr>
          <w:sz w:val="24"/>
          <w:szCs w:val="24"/>
        </w:rPr>
        <w:t>defeat</w:t>
      </w:r>
      <w:proofErr w:type="spellEnd"/>
      <w:r w:rsidRPr="001937AA">
        <w:rPr>
          <w:sz w:val="24"/>
          <w:szCs w:val="24"/>
        </w:rPr>
        <w:t>();</w:t>
      </w:r>
    </w:p>
    <w:p w14:paraId="2E7631EB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</w:rPr>
        <w:t xml:space="preserve">        </w:t>
      </w:r>
      <w:proofErr w:type="spellStart"/>
      <w:r w:rsidRPr="001937AA">
        <w:rPr>
          <w:sz w:val="24"/>
          <w:szCs w:val="24"/>
        </w:rPr>
        <w:t>victory</w:t>
      </w:r>
      <w:proofErr w:type="spellEnd"/>
      <w:r w:rsidRPr="001937AA">
        <w:rPr>
          <w:sz w:val="24"/>
          <w:szCs w:val="24"/>
        </w:rPr>
        <w:t>();</w:t>
      </w:r>
    </w:p>
    <w:p w14:paraId="0765DB5E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</w:rPr>
        <w:t xml:space="preserve">    }</w:t>
      </w:r>
    </w:p>
    <w:p w14:paraId="699D5434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</w:rPr>
        <w:t xml:space="preserve">    </w:t>
      </w:r>
    </w:p>
    <w:p w14:paraId="53B42B6D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</w:rPr>
        <w:t xml:space="preserve">    /** </w:t>
      </w:r>
    </w:p>
    <w:p w14:paraId="41F2DAF3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</w:rPr>
        <w:t xml:space="preserve">     * Método para adicionar </w:t>
      </w:r>
      <w:proofErr w:type="spellStart"/>
      <w:r w:rsidRPr="001937AA">
        <w:rPr>
          <w:sz w:val="24"/>
          <w:szCs w:val="24"/>
        </w:rPr>
        <w:t>aliens</w:t>
      </w:r>
      <w:proofErr w:type="spellEnd"/>
      <w:r w:rsidRPr="001937AA">
        <w:rPr>
          <w:sz w:val="24"/>
          <w:szCs w:val="24"/>
        </w:rPr>
        <w:t xml:space="preserve"> pelas bordas do mapa</w:t>
      </w:r>
    </w:p>
    <w:p w14:paraId="1CC67AC4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</w:rPr>
        <w:t xml:space="preserve">     </w:t>
      </w:r>
      <w:r w:rsidRPr="001937AA">
        <w:rPr>
          <w:sz w:val="24"/>
          <w:szCs w:val="24"/>
          <w:lang w:val="en-US"/>
        </w:rPr>
        <w:t>*/</w:t>
      </w:r>
    </w:p>
    <w:p w14:paraId="0560668E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private void </w:t>
      </w:r>
      <w:proofErr w:type="spellStart"/>
      <w:r w:rsidRPr="001937AA">
        <w:rPr>
          <w:sz w:val="24"/>
          <w:szCs w:val="24"/>
          <w:lang w:val="en-US"/>
        </w:rPr>
        <w:t>spawAliens</w:t>
      </w:r>
      <w:proofErr w:type="spellEnd"/>
      <w:r w:rsidRPr="001937AA">
        <w:rPr>
          <w:sz w:val="24"/>
          <w:szCs w:val="24"/>
          <w:lang w:val="en-US"/>
        </w:rPr>
        <w:t>(){</w:t>
      </w:r>
    </w:p>
    <w:p w14:paraId="5E4B15A6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if(count % </w:t>
      </w:r>
      <w:proofErr w:type="spellStart"/>
      <w:r w:rsidRPr="001937AA">
        <w:rPr>
          <w:sz w:val="24"/>
          <w:szCs w:val="24"/>
          <w:lang w:val="en-US"/>
        </w:rPr>
        <w:t>spawnSpeed</w:t>
      </w:r>
      <w:proofErr w:type="spellEnd"/>
      <w:r w:rsidRPr="001937AA">
        <w:rPr>
          <w:sz w:val="24"/>
          <w:szCs w:val="24"/>
          <w:lang w:val="en-US"/>
        </w:rPr>
        <w:t xml:space="preserve"> == 0){</w:t>
      </w:r>
    </w:p>
    <w:p w14:paraId="018A66C3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       </w:t>
      </w:r>
      <w:proofErr w:type="spellStart"/>
      <w:r w:rsidRPr="001937AA">
        <w:rPr>
          <w:sz w:val="24"/>
          <w:szCs w:val="24"/>
          <w:lang w:val="en-US"/>
        </w:rPr>
        <w:t>randomSpawn</w:t>
      </w:r>
      <w:proofErr w:type="spellEnd"/>
      <w:r w:rsidRPr="001937AA">
        <w:rPr>
          <w:sz w:val="24"/>
          <w:szCs w:val="24"/>
          <w:lang w:val="en-US"/>
        </w:rPr>
        <w:t xml:space="preserve"> = </w:t>
      </w:r>
      <w:proofErr w:type="spellStart"/>
      <w:r w:rsidRPr="001937AA">
        <w:rPr>
          <w:sz w:val="24"/>
          <w:szCs w:val="24"/>
          <w:lang w:val="en-US"/>
        </w:rPr>
        <w:t>Greenfoot.getRandomNumber</w:t>
      </w:r>
      <w:proofErr w:type="spellEnd"/>
      <w:r w:rsidRPr="001937AA">
        <w:rPr>
          <w:sz w:val="24"/>
          <w:szCs w:val="24"/>
          <w:lang w:val="en-US"/>
        </w:rPr>
        <w:t>(8);</w:t>
      </w:r>
    </w:p>
    <w:p w14:paraId="3594F812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       switch(</w:t>
      </w:r>
      <w:proofErr w:type="spellStart"/>
      <w:r w:rsidRPr="001937AA">
        <w:rPr>
          <w:sz w:val="24"/>
          <w:szCs w:val="24"/>
          <w:lang w:val="en-US"/>
        </w:rPr>
        <w:t>randomSpawn</w:t>
      </w:r>
      <w:proofErr w:type="spellEnd"/>
      <w:r w:rsidRPr="001937AA">
        <w:rPr>
          <w:sz w:val="24"/>
          <w:szCs w:val="24"/>
          <w:lang w:val="en-US"/>
        </w:rPr>
        <w:t>){</w:t>
      </w:r>
    </w:p>
    <w:p w14:paraId="2EFD8AFB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           case 0 : </w:t>
      </w:r>
      <w:proofErr w:type="spellStart"/>
      <w:r w:rsidRPr="001937AA">
        <w:rPr>
          <w:sz w:val="24"/>
          <w:szCs w:val="24"/>
          <w:lang w:val="en-US"/>
        </w:rPr>
        <w:t>addObject</w:t>
      </w:r>
      <w:proofErr w:type="spellEnd"/>
      <w:r w:rsidRPr="001937AA">
        <w:rPr>
          <w:sz w:val="24"/>
          <w:szCs w:val="24"/>
          <w:lang w:val="en-US"/>
        </w:rPr>
        <w:t>(new Alien(player1, player2, score), 0,0);</w:t>
      </w:r>
    </w:p>
    <w:p w14:paraId="4FC98637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           break;</w:t>
      </w:r>
    </w:p>
    <w:p w14:paraId="012ECD51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           case 1 : </w:t>
      </w:r>
      <w:proofErr w:type="spellStart"/>
      <w:r w:rsidRPr="001937AA">
        <w:rPr>
          <w:sz w:val="24"/>
          <w:szCs w:val="24"/>
          <w:lang w:val="en-US"/>
        </w:rPr>
        <w:t>addObject</w:t>
      </w:r>
      <w:proofErr w:type="spellEnd"/>
      <w:r w:rsidRPr="001937AA">
        <w:rPr>
          <w:sz w:val="24"/>
          <w:szCs w:val="24"/>
          <w:lang w:val="en-US"/>
        </w:rPr>
        <w:t xml:space="preserve">(new Alien(player1, player2, score), </w:t>
      </w:r>
      <w:proofErr w:type="spellStart"/>
      <w:r w:rsidRPr="001937AA">
        <w:rPr>
          <w:sz w:val="24"/>
          <w:szCs w:val="24"/>
          <w:lang w:val="en-US"/>
        </w:rPr>
        <w:t>getWidth</w:t>
      </w:r>
      <w:proofErr w:type="spellEnd"/>
      <w:r w:rsidRPr="001937AA">
        <w:rPr>
          <w:sz w:val="24"/>
          <w:szCs w:val="24"/>
          <w:lang w:val="en-US"/>
        </w:rPr>
        <w:t>()/2,0);</w:t>
      </w:r>
    </w:p>
    <w:p w14:paraId="7B874E06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           break;</w:t>
      </w:r>
    </w:p>
    <w:p w14:paraId="10C945D4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           case 2 : </w:t>
      </w:r>
      <w:proofErr w:type="spellStart"/>
      <w:r w:rsidRPr="001937AA">
        <w:rPr>
          <w:sz w:val="24"/>
          <w:szCs w:val="24"/>
          <w:lang w:val="en-US"/>
        </w:rPr>
        <w:t>addObject</w:t>
      </w:r>
      <w:proofErr w:type="spellEnd"/>
      <w:r w:rsidRPr="001937AA">
        <w:rPr>
          <w:sz w:val="24"/>
          <w:szCs w:val="24"/>
          <w:lang w:val="en-US"/>
        </w:rPr>
        <w:t xml:space="preserve">(new Alien(player1, player2, score), </w:t>
      </w:r>
      <w:proofErr w:type="spellStart"/>
      <w:r w:rsidRPr="001937AA">
        <w:rPr>
          <w:sz w:val="24"/>
          <w:szCs w:val="24"/>
          <w:lang w:val="en-US"/>
        </w:rPr>
        <w:t>getWidth</w:t>
      </w:r>
      <w:proofErr w:type="spellEnd"/>
      <w:r w:rsidRPr="001937AA">
        <w:rPr>
          <w:sz w:val="24"/>
          <w:szCs w:val="24"/>
          <w:lang w:val="en-US"/>
        </w:rPr>
        <w:t>(),0);</w:t>
      </w:r>
    </w:p>
    <w:p w14:paraId="14888898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           break;</w:t>
      </w:r>
    </w:p>
    <w:p w14:paraId="54ECF9FF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           case 3 : </w:t>
      </w:r>
      <w:proofErr w:type="spellStart"/>
      <w:r w:rsidRPr="001937AA">
        <w:rPr>
          <w:sz w:val="24"/>
          <w:szCs w:val="24"/>
          <w:lang w:val="en-US"/>
        </w:rPr>
        <w:t>addObject</w:t>
      </w:r>
      <w:proofErr w:type="spellEnd"/>
      <w:r w:rsidRPr="001937AA">
        <w:rPr>
          <w:sz w:val="24"/>
          <w:szCs w:val="24"/>
          <w:lang w:val="en-US"/>
        </w:rPr>
        <w:t xml:space="preserve">(new Alien(player1, player2, score), 0, </w:t>
      </w:r>
      <w:proofErr w:type="spellStart"/>
      <w:r w:rsidRPr="001937AA">
        <w:rPr>
          <w:sz w:val="24"/>
          <w:szCs w:val="24"/>
          <w:lang w:val="en-US"/>
        </w:rPr>
        <w:t>getHeight</w:t>
      </w:r>
      <w:proofErr w:type="spellEnd"/>
      <w:r w:rsidRPr="001937AA">
        <w:rPr>
          <w:sz w:val="24"/>
          <w:szCs w:val="24"/>
          <w:lang w:val="en-US"/>
        </w:rPr>
        <w:t>()/2);</w:t>
      </w:r>
    </w:p>
    <w:p w14:paraId="223F901E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           break;</w:t>
      </w:r>
    </w:p>
    <w:p w14:paraId="7B8898A0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lastRenderedPageBreak/>
        <w:t xml:space="preserve">                case 4 : </w:t>
      </w:r>
      <w:proofErr w:type="spellStart"/>
      <w:r w:rsidRPr="001937AA">
        <w:rPr>
          <w:sz w:val="24"/>
          <w:szCs w:val="24"/>
          <w:lang w:val="en-US"/>
        </w:rPr>
        <w:t>addObject</w:t>
      </w:r>
      <w:proofErr w:type="spellEnd"/>
      <w:r w:rsidRPr="001937AA">
        <w:rPr>
          <w:sz w:val="24"/>
          <w:szCs w:val="24"/>
          <w:lang w:val="en-US"/>
        </w:rPr>
        <w:t xml:space="preserve">(new Alien(player1, player2, score), </w:t>
      </w:r>
      <w:proofErr w:type="spellStart"/>
      <w:r w:rsidRPr="001937AA">
        <w:rPr>
          <w:sz w:val="24"/>
          <w:szCs w:val="24"/>
          <w:lang w:val="en-US"/>
        </w:rPr>
        <w:t>getWidth</w:t>
      </w:r>
      <w:proofErr w:type="spellEnd"/>
      <w:r w:rsidRPr="001937AA">
        <w:rPr>
          <w:sz w:val="24"/>
          <w:szCs w:val="24"/>
          <w:lang w:val="en-US"/>
        </w:rPr>
        <w:t xml:space="preserve">(), </w:t>
      </w:r>
      <w:proofErr w:type="spellStart"/>
      <w:r w:rsidRPr="001937AA">
        <w:rPr>
          <w:sz w:val="24"/>
          <w:szCs w:val="24"/>
          <w:lang w:val="en-US"/>
        </w:rPr>
        <w:t>getHeight</w:t>
      </w:r>
      <w:proofErr w:type="spellEnd"/>
      <w:r w:rsidRPr="001937AA">
        <w:rPr>
          <w:sz w:val="24"/>
          <w:szCs w:val="24"/>
          <w:lang w:val="en-US"/>
        </w:rPr>
        <w:t>()/2);</w:t>
      </w:r>
    </w:p>
    <w:p w14:paraId="42542823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           break;</w:t>
      </w:r>
    </w:p>
    <w:p w14:paraId="3194A3DA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           case 5 : </w:t>
      </w:r>
      <w:proofErr w:type="spellStart"/>
      <w:r w:rsidRPr="001937AA">
        <w:rPr>
          <w:sz w:val="24"/>
          <w:szCs w:val="24"/>
          <w:lang w:val="en-US"/>
        </w:rPr>
        <w:t>addObject</w:t>
      </w:r>
      <w:proofErr w:type="spellEnd"/>
      <w:r w:rsidRPr="001937AA">
        <w:rPr>
          <w:sz w:val="24"/>
          <w:szCs w:val="24"/>
          <w:lang w:val="en-US"/>
        </w:rPr>
        <w:t xml:space="preserve">(new Alien(player1, player2, score), 0, </w:t>
      </w:r>
      <w:proofErr w:type="spellStart"/>
      <w:r w:rsidRPr="001937AA">
        <w:rPr>
          <w:sz w:val="24"/>
          <w:szCs w:val="24"/>
          <w:lang w:val="en-US"/>
        </w:rPr>
        <w:t>getHeight</w:t>
      </w:r>
      <w:proofErr w:type="spellEnd"/>
      <w:r w:rsidRPr="001937AA">
        <w:rPr>
          <w:sz w:val="24"/>
          <w:szCs w:val="24"/>
          <w:lang w:val="en-US"/>
        </w:rPr>
        <w:t>());</w:t>
      </w:r>
    </w:p>
    <w:p w14:paraId="2E5EB392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           break;</w:t>
      </w:r>
    </w:p>
    <w:p w14:paraId="021BA58F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           case 6 : </w:t>
      </w:r>
      <w:proofErr w:type="spellStart"/>
      <w:r w:rsidRPr="001937AA">
        <w:rPr>
          <w:sz w:val="24"/>
          <w:szCs w:val="24"/>
          <w:lang w:val="en-US"/>
        </w:rPr>
        <w:t>addObject</w:t>
      </w:r>
      <w:proofErr w:type="spellEnd"/>
      <w:r w:rsidRPr="001937AA">
        <w:rPr>
          <w:sz w:val="24"/>
          <w:szCs w:val="24"/>
          <w:lang w:val="en-US"/>
        </w:rPr>
        <w:t xml:space="preserve">(new Alien(player1, player2, score), </w:t>
      </w:r>
      <w:proofErr w:type="spellStart"/>
      <w:r w:rsidRPr="001937AA">
        <w:rPr>
          <w:sz w:val="24"/>
          <w:szCs w:val="24"/>
          <w:lang w:val="en-US"/>
        </w:rPr>
        <w:t>getWidth</w:t>
      </w:r>
      <w:proofErr w:type="spellEnd"/>
      <w:r w:rsidRPr="001937AA">
        <w:rPr>
          <w:sz w:val="24"/>
          <w:szCs w:val="24"/>
          <w:lang w:val="en-US"/>
        </w:rPr>
        <w:t>()/2,getHeight());</w:t>
      </w:r>
    </w:p>
    <w:p w14:paraId="79AB174B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           break;</w:t>
      </w:r>
    </w:p>
    <w:p w14:paraId="33A988DE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           case 7 : </w:t>
      </w:r>
      <w:proofErr w:type="spellStart"/>
      <w:r w:rsidRPr="001937AA">
        <w:rPr>
          <w:sz w:val="24"/>
          <w:szCs w:val="24"/>
          <w:lang w:val="en-US"/>
        </w:rPr>
        <w:t>addObject</w:t>
      </w:r>
      <w:proofErr w:type="spellEnd"/>
      <w:r w:rsidRPr="001937AA">
        <w:rPr>
          <w:sz w:val="24"/>
          <w:szCs w:val="24"/>
          <w:lang w:val="en-US"/>
        </w:rPr>
        <w:t xml:space="preserve">(new Alien(player1, player2, score), </w:t>
      </w:r>
      <w:proofErr w:type="spellStart"/>
      <w:r w:rsidRPr="001937AA">
        <w:rPr>
          <w:sz w:val="24"/>
          <w:szCs w:val="24"/>
          <w:lang w:val="en-US"/>
        </w:rPr>
        <w:t>getWidth</w:t>
      </w:r>
      <w:proofErr w:type="spellEnd"/>
      <w:r w:rsidRPr="001937AA">
        <w:rPr>
          <w:sz w:val="24"/>
          <w:szCs w:val="24"/>
          <w:lang w:val="en-US"/>
        </w:rPr>
        <w:t xml:space="preserve">(), </w:t>
      </w:r>
      <w:proofErr w:type="spellStart"/>
      <w:r w:rsidRPr="001937AA">
        <w:rPr>
          <w:sz w:val="24"/>
          <w:szCs w:val="24"/>
          <w:lang w:val="en-US"/>
        </w:rPr>
        <w:t>getHeight</w:t>
      </w:r>
      <w:proofErr w:type="spellEnd"/>
      <w:r w:rsidRPr="001937AA">
        <w:rPr>
          <w:sz w:val="24"/>
          <w:szCs w:val="24"/>
          <w:lang w:val="en-US"/>
        </w:rPr>
        <w:t>());</w:t>
      </w:r>
    </w:p>
    <w:p w14:paraId="09F4775B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  <w:lang w:val="en-US"/>
        </w:rPr>
        <w:t xml:space="preserve">                </w:t>
      </w:r>
      <w:r w:rsidRPr="001937AA">
        <w:rPr>
          <w:sz w:val="24"/>
          <w:szCs w:val="24"/>
        </w:rPr>
        <w:t>break;</w:t>
      </w:r>
    </w:p>
    <w:p w14:paraId="02939536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</w:rPr>
        <w:t xml:space="preserve">            }</w:t>
      </w:r>
    </w:p>
    <w:p w14:paraId="72CFE01A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</w:rPr>
        <w:t xml:space="preserve">                </w:t>
      </w:r>
    </w:p>
    <w:p w14:paraId="2BD53B16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</w:rPr>
        <w:t xml:space="preserve">        }</w:t>
      </w:r>
    </w:p>
    <w:p w14:paraId="2E488C4A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</w:rPr>
        <w:t xml:space="preserve">    }</w:t>
      </w:r>
    </w:p>
    <w:p w14:paraId="303ACFCC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</w:rPr>
        <w:t xml:space="preserve">    </w:t>
      </w:r>
    </w:p>
    <w:p w14:paraId="5B428193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</w:rPr>
        <w:t xml:space="preserve">    /** </w:t>
      </w:r>
    </w:p>
    <w:p w14:paraId="2171D4A6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</w:rPr>
        <w:t xml:space="preserve">     * Método para lançar meteoritos</w:t>
      </w:r>
    </w:p>
    <w:p w14:paraId="26F79B87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</w:rPr>
        <w:t xml:space="preserve">     */</w:t>
      </w:r>
    </w:p>
    <w:p w14:paraId="04165EDE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</w:rPr>
        <w:t xml:space="preserve">    </w:t>
      </w:r>
      <w:r w:rsidRPr="001937AA">
        <w:rPr>
          <w:sz w:val="24"/>
          <w:szCs w:val="24"/>
          <w:lang w:val="en-US"/>
        </w:rPr>
        <w:t xml:space="preserve">public void </w:t>
      </w:r>
      <w:proofErr w:type="spellStart"/>
      <w:r w:rsidRPr="001937AA">
        <w:rPr>
          <w:sz w:val="24"/>
          <w:szCs w:val="24"/>
          <w:lang w:val="en-US"/>
        </w:rPr>
        <w:t>lauchMeteors</w:t>
      </w:r>
      <w:proofErr w:type="spellEnd"/>
      <w:r w:rsidRPr="001937AA">
        <w:rPr>
          <w:sz w:val="24"/>
          <w:szCs w:val="24"/>
          <w:lang w:val="en-US"/>
        </w:rPr>
        <w:t>(){</w:t>
      </w:r>
    </w:p>
    <w:p w14:paraId="69420F70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   if(count % (</w:t>
      </w:r>
      <w:proofErr w:type="spellStart"/>
      <w:r w:rsidRPr="001937AA">
        <w:rPr>
          <w:sz w:val="24"/>
          <w:szCs w:val="24"/>
          <w:lang w:val="en-US"/>
        </w:rPr>
        <w:t>spawnSpeed</w:t>
      </w:r>
      <w:proofErr w:type="spellEnd"/>
      <w:r w:rsidRPr="001937AA">
        <w:rPr>
          <w:sz w:val="24"/>
          <w:szCs w:val="24"/>
          <w:lang w:val="en-US"/>
        </w:rPr>
        <w:t>*2) == 0){</w:t>
      </w:r>
    </w:p>
    <w:p w14:paraId="26571CA6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       int </w:t>
      </w:r>
      <w:proofErr w:type="spellStart"/>
      <w:r w:rsidRPr="001937AA">
        <w:rPr>
          <w:sz w:val="24"/>
          <w:szCs w:val="24"/>
          <w:lang w:val="en-US"/>
        </w:rPr>
        <w:t>randomWidth</w:t>
      </w:r>
      <w:proofErr w:type="spellEnd"/>
      <w:r w:rsidRPr="001937AA">
        <w:rPr>
          <w:sz w:val="24"/>
          <w:szCs w:val="24"/>
          <w:lang w:val="en-US"/>
        </w:rPr>
        <w:t xml:space="preserve"> = </w:t>
      </w:r>
      <w:proofErr w:type="spellStart"/>
      <w:r w:rsidRPr="001937AA">
        <w:rPr>
          <w:sz w:val="24"/>
          <w:szCs w:val="24"/>
          <w:lang w:val="en-US"/>
        </w:rPr>
        <w:t>Greenfoot.getRandomNumber</w:t>
      </w:r>
      <w:proofErr w:type="spellEnd"/>
      <w:r w:rsidRPr="001937AA">
        <w:rPr>
          <w:sz w:val="24"/>
          <w:szCs w:val="24"/>
          <w:lang w:val="en-US"/>
        </w:rPr>
        <w:t>(</w:t>
      </w:r>
      <w:proofErr w:type="spellStart"/>
      <w:r w:rsidRPr="001937AA">
        <w:rPr>
          <w:sz w:val="24"/>
          <w:szCs w:val="24"/>
          <w:lang w:val="en-US"/>
        </w:rPr>
        <w:t>getWidth</w:t>
      </w:r>
      <w:proofErr w:type="spellEnd"/>
      <w:r w:rsidRPr="001937AA">
        <w:rPr>
          <w:sz w:val="24"/>
          <w:szCs w:val="24"/>
          <w:lang w:val="en-US"/>
        </w:rPr>
        <w:t>());</w:t>
      </w:r>
    </w:p>
    <w:p w14:paraId="76F2C16D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       </w:t>
      </w:r>
      <w:proofErr w:type="spellStart"/>
      <w:r w:rsidRPr="001937AA">
        <w:rPr>
          <w:sz w:val="24"/>
          <w:szCs w:val="24"/>
          <w:lang w:val="en-US"/>
        </w:rPr>
        <w:t>addObject</w:t>
      </w:r>
      <w:proofErr w:type="spellEnd"/>
      <w:r w:rsidRPr="001937AA">
        <w:rPr>
          <w:sz w:val="24"/>
          <w:szCs w:val="24"/>
          <w:lang w:val="en-US"/>
        </w:rPr>
        <w:t>(new Meteor(</w:t>
      </w:r>
      <w:proofErr w:type="spellStart"/>
      <w:r w:rsidRPr="001937AA">
        <w:rPr>
          <w:sz w:val="24"/>
          <w:szCs w:val="24"/>
          <w:lang w:val="en-US"/>
        </w:rPr>
        <w:t>meteorImage</w:t>
      </w:r>
      <w:proofErr w:type="spellEnd"/>
      <w:r w:rsidRPr="001937AA">
        <w:rPr>
          <w:sz w:val="24"/>
          <w:szCs w:val="24"/>
          <w:lang w:val="en-US"/>
        </w:rPr>
        <w:t xml:space="preserve">, </w:t>
      </w:r>
      <w:proofErr w:type="spellStart"/>
      <w:r w:rsidRPr="001937AA">
        <w:rPr>
          <w:sz w:val="24"/>
          <w:szCs w:val="24"/>
          <w:lang w:val="en-US"/>
        </w:rPr>
        <w:t>meteorType</w:t>
      </w:r>
      <w:proofErr w:type="spellEnd"/>
      <w:r w:rsidRPr="001937AA">
        <w:rPr>
          <w:sz w:val="24"/>
          <w:szCs w:val="24"/>
          <w:lang w:val="en-US"/>
        </w:rPr>
        <w:t>), randomWidth,0);</w:t>
      </w:r>
    </w:p>
    <w:p w14:paraId="59F36A7B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           </w:t>
      </w:r>
    </w:p>
    <w:p w14:paraId="6A48E27F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  <w:lang w:val="en-US"/>
        </w:rPr>
        <w:t xml:space="preserve">        </w:t>
      </w:r>
      <w:r w:rsidRPr="001937AA">
        <w:rPr>
          <w:sz w:val="24"/>
          <w:szCs w:val="24"/>
        </w:rPr>
        <w:t>}</w:t>
      </w:r>
    </w:p>
    <w:p w14:paraId="09261EF9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</w:rPr>
        <w:t xml:space="preserve">    }</w:t>
      </w:r>
    </w:p>
    <w:p w14:paraId="167EDB1A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</w:rPr>
        <w:t xml:space="preserve">    </w:t>
      </w:r>
    </w:p>
    <w:p w14:paraId="1BA8211B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</w:rPr>
        <w:t xml:space="preserve">    /** </w:t>
      </w:r>
    </w:p>
    <w:p w14:paraId="1C0AC62D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</w:rPr>
        <w:t xml:space="preserve">     * Método para lançar recargas de balas</w:t>
      </w:r>
    </w:p>
    <w:p w14:paraId="64617D1E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</w:rPr>
        <w:t xml:space="preserve">     </w:t>
      </w:r>
      <w:r w:rsidRPr="001937AA">
        <w:rPr>
          <w:sz w:val="24"/>
          <w:szCs w:val="24"/>
          <w:lang w:val="en-US"/>
        </w:rPr>
        <w:t>*/</w:t>
      </w:r>
    </w:p>
    <w:p w14:paraId="0B09E0C3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public void </w:t>
      </w:r>
      <w:proofErr w:type="spellStart"/>
      <w:r w:rsidRPr="001937AA">
        <w:rPr>
          <w:sz w:val="24"/>
          <w:szCs w:val="24"/>
          <w:lang w:val="en-US"/>
        </w:rPr>
        <w:t>lauchBulletsBoxes</w:t>
      </w:r>
      <w:proofErr w:type="spellEnd"/>
      <w:r w:rsidRPr="001937AA">
        <w:rPr>
          <w:sz w:val="24"/>
          <w:szCs w:val="24"/>
          <w:lang w:val="en-US"/>
        </w:rPr>
        <w:t>(){</w:t>
      </w:r>
    </w:p>
    <w:p w14:paraId="15004BCB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   </w:t>
      </w:r>
    </w:p>
    <w:p w14:paraId="47687201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lastRenderedPageBreak/>
        <w:t xml:space="preserve">        if(count % (</w:t>
      </w:r>
      <w:proofErr w:type="spellStart"/>
      <w:r w:rsidRPr="001937AA">
        <w:rPr>
          <w:sz w:val="24"/>
          <w:szCs w:val="24"/>
          <w:lang w:val="en-US"/>
        </w:rPr>
        <w:t>spawnSpeed</w:t>
      </w:r>
      <w:proofErr w:type="spellEnd"/>
      <w:r w:rsidRPr="001937AA">
        <w:rPr>
          <w:sz w:val="24"/>
          <w:szCs w:val="24"/>
          <w:lang w:val="en-US"/>
        </w:rPr>
        <w:t>*4) == 0){</w:t>
      </w:r>
    </w:p>
    <w:p w14:paraId="0CEA603E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       int </w:t>
      </w:r>
      <w:proofErr w:type="spellStart"/>
      <w:r w:rsidRPr="001937AA">
        <w:rPr>
          <w:sz w:val="24"/>
          <w:szCs w:val="24"/>
          <w:lang w:val="en-US"/>
        </w:rPr>
        <w:t>randomWidth</w:t>
      </w:r>
      <w:proofErr w:type="spellEnd"/>
      <w:r w:rsidRPr="001937AA">
        <w:rPr>
          <w:sz w:val="24"/>
          <w:szCs w:val="24"/>
          <w:lang w:val="en-US"/>
        </w:rPr>
        <w:t xml:space="preserve"> = </w:t>
      </w:r>
      <w:proofErr w:type="spellStart"/>
      <w:r w:rsidRPr="001937AA">
        <w:rPr>
          <w:sz w:val="24"/>
          <w:szCs w:val="24"/>
          <w:lang w:val="en-US"/>
        </w:rPr>
        <w:t>Greenfoot.getRandomNumber</w:t>
      </w:r>
      <w:proofErr w:type="spellEnd"/>
      <w:r w:rsidRPr="001937AA">
        <w:rPr>
          <w:sz w:val="24"/>
          <w:szCs w:val="24"/>
          <w:lang w:val="en-US"/>
        </w:rPr>
        <w:t>(</w:t>
      </w:r>
      <w:proofErr w:type="spellStart"/>
      <w:r w:rsidRPr="001937AA">
        <w:rPr>
          <w:sz w:val="24"/>
          <w:szCs w:val="24"/>
          <w:lang w:val="en-US"/>
        </w:rPr>
        <w:t>getWidth</w:t>
      </w:r>
      <w:proofErr w:type="spellEnd"/>
      <w:r w:rsidRPr="001937AA">
        <w:rPr>
          <w:sz w:val="24"/>
          <w:szCs w:val="24"/>
          <w:lang w:val="en-US"/>
        </w:rPr>
        <w:t>());</w:t>
      </w:r>
    </w:p>
    <w:p w14:paraId="167ACFC4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       </w:t>
      </w:r>
      <w:proofErr w:type="spellStart"/>
      <w:r w:rsidRPr="001937AA">
        <w:rPr>
          <w:sz w:val="24"/>
          <w:szCs w:val="24"/>
          <w:lang w:val="en-US"/>
        </w:rPr>
        <w:t>addObject</w:t>
      </w:r>
      <w:proofErr w:type="spellEnd"/>
      <w:r w:rsidRPr="001937AA">
        <w:rPr>
          <w:sz w:val="24"/>
          <w:szCs w:val="24"/>
          <w:lang w:val="en-US"/>
        </w:rPr>
        <w:t xml:space="preserve">(new </w:t>
      </w:r>
      <w:proofErr w:type="spellStart"/>
      <w:r w:rsidRPr="001937AA">
        <w:rPr>
          <w:sz w:val="24"/>
          <w:szCs w:val="24"/>
          <w:lang w:val="en-US"/>
        </w:rPr>
        <w:t>BulletsBox</w:t>
      </w:r>
      <w:proofErr w:type="spellEnd"/>
      <w:r w:rsidRPr="001937AA">
        <w:rPr>
          <w:sz w:val="24"/>
          <w:szCs w:val="24"/>
          <w:lang w:val="en-US"/>
        </w:rPr>
        <w:t>(</w:t>
      </w:r>
      <w:proofErr w:type="spellStart"/>
      <w:r w:rsidRPr="001937AA">
        <w:rPr>
          <w:sz w:val="24"/>
          <w:szCs w:val="24"/>
          <w:lang w:val="en-US"/>
        </w:rPr>
        <w:t>bulletsBoxImage</w:t>
      </w:r>
      <w:proofErr w:type="spellEnd"/>
      <w:r w:rsidRPr="001937AA">
        <w:rPr>
          <w:sz w:val="24"/>
          <w:szCs w:val="24"/>
          <w:lang w:val="en-US"/>
        </w:rPr>
        <w:t xml:space="preserve">, </w:t>
      </w:r>
      <w:proofErr w:type="spellStart"/>
      <w:r w:rsidRPr="001937AA">
        <w:rPr>
          <w:sz w:val="24"/>
          <w:szCs w:val="24"/>
          <w:lang w:val="en-US"/>
        </w:rPr>
        <w:t>bulletsBoxType</w:t>
      </w:r>
      <w:proofErr w:type="spellEnd"/>
      <w:r w:rsidRPr="001937AA">
        <w:rPr>
          <w:sz w:val="24"/>
          <w:szCs w:val="24"/>
          <w:lang w:val="en-US"/>
        </w:rPr>
        <w:t>), randomWidth,0);</w:t>
      </w:r>
    </w:p>
    <w:p w14:paraId="0081503F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           </w:t>
      </w:r>
    </w:p>
    <w:p w14:paraId="7BF043A5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  <w:lang w:val="en-US"/>
        </w:rPr>
        <w:t xml:space="preserve">        </w:t>
      </w:r>
      <w:r w:rsidRPr="001937AA">
        <w:rPr>
          <w:sz w:val="24"/>
          <w:szCs w:val="24"/>
        </w:rPr>
        <w:t>}</w:t>
      </w:r>
    </w:p>
    <w:p w14:paraId="4B600B13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</w:rPr>
        <w:t xml:space="preserve">    }</w:t>
      </w:r>
    </w:p>
    <w:p w14:paraId="3E95C021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</w:rPr>
        <w:t xml:space="preserve">    </w:t>
      </w:r>
    </w:p>
    <w:p w14:paraId="11F87EDE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</w:rPr>
        <w:t xml:space="preserve">    /** </w:t>
      </w:r>
    </w:p>
    <w:p w14:paraId="0527CC11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</w:rPr>
        <w:t xml:space="preserve">     * Método para lançar recargas de vida</w:t>
      </w:r>
    </w:p>
    <w:p w14:paraId="62CC4B3E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</w:rPr>
        <w:t xml:space="preserve">     </w:t>
      </w:r>
      <w:r w:rsidRPr="001937AA">
        <w:rPr>
          <w:sz w:val="24"/>
          <w:szCs w:val="24"/>
          <w:lang w:val="en-US"/>
        </w:rPr>
        <w:t>*/</w:t>
      </w:r>
    </w:p>
    <w:p w14:paraId="526F63A9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public void </w:t>
      </w:r>
      <w:proofErr w:type="spellStart"/>
      <w:r w:rsidRPr="001937AA">
        <w:rPr>
          <w:sz w:val="24"/>
          <w:szCs w:val="24"/>
          <w:lang w:val="en-US"/>
        </w:rPr>
        <w:t>lauchHealthSuply</w:t>
      </w:r>
      <w:proofErr w:type="spellEnd"/>
      <w:r w:rsidRPr="001937AA">
        <w:rPr>
          <w:sz w:val="24"/>
          <w:szCs w:val="24"/>
          <w:lang w:val="en-US"/>
        </w:rPr>
        <w:t>(){</w:t>
      </w:r>
    </w:p>
    <w:p w14:paraId="164F37F1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   if(count % (</w:t>
      </w:r>
      <w:proofErr w:type="spellStart"/>
      <w:r w:rsidRPr="001937AA">
        <w:rPr>
          <w:sz w:val="24"/>
          <w:szCs w:val="24"/>
          <w:lang w:val="en-US"/>
        </w:rPr>
        <w:t>spawnSpeed</w:t>
      </w:r>
      <w:proofErr w:type="spellEnd"/>
      <w:r w:rsidRPr="001937AA">
        <w:rPr>
          <w:sz w:val="24"/>
          <w:szCs w:val="24"/>
          <w:lang w:val="en-US"/>
        </w:rPr>
        <w:t>*6) == 0){</w:t>
      </w:r>
    </w:p>
    <w:p w14:paraId="7821E174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       int </w:t>
      </w:r>
      <w:proofErr w:type="spellStart"/>
      <w:r w:rsidRPr="001937AA">
        <w:rPr>
          <w:sz w:val="24"/>
          <w:szCs w:val="24"/>
          <w:lang w:val="en-US"/>
        </w:rPr>
        <w:t>randomWidth</w:t>
      </w:r>
      <w:proofErr w:type="spellEnd"/>
      <w:r w:rsidRPr="001937AA">
        <w:rPr>
          <w:sz w:val="24"/>
          <w:szCs w:val="24"/>
          <w:lang w:val="en-US"/>
        </w:rPr>
        <w:t xml:space="preserve"> = </w:t>
      </w:r>
      <w:proofErr w:type="spellStart"/>
      <w:r w:rsidRPr="001937AA">
        <w:rPr>
          <w:sz w:val="24"/>
          <w:szCs w:val="24"/>
          <w:lang w:val="en-US"/>
        </w:rPr>
        <w:t>Greenfoot.getRandomNumber</w:t>
      </w:r>
      <w:proofErr w:type="spellEnd"/>
      <w:r w:rsidRPr="001937AA">
        <w:rPr>
          <w:sz w:val="24"/>
          <w:szCs w:val="24"/>
          <w:lang w:val="en-US"/>
        </w:rPr>
        <w:t>(</w:t>
      </w:r>
      <w:proofErr w:type="spellStart"/>
      <w:r w:rsidRPr="001937AA">
        <w:rPr>
          <w:sz w:val="24"/>
          <w:szCs w:val="24"/>
          <w:lang w:val="en-US"/>
        </w:rPr>
        <w:t>getWidth</w:t>
      </w:r>
      <w:proofErr w:type="spellEnd"/>
      <w:r w:rsidRPr="001937AA">
        <w:rPr>
          <w:sz w:val="24"/>
          <w:szCs w:val="24"/>
          <w:lang w:val="en-US"/>
        </w:rPr>
        <w:t>());</w:t>
      </w:r>
    </w:p>
    <w:p w14:paraId="46D3153A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       </w:t>
      </w:r>
      <w:proofErr w:type="spellStart"/>
      <w:r w:rsidRPr="001937AA">
        <w:rPr>
          <w:sz w:val="24"/>
          <w:szCs w:val="24"/>
          <w:lang w:val="en-US"/>
        </w:rPr>
        <w:t>addObject</w:t>
      </w:r>
      <w:proofErr w:type="spellEnd"/>
      <w:r w:rsidRPr="001937AA">
        <w:rPr>
          <w:sz w:val="24"/>
          <w:szCs w:val="24"/>
          <w:lang w:val="en-US"/>
        </w:rPr>
        <w:t>(new Health(</w:t>
      </w:r>
      <w:proofErr w:type="spellStart"/>
      <w:r w:rsidRPr="001937AA">
        <w:rPr>
          <w:sz w:val="24"/>
          <w:szCs w:val="24"/>
          <w:lang w:val="en-US"/>
        </w:rPr>
        <w:t>healthSuplyImage</w:t>
      </w:r>
      <w:proofErr w:type="spellEnd"/>
      <w:r w:rsidRPr="001937AA">
        <w:rPr>
          <w:sz w:val="24"/>
          <w:szCs w:val="24"/>
          <w:lang w:val="en-US"/>
        </w:rPr>
        <w:t xml:space="preserve">, </w:t>
      </w:r>
      <w:proofErr w:type="spellStart"/>
      <w:r w:rsidRPr="001937AA">
        <w:rPr>
          <w:sz w:val="24"/>
          <w:szCs w:val="24"/>
          <w:lang w:val="en-US"/>
        </w:rPr>
        <w:t>healthSuplyType</w:t>
      </w:r>
      <w:proofErr w:type="spellEnd"/>
      <w:r w:rsidRPr="001937AA">
        <w:rPr>
          <w:sz w:val="24"/>
          <w:szCs w:val="24"/>
          <w:lang w:val="en-US"/>
        </w:rPr>
        <w:t xml:space="preserve">, </w:t>
      </w:r>
      <w:proofErr w:type="spellStart"/>
      <w:r w:rsidRPr="001937AA">
        <w:rPr>
          <w:sz w:val="24"/>
          <w:szCs w:val="24"/>
          <w:lang w:val="en-US"/>
        </w:rPr>
        <w:t>horizontalMove</w:t>
      </w:r>
      <w:proofErr w:type="spellEnd"/>
      <w:r w:rsidRPr="001937AA">
        <w:rPr>
          <w:sz w:val="24"/>
          <w:szCs w:val="24"/>
          <w:lang w:val="en-US"/>
        </w:rPr>
        <w:t>), randomWidth,0);</w:t>
      </w:r>
    </w:p>
    <w:p w14:paraId="2AE2361A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  <w:lang w:val="en-US"/>
        </w:rPr>
        <w:t xml:space="preserve">        </w:t>
      </w:r>
      <w:r w:rsidRPr="001937AA">
        <w:rPr>
          <w:sz w:val="24"/>
          <w:szCs w:val="24"/>
        </w:rPr>
        <w:t>}</w:t>
      </w:r>
    </w:p>
    <w:p w14:paraId="434249BA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</w:rPr>
        <w:t xml:space="preserve">    }</w:t>
      </w:r>
    </w:p>
    <w:p w14:paraId="61134CF2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</w:rPr>
        <w:t xml:space="preserve">    </w:t>
      </w:r>
    </w:p>
    <w:p w14:paraId="3C7BBABA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</w:rPr>
        <w:t xml:space="preserve">    /** </w:t>
      </w:r>
    </w:p>
    <w:p w14:paraId="71B7511A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</w:rPr>
        <w:t xml:space="preserve">     * Método para devolver uma mensagem quando os jogadores perderem</w:t>
      </w:r>
    </w:p>
    <w:p w14:paraId="20AF42FD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</w:rPr>
        <w:t xml:space="preserve">     </w:t>
      </w:r>
      <w:r w:rsidRPr="001937AA">
        <w:rPr>
          <w:sz w:val="24"/>
          <w:szCs w:val="24"/>
          <w:lang w:val="en-US"/>
        </w:rPr>
        <w:t>*/</w:t>
      </w:r>
    </w:p>
    <w:p w14:paraId="7EA9B727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public void defeat(){</w:t>
      </w:r>
    </w:p>
    <w:p w14:paraId="4FE44BCD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   if(player1.isDead() &amp;&amp; player2.isDead()){</w:t>
      </w:r>
    </w:p>
    <w:p w14:paraId="043CE266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       </w:t>
      </w:r>
      <w:proofErr w:type="spellStart"/>
      <w:r w:rsidRPr="001937AA">
        <w:rPr>
          <w:sz w:val="24"/>
          <w:szCs w:val="24"/>
          <w:lang w:val="en-US"/>
        </w:rPr>
        <w:t>showText</w:t>
      </w:r>
      <w:proofErr w:type="spellEnd"/>
      <w:r w:rsidRPr="001937AA">
        <w:rPr>
          <w:sz w:val="24"/>
          <w:szCs w:val="24"/>
          <w:lang w:val="en-US"/>
        </w:rPr>
        <w:t xml:space="preserve">("YOU LOSE! " + "YOUR SCORE WAS: " + </w:t>
      </w:r>
      <w:proofErr w:type="spellStart"/>
      <w:r w:rsidRPr="001937AA">
        <w:rPr>
          <w:sz w:val="24"/>
          <w:szCs w:val="24"/>
          <w:lang w:val="en-US"/>
        </w:rPr>
        <w:t>score.getScore</w:t>
      </w:r>
      <w:proofErr w:type="spellEnd"/>
      <w:r w:rsidRPr="001937AA">
        <w:rPr>
          <w:sz w:val="24"/>
          <w:szCs w:val="24"/>
          <w:lang w:val="en-US"/>
        </w:rPr>
        <w:t xml:space="preserve">() + " /// " + </w:t>
      </w:r>
      <w:proofErr w:type="spellStart"/>
      <w:r w:rsidRPr="001937AA">
        <w:rPr>
          <w:sz w:val="24"/>
          <w:szCs w:val="24"/>
          <w:lang w:val="en-US"/>
        </w:rPr>
        <w:t>time.getTime</w:t>
      </w:r>
      <w:proofErr w:type="spellEnd"/>
      <w:r w:rsidRPr="001937AA">
        <w:rPr>
          <w:sz w:val="24"/>
          <w:szCs w:val="24"/>
          <w:lang w:val="en-US"/>
        </w:rPr>
        <w:t xml:space="preserve">()/60 + " SECONDS TO GO UNTIL HELP ARRIVED", </w:t>
      </w:r>
      <w:proofErr w:type="spellStart"/>
      <w:r w:rsidRPr="001937AA">
        <w:rPr>
          <w:sz w:val="24"/>
          <w:szCs w:val="24"/>
          <w:lang w:val="en-US"/>
        </w:rPr>
        <w:t>getWidth</w:t>
      </w:r>
      <w:proofErr w:type="spellEnd"/>
      <w:r w:rsidRPr="001937AA">
        <w:rPr>
          <w:sz w:val="24"/>
          <w:szCs w:val="24"/>
          <w:lang w:val="en-US"/>
        </w:rPr>
        <w:t xml:space="preserve">()/2, </w:t>
      </w:r>
      <w:proofErr w:type="spellStart"/>
      <w:r w:rsidRPr="001937AA">
        <w:rPr>
          <w:sz w:val="24"/>
          <w:szCs w:val="24"/>
          <w:lang w:val="en-US"/>
        </w:rPr>
        <w:t>getHeight</w:t>
      </w:r>
      <w:proofErr w:type="spellEnd"/>
      <w:r w:rsidRPr="001937AA">
        <w:rPr>
          <w:sz w:val="24"/>
          <w:szCs w:val="24"/>
          <w:lang w:val="en-US"/>
        </w:rPr>
        <w:t>()/2);</w:t>
      </w:r>
    </w:p>
    <w:p w14:paraId="2EC61E40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       </w:t>
      </w:r>
      <w:proofErr w:type="spellStart"/>
      <w:r w:rsidRPr="001937AA">
        <w:rPr>
          <w:sz w:val="24"/>
          <w:szCs w:val="24"/>
          <w:lang w:val="en-US"/>
        </w:rPr>
        <w:t>Greenfoot.playSound</w:t>
      </w:r>
      <w:proofErr w:type="spellEnd"/>
      <w:r w:rsidRPr="001937AA">
        <w:rPr>
          <w:sz w:val="24"/>
          <w:szCs w:val="24"/>
          <w:lang w:val="en-US"/>
        </w:rPr>
        <w:t>("gameOver.wav");</w:t>
      </w:r>
    </w:p>
    <w:p w14:paraId="018343C3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       </w:t>
      </w:r>
      <w:proofErr w:type="spellStart"/>
      <w:r w:rsidRPr="001937AA">
        <w:rPr>
          <w:sz w:val="24"/>
          <w:szCs w:val="24"/>
          <w:lang w:val="en-US"/>
        </w:rPr>
        <w:t>Greenfoot.stop</w:t>
      </w:r>
      <w:proofErr w:type="spellEnd"/>
      <w:r w:rsidRPr="001937AA">
        <w:rPr>
          <w:sz w:val="24"/>
          <w:szCs w:val="24"/>
          <w:lang w:val="en-US"/>
        </w:rPr>
        <w:t>();</w:t>
      </w:r>
    </w:p>
    <w:p w14:paraId="23CB4065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  <w:lang w:val="en-US"/>
        </w:rPr>
        <w:t xml:space="preserve">        </w:t>
      </w:r>
      <w:r w:rsidRPr="001937AA">
        <w:rPr>
          <w:sz w:val="24"/>
          <w:szCs w:val="24"/>
        </w:rPr>
        <w:t>}</w:t>
      </w:r>
    </w:p>
    <w:p w14:paraId="47723124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</w:rPr>
        <w:t xml:space="preserve">    }</w:t>
      </w:r>
    </w:p>
    <w:p w14:paraId="02D41E3E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</w:rPr>
        <w:t xml:space="preserve">    </w:t>
      </w:r>
    </w:p>
    <w:p w14:paraId="1E98D863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</w:rPr>
        <w:lastRenderedPageBreak/>
        <w:t xml:space="preserve">    /** </w:t>
      </w:r>
    </w:p>
    <w:p w14:paraId="68B219B8" w14:textId="77777777" w:rsidR="00486094" w:rsidRPr="001937AA" w:rsidRDefault="00486094" w:rsidP="001937AA">
      <w:pPr>
        <w:rPr>
          <w:sz w:val="24"/>
          <w:szCs w:val="24"/>
        </w:rPr>
      </w:pPr>
      <w:r w:rsidRPr="001937AA">
        <w:rPr>
          <w:sz w:val="24"/>
          <w:szCs w:val="24"/>
        </w:rPr>
        <w:t xml:space="preserve">     * Método para devolver uma mensagem quando os jogadores ganharem</w:t>
      </w:r>
    </w:p>
    <w:p w14:paraId="13918AD4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</w:rPr>
        <w:t xml:space="preserve">     </w:t>
      </w:r>
      <w:r w:rsidRPr="001937AA">
        <w:rPr>
          <w:sz w:val="24"/>
          <w:szCs w:val="24"/>
          <w:lang w:val="en-US"/>
        </w:rPr>
        <w:t>*/</w:t>
      </w:r>
    </w:p>
    <w:p w14:paraId="51879878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public void victory(){</w:t>
      </w:r>
    </w:p>
    <w:p w14:paraId="59F108F0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   if(</w:t>
      </w:r>
      <w:proofErr w:type="spellStart"/>
      <w:r w:rsidRPr="001937AA">
        <w:rPr>
          <w:sz w:val="24"/>
          <w:szCs w:val="24"/>
          <w:lang w:val="en-US"/>
        </w:rPr>
        <w:t>time.getTimeOver</w:t>
      </w:r>
      <w:proofErr w:type="spellEnd"/>
      <w:r w:rsidRPr="001937AA">
        <w:rPr>
          <w:sz w:val="24"/>
          <w:szCs w:val="24"/>
          <w:lang w:val="en-US"/>
        </w:rPr>
        <w:t>()){</w:t>
      </w:r>
    </w:p>
    <w:p w14:paraId="0EF0B4C2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       </w:t>
      </w:r>
      <w:proofErr w:type="spellStart"/>
      <w:r w:rsidRPr="001937AA">
        <w:rPr>
          <w:sz w:val="24"/>
          <w:szCs w:val="24"/>
          <w:lang w:val="en-US"/>
        </w:rPr>
        <w:t>showText</w:t>
      </w:r>
      <w:proofErr w:type="spellEnd"/>
      <w:r w:rsidRPr="001937AA">
        <w:rPr>
          <w:sz w:val="24"/>
          <w:szCs w:val="24"/>
          <w:lang w:val="en-US"/>
        </w:rPr>
        <w:t xml:space="preserve">("YOU WIN! " + "YOUR SCORE WASs: " + </w:t>
      </w:r>
      <w:proofErr w:type="spellStart"/>
      <w:r w:rsidRPr="001937AA">
        <w:rPr>
          <w:sz w:val="24"/>
          <w:szCs w:val="24"/>
          <w:lang w:val="en-US"/>
        </w:rPr>
        <w:t>score.getScore</w:t>
      </w:r>
      <w:proofErr w:type="spellEnd"/>
      <w:r w:rsidRPr="001937AA">
        <w:rPr>
          <w:sz w:val="24"/>
          <w:szCs w:val="24"/>
          <w:lang w:val="en-US"/>
        </w:rPr>
        <w:t xml:space="preserve">() + "HELP ARRIVED JUST IN TIME!", </w:t>
      </w:r>
      <w:proofErr w:type="spellStart"/>
      <w:r w:rsidRPr="001937AA">
        <w:rPr>
          <w:sz w:val="24"/>
          <w:szCs w:val="24"/>
          <w:lang w:val="en-US"/>
        </w:rPr>
        <w:t>getWidth</w:t>
      </w:r>
      <w:proofErr w:type="spellEnd"/>
      <w:r w:rsidRPr="001937AA">
        <w:rPr>
          <w:sz w:val="24"/>
          <w:szCs w:val="24"/>
          <w:lang w:val="en-US"/>
        </w:rPr>
        <w:t xml:space="preserve">()/2, </w:t>
      </w:r>
      <w:proofErr w:type="spellStart"/>
      <w:r w:rsidRPr="001937AA">
        <w:rPr>
          <w:sz w:val="24"/>
          <w:szCs w:val="24"/>
          <w:lang w:val="en-US"/>
        </w:rPr>
        <w:t>getHeight</w:t>
      </w:r>
      <w:proofErr w:type="spellEnd"/>
      <w:r w:rsidRPr="001937AA">
        <w:rPr>
          <w:sz w:val="24"/>
          <w:szCs w:val="24"/>
          <w:lang w:val="en-US"/>
        </w:rPr>
        <w:t>()/2);</w:t>
      </w:r>
    </w:p>
    <w:p w14:paraId="43533A96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       </w:t>
      </w:r>
      <w:proofErr w:type="spellStart"/>
      <w:r w:rsidRPr="001937AA">
        <w:rPr>
          <w:sz w:val="24"/>
          <w:szCs w:val="24"/>
          <w:lang w:val="en-US"/>
        </w:rPr>
        <w:t>Greenfoot.playSound</w:t>
      </w:r>
      <w:proofErr w:type="spellEnd"/>
      <w:r w:rsidRPr="001937AA">
        <w:rPr>
          <w:sz w:val="24"/>
          <w:szCs w:val="24"/>
          <w:lang w:val="en-US"/>
        </w:rPr>
        <w:t>("victory.wav");</w:t>
      </w:r>
    </w:p>
    <w:p w14:paraId="6AFB6A9A" w14:textId="77777777" w:rsidR="00486094" w:rsidRPr="001937AA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       </w:t>
      </w:r>
      <w:proofErr w:type="spellStart"/>
      <w:r w:rsidRPr="001937AA">
        <w:rPr>
          <w:sz w:val="24"/>
          <w:szCs w:val="24"/>
          <w:lang w:val="en-US"/>
        </w:rPr>
        <w:t>Greenfoot.stop</w:t>
      </w:r>
      <w:proofErr w:type="spellEnd"/>
      <w:r w:rsidRPr="001937AA">
        <w:rPr>
          <w:sz w:val="24"/>
          <w:szCs w:val="24"/>
          <w:lang w:val="en-US"/>
        </w:rPr>
        <w:t>();</w:t>
      </w:r>
    </w:p>
    <w:p w14:paraId="4A35752E" w14:textId="77777777" w:rsidR="00486094" w:rsidRPr="00486094" w:rsidRDefault="00486094" w:rsidP="001937AA">
      <w:pPr>
        <w:rPr>
          <w:sz w:val="24"/>
          <w:szCs w:val="24"/>
          <w:lang w:val="en-US"/>
        </w:rPr>
      </w:pPr>
      <w:r w:rsidRPr="001937AA">
        <w:rPr>
          <w:sz w:val="24"/>
          <w:szCs w:val="24"/>
          <w:lang w:val="en-US"/>
        </w:rPr>
        <w:t xml:space="preserve">        </w:t>
      </w:r>
      <w:r w:rsidRPr="00486094">
        <w:rPr>
          <w:sz w:val="24"/>
          <w:szCs w:val="24"/>
          <w:lang w:val="en-US"/>
        </w:rPr>
        <w:t>}</w:t>
      </w:r>
    </w:p>
    <w:p w14:paraId="7FDD3A74" w14:textId="77777777" w:rsidR="00486094" w:rsidRPr="00486094" w:rsidRDefault="00486094" w:rsidP="001937AA">
      <w:pPr>
        <w:rPr>
          <w:sz w:val="24"/>
          <w:szCs w:val="24"/>
          <w:lang w:val="en-US"/>
        </w:rPr>
      </w:pPr>
      <w:r w:rsidRPr="00486094">
        <w:rPr>
          <w:sz w:val="24"/>
          <w:szCs w:val="24"/>
          <w:lang w:val="en-US"/>
        </w:rPr>
        <w:t xml:space="preserve">    }</w:t>
      </w:r>
    </w:p>
    <w:p w14:paraId="65185EB0" w14:textId="77777777" w:rsidR="00486094" w:rsidRPr="00486094" w:rsidRDefault="00486094" w:rsidP="001937AA">
      <w:pPr>
        <w:rPr>
          <w:sz w:val="24"/>
          <w:szCs w:val="24"/>
          <w:lang w:val="en-US"/>
        </w:rPr>
      </w:pPr>
      <w:r w:rsidRPr="00486094">
        <w:rPr>
          <w:sz w:val="24"/>
          <w:szCs w:val="24"/>
          <w:lang w:val="en-US"/>
        </w:rPr>
        <w:t>}</w:t>
      </w:r>
    </w:p>
    <w:p w14:paraId="72F56B2A" w14:textId="77777777" w:rsidR="00486094" w:rsidRPr="00486094" w:rsidRDefault="00486094" w:rsidP="001937AA">
      <w:pPr>
        <w:rPr>
          <w:sz w:val="24"/>
          <w:szCs w:val="24"/>
          <w:lang w:val="en-US"/>
        </w:rPr>
      </w:pPr>
    </w:p>
    <w:p w14:paraId="4C1D134F" w14:textId="77777777" w:rsidR="00486094" w:rsidRPr="00486094" w:rsidRDefault="00486094" w:rsidP="001937AA">
      <w:pPr>
        <w:rPr>
          <w:sz w:val="24"/>
          <w:szCs w:val="24"/>
          <w:lang w:val="en-US"/>
        </w:rPr>
      </w:pPr>
    </w:p>
    <w:p w14:paraId="127A8AA7" w14:textId="77777777" w:rsidR="00486094" w:rsidRPr="00486094" w:rsidRDefault="00486094" w:rsidP="001937AA">
      <w:pPr>
        <w:rPr>
          <w:sz w:val="24"/>
          <w:szCs w:val="24"/>
          <w:lang w:val="en-US"/>
        </w:rPr>
      </w:pPr>
    </w:p>
    <w:p w14:paraId="0225F10E" w14:textId="77777777" w:rsidR="00486094" w:rsidRPr="00486094" w:rsidRDefault="00486094" w:rsidP="001937AA">
      <w:pPr>
        <w:rPr>
          <w:sz w:val="24"/>
          <w:szCs w:val="24"/>
          <w:lang w:val="en-US"/>
        </w:rPr>
      </w:pPr>
    </w:p>
    <w:p w14:paraId="049D4509" w14:textId="77777777" w:rsidR="00486094" w:rsidRPr="00486094" w:rsidRDefault="00486094" w:rsidP="001937AA">
      <w:pPr>
        <w:rPr>
          <w:sz w:val="24"/>
          <w:szCs w:val="24"/>
          <w:lang w:val="en-US"/>
        </w:rPr>
      </w:pPr>
    </w:p>
    <w:p w14:paraId="206E1E6D" w14:textId="77777777" w:rsidR="00486094" w:rsidRPr="00486094" w:rsidRDefault="00486094" w:rsidP="001937AA">
      <w:pPr>
        <w:rPr>
          <w:sz w:val="24"/>
          <w:szCs w:val="24"/>
          <w:lang w:val="en-US"/>
        </w:rPr>
      </w:pPr>
    </w:p>
    <w:p w14:paraId="3B91EFE4" w14:textId="77777777" w:rsidR="00486094" w:rsidRPr="00486094" w:rsidRDefault="00486094" w:rsidP="001937AA">
      <w:pPr>
        <w:rPr>
          <w:sz w:val="24"/>
          <w:szCs w:val="24"/>
          <w:lang w:val="en-US"/>
        </w:rPr>
      </w:pPr>
    </w:p>
    <w:p w14:paraId="68ACC02D" w14:textId="77777777" w:rsidR="00486094" w:rsidRPr="00486094" w:rsidRDefault="00486094" w:rsidP="001937AA">
      <w:pPr>
        <w:rPr>
          <w:sz w:val="24"/>
          <w:szCs w:val="24"/>
          <w:lang w:val="en-US"/>
        </w:rPr>
      </w:pPr>
    </w:p>
    <w:p w14:paraId="4655654D" w14:textId="77777777" w:rsidR="00486094" w:rsidRPr="00486094" w:rsidRDefault="00486094" w:rsidP="001937AA">
      <w:pPr>
        <w:rPr>
          <w:sz w:val="24"/>
          <w:szCs w:val="24"/>
          <w:lang w:val="en-US"/>
        </w:rPr>
      </w:pPr>
    </w:p>
    <w:p w14:paraId="551C047A" w14:textId="77777777" w:rsidR="00486094" w:rsidRPr="00486094" w:rsidRDefault="00486094" w:rsidP="001937AA">
      <w:pPr>
        <w:rPr>
          <w:sz w:val="24"/>
          <w:szCs w:val="24"/>
          <w:lang w:val="en-US"/>
        </w:rPr>
      </w:pPr>
    </w:p>
    <w:p w14:paraId="2EE49D6E" w14:textId="77777777" w:rsidR="00486094" w:rsidRPr="00486094" w:rsidRDefault="00486094" w:rsidP="001937AA">
      <w:pPr>
        <w:rPr>
          <w:sz w:val="24"/>
          <w:szCs w:val="24"/>
          <w:lang w:val="en-US"/>
        </w:rPr>
      </w:pPr>
    </w:p>
    <w:p w14:paraId="13784806" w14:textId="77777777" w:rsidR="00486094" w:rsidRPr="00486094" w:rsidRDefault="00486094" w:rsidP="001937AA">
      <w:pPr>
        <w:rPr>
          <w:sz w:val="24"/>
          <w:szCs w:val="24"/>
          <w:lang w:val="en-US"/>
        </w:rPr>
      </w:pPr>
    </w:p>
    <w:p w14:paraId="086FD777" w14:textId="77777777" w:rsidR="00486094" w:rsidRPr="00486094" w:rsidRDefault="00486094" w:rsidP="001937AA">
      <w:pPr>
        <w:pStyle w:val="Ttulo1"/>
        <w:rPr>
          <w:b/>
          <w:bCs/>
          <w:lang w:val="en-US"/>
        </w:rPr>
      </w:pPr>
      <w:proofErr w:type="spellStart"/>
      <w:r w:rsidRPr="00486094">
        <w:rPr>
          <w:lang w:val="en-US"/>
        </w:rPr>
        <w:t>Classe</w:t>
      </w:r>
      <w:proofErr w:type="spellEnd"/>
      <w:r w:rsidRPr="00486094">
        <w:rPr>
          <w:lang w:val="en-US"/>
        </w:rPr>
        <w:t xml:space="preserve"> </w:t>
      </w:r>
      <w:r w:rsidRPr="00486094">
        <w:rPr>
          <w:b/>
          <w:bCs/>
          <w:lang w:val="en-US"/>
        </w:rPr>
        <w:t>Alien</w:t>
      </w:r>
    </w:p>
    <w:p w14:paraId="45A99612" w14:textId="77777777" w:rsidR="00486094" w:rsidRPr="001937AA" w:rsidRDefault="00486094" w:rsidP="001937AA">
      <w:pPr>
        <w:rPr>
          <w:lang w:val="en-US"/>
        </w:rPr>
      </w:pPr>
      <w:r w:rsidRPr="001937AA">
        <w:rPr>
          <w:lang w:val="en-US"/>
        </w:rPr>
        <w:t xml:space="preserve">import </w:t>
      </w:r>
      <w:proofErr w:type="spellStart"/>
      <w:r w:rsidRPr="001937AA">
        <w:rPr>
          <w:lang w:val="en-US"/>
        </w:rPr>
        <w:t>greenfoot</w:t>
      </w:r>
      <w:proofErr w:type="spellEnd"/>
      <w:r w:rsidRPr="001937AA">
        <w:rPr>
          <w:lang w:val="en-US"/>
        </w:rPr>
        <w:t xml:space="preserve">.*;  // (World, Actor, </w:t>
      </w:r>
      <w:proofErr w:type="spellStart"/>
      <w:r w:rsidRPr="001937AA">
        <w:rPr>
          <w:lang w:val="en-US"/>
        </w:rPr>
        <w:t>GreenfootImage</w:t>
      </w:r>
      <w:proofErr w:type="spellEnd"/>
      <w:r w:rsidRPr="001937AA">
        <w:rPr>
          <w:lang w:val="en-US"/>
        </w:rPr>
        <w:t xml:space="preserve">, </w:t>
      </w:r>
      <w:proofErr w:type="spellStart"/>
      <w:r w:rsidRPr="001937AA">
        <w:rPr>
          <w:lang w:val="en-US"/>
        </w:rPr>
        <w:t>Greenfoot</w:t>
      </w:r>
      <w:proofErr w:type="spellEnd"/>
      <w:r w:rsidRPr="001937AA">
        <w:rPr>
          <w:lang w:val="en-US"/>
        </w:rPr>
        <w:t xml:space="preserve"> and </w:t>
      </w:r>
      <w:proofErr w:type="spellStart"/>
      <w:r w:rsidRPr="001937AA">
        <w:rPr>
          <w:lang w:val="en-US"/>
        </w:rPr>
        <w:t>MouseInfo</w:t>
      </w:r>
      <w:proofErr w:type="spellEnd"/>
      <w:r w:rsidRPr="001937AA">
        <w:rPr>
          <w:lang w:val="en-US"/>
        </w:rPr>
        <w:t>)</w:t>
      </w:r>
    </w:p>
    <w:p w14:paraId="15EEFFF7" w14:textId="77777777" w:rsidR="00486094" w:rsidRPr="001937AA" w:rsidRDefault="00486094" w:rsidP="001937AA">
      <w:pPr>
        <w:rPr>
          <w:lang w:val="en-US"/>
        </w:rPr>
      </w:pPr>
    </w:p>
    <w:p w14:paraId="0CDE6EE4" w14:textId="77777777" w:rsidR="00486094" w:rsidRPr="001937AA" w:rsidRDefault="00486094" w:rsidP="001937AA">
      <w:pPr>
        <w:rPr>
          <w:lang w:val="en-US"/>
        </w:rPr>
      </w:pPr>
      <w:r w:rsidRPr="001937AA">
        <w:rPr>
          <w:lang w:val="en-US"/>
        </w:rPr>
        <w:t>public class Alien extends Actor</w:t>
      </w:r>
    </w:p>
    <w:p w14:paraId="4C50D13B" w14:textId="77777777" w:rsidR="00486094" w:rsidRPr="001937AA" w:rsidRDefault="00486094" w:rsidP="001937AA">
      <w:pPr>
        <w:rPr>
          <w:lang w:val="en-US"/>
        </w:rPr>
      </w:pPr>
      <w:r w:rsidRPr="001937AA">
        <w:rPr>
          <w:lang w:val="en-US"/>
        </w:rPr>
        <w:t>{</w:t>
      </w:r>
    </w:p>
    <w:p w14:paraId="5377AB4F" w14:textId="77777777" w:rsidR="00486094" w:rsidRPr="001937AA" w:rsidRDefault="00486094" w:rsidP="001937AA">
      <w:pPr>
        <w:rPr>
          <w:lang w:val="en-US"/>
        </w:rPr>
      </w:pPr>
      <w:r w:rsidRPr="001937AA">
        <w:rPr>
          <w:lang w:val="en-US"/>
        </w:rPr>
        <w:t xml:space="preserve">    /**</w:t>
      </w:r>
    </w:p>
    <w:p w14:paraId="30F3DE9A" w14:textId="77777777" w:rsidR="00486094" w:rsidRPr="001937AA" w:rsidRDefault="00486094" w:rsidP="001937AA">
      <w:pPr>
        <w:rPr>
          <w:lang w:val="en-US"/>
        </w:rPr>
      </w:pPr>
      <w:r w:rsidRPr="001937AA">
        <w:rPr>
          <w:lang w:val="en-US"/>
        </w:rPr>
        <w:t xml:space="preserve">     * Act - do whatever the Alien wants to do. This method is called whenever</w:t>
      </w:r>
    </w:p>
    <w:p w14:paraId="16AF78D0" w14:textId="77777777" w:rsidR="00486094" w:rsidRPr="001937AA" w:rsidRDefault="00486094" w:rsidP="001937AA">
      <w:pPr>
        <w:rPr>
          <w:lang w:val="en-US"/>
        </w:rPr>
      </w:pPr>
      <w:r w:rsidRPr="001937AA">
        <w:rPr>
          <w:lang w:val="en-US"/>
        </w:rPr>
        <w:lastRenderedPageBreak/>
        <w:t xml:space="preserve">     * the 'Act' or 'Run' button gets pressed in the environment.</w:t>
      </w:r>
    </w:p>
    <w:p w14:paraId="64BA863F" w14:textId="77777777" w:rsidR="00486094" w:rsidRPr="001937AA" w:rsidRDefault="00486094" w:rsidP="001937AA">
      <w:pPr>
        <w:rPr>
          <w:lang w:val="en-US"/>
        </w:rPr>
      </w:pPr>
      <w:r w:rsidRPr="001937AA">
        <w:rPr>
          <w:lang w:val="en-US"/>
        </w:rPr>
        <w:t xml:space="preserve">     */</w:t>
      </w:r>
    </w:p>
    <w:p w14:paraId="62BD120D" w14:textId="77777777" w:rsidR="00486094" w:rsidRPr="001937AA" w:rsidRDefault="00486094" w:rsidP="001937AA">
      <w:pPr>
        <w:rPr>
          <w:lang w:val="en-US"/>
        </w:rPr>
      </w:pPr>
      <w:r w:rsidRPr="001937AA">
        <w:rPr>
          <w:lang w:val="en-US"/>
        </w:rPr>
        <w:t xml:space="preserve">    </w:t>
      </w:r>
    </w:p>
    <w:p w14:paraId="0A6A5D89" w14:textId="77777777" w:rsidR="00486094" w:rsidRPr="001937AA" w:rsidRDefault="00486094" w:rsidP="001937AA">
      <w:pPr>
        <w:rPr>
          <w:lang w:val="en-US"/>
        </w:rPr>
      </w:pPr>
      <w:r w:rsidRPr="001937AA">
        <w:rPr>
          <w:lang w:val="en-US"/>
        </w:rPr>
        <w:t xml:space="preserve">    private int count, health = 1;</w:t>
      </w:r>
    </w:p>
    <w:p w14:paraId="2D92F7F5" w14:textId="77777777" w:rsidR="00486094" w:rsidRPr="001937AA" w:rsidRDefault="00486094" w:rsidP="001937AA">
      <w:pPr>
        <w:rPr>
          <w:lang w:val="en-US"/>
        </w:rPr>
      </w:pPr>
      <w:r w:rsidRPr="001937AA">
        <w:rPr>
          <w:lang w:val="en-US"/>
        </w:rPr>
        <w:t xml:space="preserve">    private Player player1, player2;</w:t>
      </w:r>
    </w:p>
    <w:p w14:paraId="7A3F4BC4" w14:textId="77777777" w:rsidR="00486094" w:rsidRPr="001937AA" w:rsidRDefault="00486094" w:rsidP="001937AA">
      <w:pPr>
        <w:rPr>
          <w:lang w:val="en-US"/>
        </w:rPr>
      </w:pPr>
      <w:r w:rsidRPr="001937AA">
        <w:rPr>
          <w:lang w:val="en-US"/>
        </w:rPr>
        <w:t xml:space="preserve">    private Score </w:t>
      </w:r>
      <w:proofErr w:type="spellStart"/>
      <w:r w:rsidRPr="001937AA">
        <w:rPr>
          <w:lang w:val="en-US"/>
        </w:rPr>
        <w:t>score</w:t>
      </w:r>
      <w:proofErr w:type="spellEnd"/>
      <w:r w:rsidRPr="001937AA">
        <w:rPr>
          <w:lang w:val="en-US"/>
        </w:rPr>
        <w:t>;</w:t>
      </w:r>
    </w:p>
    <w:p w14:paraId="694A8F45" w14:textId="77777777" w:rsidR="00486094" w:rsidRPr="001937AA" w:rsidRDefault="00486094" w:rsidP="001937AA">
      <w:pPr>
        <w:rPr>
          <w:lang w:val="en-US"/>
        </w:rPr>
      </w:pPr>
      <w:r w:rsidRPr="001937AA">
        <w:rPr>
          <w:lang w:val="en-US"/>
        </w:rPr>
        <w:t xml:space="preserve">    </w:t>
      </w:r>
    </w:p>
    <w:p w14:paraId="6C6727A6" w14:textId="77777777" w:rsidR="00486094" w:rsidRPr="001937AA" w:rsidRDefault="00486094" w:rsidP="001937AA">
      <w:pPr>
        <w:rPr>
          <w:lang w:val="en-US"/>
        </w:rPr>
      </w:pPr>
      <w:r w:rsidRPr="001937AA">
        <w:rPr>
          <w:lang w:val="en-US"/>
        </w:rPr>
        <w:t xml:space="preserve">    /**</w:t>
      </w:r>
    </w:p>
    <w:p w14:paraId="4C69067D" w14:textId="77777777" w:rsidR="00486094" w:rsidRPr="001937AA" w:rsidRDefault="00486094" w:rsidP="001937AA">
      <w:pPr>
        <w:rPr>
          <w:lang w:val="en-US"/>
        </w:rPr>
      </w:pPr>
      <w:r w:rsidRPr="001937AA">
        <w:rPr>
          <w:lang w:val="en-US"/>
        </w:rPr>
        <w:t xml:space="preserve">     * </w:t>
      </w:r>
      <w:proofErr w:type="spellStart"/>
      <w:r w:rsidRPr="001937AA">
        <w:rPr>
          <w:lang w:val="en-US"/>
        </w:rPr>
        <w:t>Construtor</w:t>
      </w:r>
      <w:proofErr w:type="spellEnd"/>
    </w:p>
    <w:p w14:paraId="742AB48F" w14:textId="77777777" w:rsidR="00486094" w:rsidRPr="001937AA" w:rsidRDefault="00486094" w:rsidP="001937AA">
      <w:pPr>
        <w:rPr>
          <w:lang w:val="en-US"/>
        </w:rPr>
      </w:pPr>
      <w:r w:rsidRPr="001937AA">
        <w:rPr>
          <w:lang w:val="en-US"/>
        </w:rPr>
        <w:t xml:space="preserve">     */</w:t>
      </w:r>
    </w:p>
    <w:p w14:paraId="255DD946" w14:textId="77777777" w:rsidR="00486094" w:rsidRPr="001937AA" w:rsidRDefault="00486094" w:rsidP="001937AA">
      <w:pPr>
        <w:rPr>
          <w:lang w:val="en-US"/>
        </w:rPr>
      </w:pPr>
      <w:r w:rsidRPr="001937AA">
        <w:rPr>
          <w:lang w:val="en-US"/>
        </w:rPr>
        <w:t xml:space="preserve">     public Alien(Player player1, Player player2, Score score){</w:t>
      </w:r>
    </w:p>
    <w:p w14:paraId="1C6507B5" w14:textId="77777777" w:rsidR="00486094" w:rsidRPr="001937AA" w:rsidRDefault="00486094" w:rsidP="001937AA">
      <w:pPr>
        <w:rPr>
          <w:lang w:val="en-US"/>
        </w:rPr>
      </w:pPr>
      <w:r w:rsidRPr="001937AA">
        <w:rPr>
          <w:lang w:val="en-US"/>
        </w:rPr>
        <w:t xml:space="preserve">        this.player1 = player1;</w:t>
      </w:r>
    </w:p>
    <w:p w14:paraId="6AE563D9" w14:textId="77777777" w:rsidR="00486094" w:rsidRPr="001937AA" w:rsidRDefault="00486094" w:rsidP="001937AA">
      <w:pPr>
        <w:rPr>
          <w:lang w:val="en-US"/>
        </w:rPr>
      </w:pPr>
      <w:r w:rsidRPr="001937AA">
        <w:rPr>
          <w:lang w:val="en-US"/>
        </w:rPr>
        <w:t xml:space="preserve">        this.player2 = player2;</w:t>
      </w:r>
    </w:p>
    <w:p w14:paraId="7D346567" w14:textId="77777777" w:rsidR="00486094" w:rsidRDefault="00486094" w:rsidP="001937AA">
      <w:r w:rsidRPr="001937AA">
        <w:rPr>
          <w:lang w:val="en-US"/>
        </w:rPr>
        <w:t xml:space="preserve">        </w:t>
      </w:r>
      <w:proofErr w:type="spellStart"/>
      <w:r>
        <w:t>this.score</w:t>
      </w:r>
      <w:proofErr w:type="spellEnd"/>
      <w:r>
        <w:t xml:space="preserve"> = score;</w:t>
      </w:r>
    </w:p>
    <w:p w14:paraId="5E231E12" w14:textId="77777777" w:rsidR="00486094" w:rsidRDefault="00486094" w:rsidP="001937AA">
      <w:r>
        <w:t xml:space="preserve">        </w:t>
      </w:r>
    </w:p>
    <w:p w14:paraId="044589E9" w14:textId="77777777" w:rsidR="00486094" w:rsidRDefault="00486094" w:rsidP="001937AA">
      <w:r>
        <w:t xml:space="preserve">        /**</w:t>
      </w:r>
    </w:p>
    <w:p w14:paraId="7AC85C4C" w14:textId="77777777" w:rsidR="00486094" w:rsidRDefault="00486094" w:rsidP="001937AA">
      <w:r>
        <w:t xml:space="preserve">         * Aqui definimos a imagem do </w:t>
      </w:r>
      <w:proofErr w:type="spellStart"/>
      <w:r>
        <w:t>alien</w:t>
      </w:r>
      <w:proofErr w:type="spellEnd"/>
      <w:r>
        <w:t xml:space="preserve"> e o seu tamanho e para onde tem que estar virado</w:t>
      </w:r>
    </w:p>
    <w:p w14:paraId="7389D9B3" w14:textId="77777777" w:rsidR="00486094" w:rsidRPr="001937AA" w:rsidRDefault="00486094" w:rsidP="001937AA">
      <w:pPr>
        <w:rPr>
          <w:lang w:val="en-US"/>
        </w:rPr>
      </w:pPr>
      <w:r>
        <w:t xml:space="preserve">         </w:t>
      </w:r>
      <w:r w:rsidRPr="001937AA">
        <w:rPr>
          <w:lang w:val="en-US"/>
        </w:rPr>
        <w:t>*/</w:t>
      </w:r>
    </w:p>
    <w:p w14:paraId="0A719F3E" w14:textId="77777777" w:rsidR="00486094" w:rsidRPr="001937AA" w:rsidRDefault="00486094" w:rsidP="001937AA">
      <w:pPr>
        <w:rPr>
          <w:lang w:val="en-US"/>
        </w:rPr>
      </w:pPr>
      <w:r w:rsidRPr="001937AA">
        <w:rPr>
          <w:lang w:val="en-US"/>
        </w:rPr>
        <w:t xml:space="preserve">        </w:t>
      </w:r>
      <w:proofErr w:type="spellStart"/>
      <w:r w:rsidRPr="001937AA">
        <w:rPr>
          <w:lang w:val="en-US"/>
        </w:rPr>
        <w:t>setImage</w:t>
      </w:r>
      <w:proofErr w:type="spellEnd"/>
      <w:r w:rsidRPr="001937AA">
        <w:rPr>
          <w:lang w:val="en-US"/>
        </w:rPr>
        <w:t>("alien1.png");</w:t>
      </w:r>
    </w:p>
    <w:p w14:paraId="43F6C0B3" w14:textId="77777777" w:rsidR="00486094" w:rsidRPr="001937AA" w:rsidRDefault="00486094" w:rsidP="001937AA">
      <w:pPr>
        <w:rPr>
          <w:lang w:val="en-US"/>
        </w:rPr>
      </w:pPr>
      <w:r w:rsidRPr="001937AA">
        <w:rPr>
          <w:lang w:val="en-US"/>
        </w:rPr>
        <w:t xml:space="preserve">        </w:t>
      </w:r>
      <w:proofErr w:type="spellStart"/>
      <w:r w:rsidRPr="001937AA">
        <w:rPr>
          <w:lang w:val="en-US"/>
        </w:rPr>
        <w:t>getImage</w:t>
      </w:r>
      <w:proofErr w:type="spellEnd"/>
      <w:r w:rsidRPr="001937AA">
        <w:rPr>
          <w:lang w:val="en-US"/>
        </w:rPr>
        <w:t>().rotate(180);</w:t>
      </w:r>
    </w:p>
    <w:p w14:paraId="6C4B6F30" w14:textId="77777777" w:rsidR="00486094" w:rsidRPr="001937AA" w:rsidRDefault="00486094" w:rsidP="001937AA">
      <w:pPr>
        <w:rPr>
          <w:lang w:val="en-US"/>
        </w:rPr>
      </w:pPr>
      <w:r w:rsidRPr="001937AA">
        <w:rPr>
          <w:lang w:val="en-US"/>
        </w:rPr>
        <w:t xml:space="preserve">        </w:t>
      </w:r>
      <w:proofErr w:type="spellStart"/>
      <w:r w:rsidRPr="001937AA">
        <w:rPr>
          <w:lang w:val="en-US"/>
        </w:rPr>
        <w:t>getImage</w:t>
      </w:r>
      <w:proofErr w:type="spellEnd"/>
      <w:r w:rsidRPr="001937AA">
        <w:rPr>
          <w:lang w:val="en-US"/>
        </w:rPr>
        <w:t>().scale(80,80);</w:t>
      </w:r>
    </w:p>
    <w:p w14:paraId="24F56E50" w14:textId="77777777" w:rsidR="00486094" w:rsidRPr="001937AA" w:rsidRDefault="00486094" w:rsidP="001937AA">
      <w:pPr>
        <w:rPr>
          <w:lang w:val="en-US"/>
        </w:rPr>
      </w:pPr>
      <w:r w:rsidRPr="001937AA">
        <w:rPr>
          <w:lang w:val="en-US"/>
        </w:rPr>
        <w:t xml:space="preserve">    }</w:t>
      </w:r>
    </w:p>
    <w:p w14:paraId="7695BFDC" w14:textId="77777777" w:rsidR="00486094" w:rsidRPr="001937AA" w:rsidRDefault="00486094" w:rsidP="001937AA">
      <w:pPr>
        <w:rPr>
          <w:lang w:val="en-US"/>
        </w:rPr>
      </w:pPr>
      <w:r w:rsidRPr="001937AA">
        <w:rPr>
          <w:lang w:val="en-US"/>
        </w:rPr>
        <w:t xml:space="preserve">    </w:t>
      </w:r>
    </w:p>
    <w:p w14:paraId="69EE6217" w14:textId="77777777" w:rsidR="00486094" w:rsidRPr="001937AA" w:rsidRDefault="00486094" w:rsidP="001937AA">
      <w:pPr>
        <w:rPr>
          <w:lang w:val="en-US"/>
        </w:rPr>
      </w:pPr>
      <w:r w:rsidRPr="001937AA">
        <w:rPr>
          <w:lang w:val="en-US"/>
        </w:rPr>
        <w:t xml:space="preserve">    public void act() </w:t>
      </w:r>
    </w:p>
    <w:p w14:paraId="79360044" w14:textId="77777777" w:rsidR="00486094" w:rsidRPr="001937AA" w:rsidRDefault="00486094" w:rsidP="001937AA">
      <w:pPr>
        <w:rPr>
          <w:lang w:val="en-US"/>
        </w:rPr>
      </w:pPr>
      <w:r w:rsidRPr="001937AA">
        <w:rPr>
          <w:lang w:val="en-US"/>
        </w:rPr>
        <w:t xml:space="preserve">    {</w:t>
      </w:r>
    </w:p>
    <w:p w14:paraId="27B530D5" w14:textId="77777777" w:rsidR="00486094" w:rsidRPr="001937AA" w:rsidRDefault="00486094" w:rsidP="001937AA">
      <w:pPr>
        <w:rPr>
          <w:lang w:val="en-US"/>
        </w:rPr>
      </w:pPr>
      <w:r w:rsidRPr="001937AA">
        <w:rPr>
          <w:lang w:val="en-US"/>
        </w:rPr>
        <w:t xml:space="preserve">         count++;</w:t>
      </w:r>
    </w:p>
    <w:p w14:paraId="6D1F263B" w14:textId="77777777" w:rsidR="00486094" w:rsidRPr="001937AA" w:rsidRDefault="00486094" w:rsidP="001937AA">
      <w:pPr>
        <w:rPr>
          <w:lang w:val="en-US"/>
        </w:rPr>
      </w:pPr>
      <w:r w:rsidRPr="001937AA">
        <w:rPr>
          <w:lang w:val="en-US"/>
        </w:rPr>
        <w:t xml:space="preserve">         </w:t>
      </w:r>
      <w:proofErr w:type="spellStart"/>
      <w:r w:rsidRPr="001937AA">
        <w:rPr>
          <w:lang w:val="en-US"/>
        </w:rPr>
        <w:t>moveAround</w:t>
      </w:r>
      <w:proofErr w:type="spellEnd"/>
      <w:r w:rsidRPr="001937AA">
        <w:rPr>
          <w:lang w:val="en-US"/>
        </w:rPr>
        <w:t>();</w:t>
      </w:r>
    </w:p>
    <w:p w14:paraId="5F0A90E1" w14:textId="77777777" w:rsidR="00486094" w:rsidRPr="001937AA" w:rsidRDefault="00486094" w:rsidP="001937AA">
      <w:pPr>
        <w:rPr>
          <w:lang w:val="en-US"/>
        </w:rPr>
      </w:pPr>
      <w:r w:rsidRPr="001937AA">
        <w:rPr>
          <w:lang w:val="en-US"/>
        </w:rPr>
        <w:t xml:space="preserve">         </w:t>
      </w:r>
      <w:proofErr w:type="spellStart"/>
      <w:r w:rsidRPr="001937AA">
        <w:rPr>
          <w:lang w:val="en-US"/>
        </w:rPr>
        <w:t>hitByBullet</w:t>
      </w:r>
      <w:proofErr w:type="spellEnd"/>
      <w:r w:rsidRPr="001937AA">
        <w:rPr>
          <w:lang w:val="en-US"/>
        </w:rPr>
        <w:t>();</w:t>
      </w:r>
    </w:p>
    <w:p w14:paraId="3364F3DC" w14:textId="77777777" w:rsidR="00486094" w:rsidRPr="001937AA" w:rsidRDefault="00486094" w:rsidP="001937AA">
      <w:pPr>
        <w:rPr>
          <w:lang w:val="en-US"/>
        </w:rPr>
      </w:pPr>
      <w:r w:rsidRPr="001937AA">
        <w:rPr>
          <w:lang w:val="en-US"/>
        </w:rPr>
        <w:t xml:space="preserve">         if(health &gt; 0){</w:t>
      </w:r>
    </w:p>
    <w:p w14:paraId="42EC1CE2" w14:textId="77777777" w:rsidR="00486094" w:rsidRDefault="00486094" w:rsidP="001937AA">
      <w:r w:rsidRPr="001937AA">
        <w:rPr>
          <w:lang w:val="en-US"/>
        </w:rPr>
        <w:t xml:space="preserve">            </w:t>
      </w:r>
      <w:proofErr w:type="spellStart"/>
      <w:r>
        <w:t>isTouchingBlackHole</w:t>
      </w:r>
      <w:proofErr w:type="spellEnd"/>
      <w:r>
        <w:t>();</w:t>
      </w:r>
    </w:p>
    <w:p w14:paraId="771CDB65" w14:textId="77777777" w:rsidR="00486094" w:rsidRDefault="00486094" w:rsidP="001937AA">
      <w:r>
        <w:t xml:space="preserve">        }</w:t>
      </w:r>
    </w:p>
    <w:p w14:paraId="2919B4F8" w14:textId="77777777" w:rsidR="00486094" w:rsidRDefault="00486094" w:rsidP="001937AA">
      <w:r>
        <w:t xml:space="preserve">    } </w:t>
      </w:r>
    </w:p>
    <w:p w14:paraId="5A404A8F" w14:textId="77777777" w:rsidR="00486094" w:rsidRDefault="00486094" w:rsidP="001937AA">
      <w:r>
        <w:lastRenderedPageBreak/>
        <w:t xml:space="preserve">    </w:t>
      </w:r>
    </w:p>
    <w:p w14:paraId="6F794030" w14:textId="77777777" w:rsidR="00486094" w:rsidRDefault="00486094" w:rsidP="001937AA">
      <w:r>
        <w:t xml:space="preserve">    /**</w:t>
      </w:r>
    </w:p>
    <w:p w14:paraId="19A07564" w14:textId="77777777" w:rsidR="00486094" w:rsidRDefault="00486094" w:rsidP="001937AA">
      <w:r>
        <w:t xml:space="preserve">     * Método para o movimento dos </w:t>
      </w:r>
      <w:proofErr w:type="spellStart"/>
      <w:r>
        <w:t>aliens</w:t>
      </w:r>
      <w:proofErr w:type="spellEnd"/>
    </w:p>
    <w:p w14:paraId="3BC42BDC" w14:textId="77777777" w:rsidR="00486094" w:rsidRDefault="00486094" w:rsidP="001937AA">
      <w:r>
        <w:t xml:space="preserve">     */</w:t>
      </w:r>
    </w:p>
    <w:p w14:paraId="6FD3690A" w14:textId="77777777" w:rsidR="00486094" w:rsidRDefault="00486094" w:rsidP="001937AA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moveAround</w:t>
      </w:r>
      <w:proofErr w:type="spellEnd"/>
      <w:r>
        <w:t>(){</w:t>
      </w:r>
    </w:p>
    <w:p w14:paraId="1C71A7D6" w14:textId="77777777" w:rsidR="00486094" w:rsidRDefault="00486094" w:rsidP="001937AA">
      <w:r>
        <w:t xml:space="preserve">        move(1);</w:t>
      </w:r>
    </w:p>
    <w:p w14:paraId="4F407251" w14:textId="77777777" w:rsidR="00486094" w:rsidRDefault="00486094" w:rsidP="001937AA">
      <w:r>
        <w:t xml:space="preserve">        /**</w:t>
      </w:r>
    </w:p>
    <w:p w14:paraId="766E6264" w14:textId="77777777" w:rsidR="00486094" w:rsidRDefault="00486094" w:rsidP="001937AA">
      <w:r>
        <w:t xml:space="preserve">         * Aqui foi criado estas duas </w:t>
      </w:r>
      <w:proofErr w:type="spellStart"/>
      <w:r>
        <w:t>variaveis</w:t>
      </w:r>
      <w:proofErr w:type="spellEnd"/>
      <w:r>
        <w:t xml:space="preserve"> </w:t>
      </w:r>
      <w:proofErr w:type="spellStart"/>
      <w:r>
        <w:t>double</w:t>
      </w:r>
      <w:proofErr w:type="spellEnd"/>
    </w:p>
    <w:p w14:paraId="03C195C9" w14:textId="77777777" w:rsidR="00486094" w:rsidRDefault="00486094" w:rsidP="001937AA">
      <w:r>
        <w:t xml:space="preserve">         * para saber a distancia que os </w:t>
      </w:r>
      <w:proofErr w:type="spellStart"/>
      <w:r>
        <w:t>aliens</w:t>
      </w:r>
      <w:proofErr w:type="spellEnd"/>
      <w:r>
        <w:t xml:space="preserve"> </w:t>
      </w:r>
      <w:proofErr w:type="spellStart"/>
      <w:r>
        <w:t>estao</w:t>
      </w:r>
      <w:proofErr w:type="spellEnd"/>
      <w:r>
        <w:t xml:space="preserve"> de cada jogador</w:t>
      </w:r>
    </w:p>
    <w:p w14:paraId="349BF273" w14:textId="77777777" w:rsidR="00486094" w:rsidRPr="001937AA" w:rsidRDefault="00486094" w:rsidP="001937AA">
      <w:pPr>
        <w:rPr>
          <w:lang w:val="en-US"/>
        </w:rPr>
      </w:pPr>
      <w:r>
        <w:t xml:space="preserve">         </w:t>
      </w:r>
      <w:r w:rsidRPr="001937AA">
        <w:rPr>
          <w:lang w:val="en-US"/>
        </w:rPr>
        <w:t>*/</w:t>
      </w:r>
    </w:p>
    <w:p w14:paraId="5DB0E29E" w14:textId="77777777" w:rsidR="00486094" w:rsidRPr="001937AA" w:rsidRDefault="00486094" w:rsidP="001937AA">
      <w:pPr>
        <w:rPr>
          <w:lang w:val="en-US"/>
        </w:rPr>
      </w:pPr>
      <w:r w:rsidRPr="001937AA">
        <w:rPr>
          <w:lang w:val="en-US"/>
        </w:rPr>
        <w:t xml:space="preserve">        double player1Distance = Math.sqrt(Math.pow(getX()-player1.getX(),2)+Math.pow(getY()-player1.getY(),2));</w:t>
      </w:r>
    </w:p>
    <w:p w14:paraId="65F2B41E" w14:textId="77777777" w:rsidR="00486094" w:rsidRPr="001937AA" w:rsidRDefault="00486094" w:rsidP="001937AA">
      <w:pPr>
        <w:rPr>
          <w:lang w:val="en-US"/>
        </w:rPr>
      </w:pPr>
      <w:r w:rsidRPr="001937AA">
        <w:rPr>
          <w:lang w:val="en-US"/>
        </w:rPr>
        <w:t xml:space="preserve">        double player2Distance = Math.sqrt(Math.pow(getX()-player2.getX(),2)+Math.pow(getY()-player2.getY(),2));</w:t>
      </w:r>
    </w:p>
    <w:p w14:paraId="2AF4D23E" w14:textId="77777777" w:rsidR="00486094" w:rsidRPr="001937AA" w:rsidRDefault="00486094" w:rsidP="001937AA">
      <w:pPr>
        <w:rPr>
          <w:lang w:val="en-US"/>
        </w:rPr>
      </w:pPr>
      <w:r w:rsidRPr="001937AA">
        <w:rPr>
          <w:lang w:val="en-US"/>
        </w:rPr>
        <w:t xml:space="preserve">        </w:t>
      </w:r>
    </w:p>
    <w:p w14:paraId="0D326B38" w14:textId="77777777" w:rsidR="00486094" w:rsidRDefault="00486094" w:rsidP="001937AA">
      <w:r w:rsidRPr="001937AA">
        <w:rPr>
          <w:lang w:val="en-US"/>
        </w:rPr>
        <w:t xml:space="preserve">        </w:t>
      </w:r>
      <w:r>
        <w:t>/**</w:t>
      </w:r>
    </w:p>
    <w:p w14:paraId="6247FCE3" w14:textId="77777777" w:rsidR="00486094" w:rsidRDefault="00486094" w:rsidP="001937AA">
      <w:r>
        <w:t xml:space="preserve">         * Os </w:t>
      </w:r>
      <w:proofErr w:type="spellStart"/>
      <w:r>
        <w:t>aliens</w:t>
      </w:r>
      <w:proofErr w:type="spellEnd"/>
      <w:r>
        <w:t xml:space="preserve"> </w:t>
      </w:r>
      <w:proofErr w:type="spellStart"/>
      <w:r>
        <w:t>irao</w:t>
      </w:r>
      <w:proofErr w:type="spellEnd"/>
      <w:r>
        <w:t xml:space="preserve"> se mover em </w:t>
      </w:r>
      <w:proofErr w:type="spellStart"/>
      <w:r>
        <w:t>diração</w:t>
      </w:r>
      <w:proofErr w:type="spellEnd"/>
      <w:r>
        <w:t xml:space="preserve"> ao jogador mais </w:t>
      </w:r>
      <w:proofErr w:type="spellStart"/>
      <w:r>
        <w:t>proximo</w:t>
      </w:r>
      <w:proofErr w:type="spellEnd"/>
    </w:p>
    <w:p w14:paraId="7EBD7D7B" w14:textId="77777777" w:rsidR="00486094" w:rsidRPr="001937AA" w:rsidRDefault="00486094" w:rsidP="001937AA">
      <w:pPr>
        <w:rPr>
          <w:lang w:val="en-US"/>
        </w:rPr>
      </w:pPr>
      <w:r>
        <w:t xml:space="preserve">         </w:t>
      </w:r>
      <w:r w:rsidRPr="001937AA">
        <w:rPr>
          <w:lang w:val="en-US"/>
        </w:rPr>
        <w:t>*/</w:t>
      </w:r>
    </w:p>
    <w:p w14:paraId="4683E2E6" w14:textId="77777777" w:rsidR="00486094" w:rsidRPr="001937AA" w:rsidRDefault="00486094" w:rsidP="001937AA">
      <w:pPr>
        <w:rPr>
          <w:lang w:val="en-US"/>
        </w:rPr>
      </w:pPr>
      <w:r w:rsidRPr="001937AA">
        <w:rPr>
          <w:lang w:val="en-US"/>
        </w:rPr>
        <w:t xml:space="preserve">        if(player1Distance &gt; player2Distance){</w:t>
      </w:r>
    </w:p>
    <w:p w14:paraId="4CA47E46" w14:textId="77777777" w:rsidR="00486094" w:rsidRPr="001937AA" w:rsidRDefault="00486094" w:rsidP="001937AA">
      <w:pPr>
        <w:rPr>
          <w:lang w:val="en-US"/>
        </w:rPr>
      </w:pPr>
      <w:r w:rsidRPr="001937AA">
        <w:rPr>
          <w:lang w:val="en-US"/>
        </w:rPr>
        <w:t xml:space="preserve">            </w:t>
      </w:r>
      <w:proofErr w:type="spellStart"/>
      <w:r w:rsidRPr="001937AA">
        <w:rPr>
          <w:lang w:val="en-US"/>
        </w:rPr>
        <w:t>turnTowards</w:t>
      </w:r>
      <w:proofErr w:type="spellEnd"/>
      <w:r w:rsidRPr="001937AA">
        <w:rPr>
          <w:lang w:val="en-US"/>
        </w:rPr>
        <w:t>(player2.getX(), player2.getY());</w:t>
      </w:r>
    </w:p>
    <w:p w14:paraId="5D8D32C6" w14:textId="77777777" w:rsidR="00486094" w:rsidRPr="001937AA" w:rsidRDefault="00486094" w:rsidP="001937AA">
      <w:pPr>
        <w:rPr>
          <w:lang w:val="en-US"/>
        </w:rPr>
      </w:pPr>
      <w:r w:rsidRPr="001937AA">
        <w:rPr>
          <w:lang w:val="en-US"/>
        </w:rPr>
        <w:t xml:space="preserve">        }else{</w:t>
      </w:r>
    </w:p>
    <w:p w14:paraId="0CE1ACA0" w14:textId="77777777" w:rsidR="00486094" w:rsidRPr="001937AA" w:rsidRDefault="00486094" w:rsidP="001937AA">
      <w:pPr>
        <w:rPr>
          <w:lang w:val="en-US"/>
        </w:rPr>
      </w:pPr>
      <w:r w:rsidRPr="001937AA">
        <w:rPr>
          <w:lang w:val="en-US"/>
        </w:rPr>
        <w:t xml:space="preserve">            </w:t>
      </w:r>
      <w:proofErr w:type="spellStart"/>
      <w:r w:rsidRPr="001937AA">
        <w:rPr>
          <w:lang w:val="en-US"/>
        </w:rPr>
        <w:t>turnTowards</w:t>
      </w:r>
      <w:proofErr w:type="spellEnd"/>
      <w:r w:rsidRPr="001937AA">
        <w:rPr>
          <w:lang w:val="en-US"/>
        </w:rPr>
        <w:t>(player1.getX(), player1.getY());</w:t>
      </w:r>
    </w:p>
    <w:p w14:paraId="48A82FAB" w14:textId="77777777" w:rsidR="00486094" w:rsidRDefault="00486094" w:rsidP="001937AA">
      <w:r w:rsidRPr="001937AA">
        <w:rPr>
          <w:lang w:val="en-US"/>
        </w:rPr>
        <w:t xml:space="preserve">        </w:t>
      </w:r>
      <w:r>
        <w:t xml:space="preserve">} </w:t>
      </w:r>
    </w:p>
    <w:p w14:paraId="7739A024" w14:textId="77777777" w:rsidR="00486094" w:rsidRDefault="00486094" w:rsidP="001937AA">
      <w:r>
        <w:t xml:space="preserve">        /**</w:t>
      </w:r>
    </w:p>
    <w:p w14:paraId="78C169EE" w14:textId="77777777" w:rsidR="00486094" w:rsidRDefault="00486094" w:rsidP="001937AA">
      <w:r>
        <w:t xml:space="preserve">         * E aqui verificamos se tem algum jogador morto, </w:t>
      </w:r>
    </w:p>
    <w:p w14:paraId="2F09BC2F" w14:textId="77777777" w:rsidR="00486094" w:rsidRDefault="00486094" w:rsidP="001937AA">
      <w:r>
        <w:t xml:space="preserve">         * se tiver os </w:t>
      </w:r>
      <w:proofErr w:type="spellStart"/>
      <w:r>
        <w:t>aliens</w:t>
      </w:r>
      <w:proofErr w:type="spellEnd"/>
      <w:r>
        <w:t xml:space="preserve"> </w:t>
      </w:r>
      <w:proofErr w:type="spellStart"/>
      <w:r>
        <w:t>irao</w:t>
      </w:r>
      <w:proofErr w:type="spellEnd"/>
      <w:r>
        <w:t xml:space="preserve"> se mover em direção ao jogador vivo</w:t>
      </w:r>
    </w:p>
    <w:p w14:paraId="23852022" w14:textId="77777777" w:rsidR="00486094" w:rsidRPr="001937AA" w:rsidRDefault="00486094" w:rsidP="001937AA">
      <w:pPr>
        <w:rPr>
          <w:lang w:val="en-US"/>
        </w:rPr>
      </w:pPr>
      <w:r>
        <w:t xml:space="preserve">         </w:t>
      </w:r>
      <w:r w:rsidRPr="001937AA">
        <w:rPr>
          <w:lang w:val="en-US"/>
        </w:rPr>
        <w:t>*/</w:t>
      </w:r>
    </w:p>
    <w:p w14:paraId="452E6FA6" w14:textId="77777777" w:rsidR="00486094" w:rsidRPr="001937AA" w:rsidRDefault="00486094" w:rsidP="001937AA">
      <w:pPr>
        <w:rPr>
          <w:lang w:val="en-US"/>
        </w:rPr>
      </w:pPr>
      <w:r w:rsidRPr="001937AA">
        <w:rPr>
          <w:lang w:val="en-US"/>
        </w:rPr>
        <w:t xml:space="preserve">        if(player1.isDead()){</w:t>
      </w:r>
    </w:p>
    <w:p w14:paraId="217E0F18" w14:textId="77777777" w:rsidR="00486094" w:rsidRPr="001937AA" w:rsidRDefault="00486094" w:rsidP="001937AA">
      <w:pPr>
        <w:rPr>
          <w:lang w:val="en-US"/>
        </w:rPr>
      </w:pPr>
      <w:r w:rsidRPr="001937AA">
        <w:rPr>
          <w:lang w:val="en-US"/>
        </w:rPr>
        <w:t xml:space="preserve">            </w:t>
      </w:r>
      <w:proofErr w:type="spellStart"/>
      <w:r w:rsidRPr="001937AA">
        <w:rPr>
          <w:lang w:val="en-US"/>
        </w:rPr>
        <w:t>turnTowards</w:t>
      </w:r>
      <w:proofErr w:type="spellEnd"/>
      <w:r w:rsidRPr="001937AA">
        <w:rPr>
          <w:lang w:val="en-US"/>
        </w:rPr>
        <w:t>(player2.getX(), player2.getY());</w:t>
      </w:r>
    </w:p>
    <w:p w14:paraId="7C15D2BF" w14:textId="77777777" w:rsidR="00486094" w:rsidRPr="001937AA" w:rsidRDefault="00486094" w:rsidP="001937AA">
      <w:pPr>
        <w:rPr>
          <w:lang w:val="en-US"/>
        </w:rPr>
      </w:pPr>
      <w:r w:rsidRPr="001937AA">
        <w:rPr>
          <w:lang w:val="en-US"/>
        </w:rPr>
        <w:t xml:space="preserve">        }else if(player2.isDead()){</w:t>
      </w:r>
    </w:p>
    <w:p w14:paraId="6C42F114" w14:textId="77777777" w:rsidR="00486094" w:rsidRPr="001937AA" w:rsidRDefault="00486094" w:rsidP="001937AA">
      <w:pPr>
        <w:rPr>
          <w:lang w:val="en-US"/>
        </w:rPr>
      </w:pPr>
      <w:r w:rsidRPr="001937AA">
        <w:rPr>
          <w:lang w:val="en-US"/>
        </w:rPr>
        <w:t xml:space="preserve">            </w:t>
      </w:r>
      <w:proofErr w:type="spellStart"/>
      <w:r w:rsidRPr="001937AA">
        <w:rPr>
          <w:lang w:val="en-US"/>
        </w:rPr>
        <w:t>turnTowards</w:t>
      </w:r>
      <w:proofErr w:type="spellEnd"/>
      <w:r w:rsidRPr="001937AA">
        <w:rPr>
          <w:lang w:val="en-US"/>
        </w:rPr>
        <w:t>(player1.getX(), player1.getY());</w:t>
      </w:r>
    </w:p>
    <w:p w14:paraId="5F278AAB" w14:textId="77777777" w:rsidR="00486094" w:rsidRDefault="00486094" w:rsidP="001937AA">
      <w:r w:rsidRPr="001937AA">
        <w:rPr>
          <w:lang w:val="en-US"/>
        </w:rPr>
        <w:t xml:space="preserve">        </w:t>
      </w:r>
      <w:r>
        <w:t>}</w:t>
      </w:r>
    </w:p>
    <w:p w14:paraId="0AFFAC73" w14:textId="77777777" w:rsidR="00486094" w:rsidRDefault="00486094" w:rsidP="001937AA">
      <w:r>
        <w:t xml:space="preserve">    }</w:t>
      </w:r>
    </w:p>
    <w:p w14:paraId="0D876197" w14:textId="77777777" w:rsidR="00486094" w:rsidRDefault="00486094" w:rsidP="001937AA">
      <w:r>
        <w:lastRenderedPageBreak/>
        <w:t xml:space="preserve">    </w:t>
      </w:r>
    </w:p>
    <w:p w14:paraId="1DB79EF8" w14:textId="77777777" w:rsidR="00486094" w:rsidRDefault="00486094" w:rsidP="001937AA">
      <w:r>
        <w:t xml:space="preserve">    /**</w:t>
      </w:r>
    </w:p>
    <w:p w14:paraId="285A6404" w14:textId="77777777" w:rsidR="00486094" w:rsidRDefault="00486094" w:rsidP="001937AA">
      <w:r>
        <w:t xml:space="preserve">     * Método para verificar se o </w:t>
      </w:r>
      <w:proofErr w:type="spellStart"/>
      <w:r>
        <w:t>alien</w:t>
      </w:r>
      <w:proofErr w:type="spellEnd"/>
      <w:r>
        <w:t xml:space="preserve"> é atingido por uma bala</w:t>
      </w:r>
    </w:p>
    <w:p w14:paraId="2EBBB1B7" w14:textId="77777777" w:rsidR="00486094" w:rsidRPr="001937AA" w:rsidRDefault="00486094" w:rsidP="001937AA">
      <w:pPr>
        <w:rPr>
          <w:lang w:val="en-US"/>
        </w:rPr>
      </w:pPr>
      <w:r>
        <w:t xml:space="preserve">     </w:t>
      </w:r>
      <w:r w:rsidRPr="001937AA">
        <w:rPr>
          <w:lang w:val="en-US"/>
        </w:rPr>
        <w:t>*/</w:t>
      </w:r>
    </w:p>
    <w:p w14:paraId="719D7F29" w14:textId="77777777" w:rsidR="00486094" w:rsidRPr="001937AA" w:rsidRDefault="00486094" w:rsidP="001937AA">
      <w:pPr>
        <w:rPr>
          <w:lang w:val="en-US"/>
        </w:rPr>
      </w:pPr>
      <w:r w:rsidRPr="001937AA">
        <w:rPr>
          <w:lang w:val="en-US"/>
        </w:rPr>
        <w:t xml:space="preserve">    public void </w:t>
      </w:r>
      <w:proofErr w:type="spellStart"/>
      <w:r w:rsidRPr="001937AA">
        <w:rPr>
          <w:lang w:val="en-US"/>
        </w:rPr>
        <w:t>hitByBullet</w:t>
      </w:r>
      <w:proofErr w:type="spellEnd"/>
      <w:r w:rsidRPr="001937AA">
        <w:rPr>
          <w:lang w:val="en-US"/>
        </w:rPr>
        <w:t>(){</w:t>
      </w:r>
    </w:p>
    <w:p w14:paraId="42244540" w14:textId="77777777" w:rsidR="00486094" w:rsidRPr="001937AA" w:rsidRDefault="00486094" w:rsidP="001937AA">
      <w:pPr>
        <w:rPr>
          <w:lang w:val="en-US"/>
        </w:rPr>
      </w:pPr>
      <w:r w:rsidRPr="001937AA">
        <w:rPr>
          <w:lang w:val="en-US"/>
        </w:rPr>
        <w:t xml:space="preserve">        Actor bullet = </w:t>
      </w:r>
      <w:proofErr w:type="spellStart"/>
      <w:r w:rsidRPr="001937AA">
        <w:rPr>
          <w:lang w:val="en-US"/>
        </w:rPr>
        <w:t>getOneIntersectingObject</w:t>
      </w:r>
      <w:proofErr w:type="spellEnd"/>
      <w:r w:rsidRPr="001937AA">
        <w:rPr>
          <w:lang w:val="en-US"/>
        </w:rPr>
        <w:t>(</w:t>
      </w:r>
      <w:proofErr w:type="spellStart"/>
      <w:r w:rsidRPr="001937AA">
        <w:rPr>
          <w:lang w:val="en-US"/>
        </w:rPr>
        <w:t>Bullet.class</w:t>
      </w:r>
      <w:proofErr w:type="spellEnd"/>
      <w:r w:rsidRPr="001937AA">
        <w:rPr>
          <w:lang w:val="en-US"/>
        </w:rPr>
        <w:t>);</w:t>
      </w:r>
    </w:p>
    <w:p w14:paraId="04817DBF" w14:textId="77777777" w:rsidR="00486094" w:rsidRDefault="00486094" w:rsidP="001937AA">
      <w:r w:rsidRPr="001937AA">
        <w:rPr>
          <w:lang w:val="en-US"/>
        </w:rPr>
        <w:t xml:space="preserve">        </w:t>
      </w:r>
      <w:proofErr w:type="spellStart"/>
      <w:r>
        <w:t>if</w:t>
      </w:r>
      <w:proofErr w:type="spellEnd"/>
      <w:r>
        <w:t>(</w:t>
      </w:r>
      <w:proofErr w:type="spellStart"/>
      <w:r>
        <w:t>bullet</w:t>
      </w:r>
      <w:proofErr w:type="spellEnd"/>
      <w:r>
        <w:t xml:space="preserve"> != null){</w:t>
      </w:r>
    </w:p>
    <w:p w14:paraId="76C1C586" w14:textId="77777777" w:rsidR="00486094" w:rsidRDefault="00486094" w:rsidP="001937AA">
      <w:r>
        <w:t xml:space="preserve">            /**</w:t>
      </w:r>
    </w:p>
    <w:p w14:paraId="02C3AE47" w14:textId="77777777" w:rsidR="00486094" w:rsidRDefault="00486094" w:rsidP="001937AA">
      <w:r>
        <w:t xml:space="preserve">            * Aqui caso o </w:t>
      </w:r>
      <w:proofErr w:type="spellStart"/>
      <w:r>
        <w:t>alien</w:t>
      </w:r>
      <w:proofErr w:type="spellEnd"/>
      <w:r>
        <w:t xml:space="preserve"> seja atingido, </w:t>
      </w:r>
    </w:p>
    <w:p w14:paraId="2801925E" w14:textId="77777777" w:rsidR="00486094" w:rsidRDefault="00486094" w:rsidP="001937AA">
      <w:r>
        <w:t xml:space="preserve">            * a sua vida </w:t>
      </w:r>
      <w:proofErr w:type="spellStart"/>
      <w:r>
        <w:t>sera</w:t>
      </w:r>
      <w:proofErr w:type="spellEnd"/>
      <w:r>
        <w:t xml:space="preserve"> decrementada</w:t>
      </w:r>
    </w:p>
    <w:p w14:paraId="5F58D8F2" w14:textId="77777777" w:rsidR="00486094" w:rsidRDefault="00486094" w:rsidP="001937AA">
      <w:r>
        <w:t xml:space="preserve">            */</w:t>
      </w:r>
    </w:p>
    <w:p w14:paraId="6E87A09D" w14:textId="77777777" w:rsidR="00486094" w:rsidRPr="001937AA" w:rsidRDefault="00486094" w:rsidP="001937AA">
      <w:pPr>
        <w:rPr>
          <w:lang w:val="en-US"/>
        </w:rPr>
      </w:pPr>
      <w:r>
        <w:t xml:space="preserve">            </w:t>
      </w:r>
      <w:r w:rsidRPr="001937AA">
        <w:rPr>
          <w:lang w:val="en-US"/>
        </w:rPr>
        <w:t>health--;</w:t>
      </w:r>
    </w:p>
    <w:p w14:paraId="6429AC08" w14:textId="77777777" w:rsidR="00486094" w:rsidRPr="001937AA" w:rsidRDefault="00486094" w:rsidP="001937AA">
      <w:pPr>
        <w:rPr>
          <w:lang w:val="en-US"/>
        </w:rPr>
      </w:pPr>
      <w:r w:rsidRPr="001937AA">
        <w:rPr>
          <w:lang w:val="en-US"/>
        </w:rPr>
        <w:t xml:space="preserve">            </w:t>
      </w:r>
      <w:proofErr w:type="spellStart"/>
      <w:r w:rsidRPr="001937AA">
        <w:rPr>
          <w:lang w:val="en-US"/>
        </w:rPr>
        <w:t>getWorld</w:t>
      </w:r>
      <w:proofErr w:type="spellEnd"/>
      <w:r w:rsidRPr="001937AA">
        <w:rPr>
          <w:lang w:val="en-US"/>
        </w:rPr>
        <w:t>().</w:t>
      </w:r>
      <w:proofErr w:type="spellStart"/>
      <w:r w:rsidRPr="001937AA">
        <w:rPr>
          <w:lang w:val="en-US"/>
        </w:rPr>
        <w:t>removeObject</w:t>
      </w:r>
      <w:proofErr w:type="spellEnd"/>
      <w:r w:rsidRPr="001937AA">
        <w:rPr>
          <w:lang w:val="en-US"/>
        </w:rPr>
        <w:t>(bullet);</w:t>
      </w:r>
    </w:p>
    <w:p w14:paraId="2DB998A2" w14:textId="77777777" w:rsidR="00486094" w:rsidRPr="001937AA" w:rsidRDefault="00486094" w:rsidP="001937AA">
      <w:pPr>
        <w:rPr>
          <w:lang w:val="en-US"/>
        </w:rPr>
      </w:pPr>
      <w:r w:rsidRPr="001937AA">
        <w:rPr>
          <w:lang w:val="en-US"/>
        </w:rPr>
        <w:t xml:space="preserve">        }</w:t>
      </w:r>
    </w:p>
    <w:p w14:paraId="44213DA4" w14:textId="77777777" w:rsidR="00486094" w:rsidRPr="001937AA" w:rsidRDefault="00486094" w:rsidP="001937AA">
      <w:pPr>
        <w:rPr>
          <w:lang w:val="en-US"/>
        </w:rPr>
      </w:pPr>
      <w:r w:rsidRPr="001937AA">
        <w:rPr>
          <w:lang w:val="en-US"/>
        </w:rPr>
        <w:t xml:space="preserve">        </w:t>
      </w:r>
    </w:p>
    <w:p w14:paraId="4A469EA9" w14:textId="77777777" w:rsidR="00486094" w:rsidRPr="001937AA" w:rsidRDefault="00486094" w:rsidP="001937AA">
      <w:pPr>
        <w:rPr>
          <w:lang w:val="en-US"/>
        </w:rPr>
      </w:pPr>
      <w:r w:rsidRPr="001937AA">
        <w:rPr>
          <w:lang w:val="en-US"/>
        </w:rPr>
        <w:t xml:space="preserve">        /**</w:t>
      </w:r>
    </w:p>
    <w:p w14:paraId="12418A52" w14:textId="77777777" w:rsidR="00486094" w:rsidRPr="001937AA" w:rsidRDefault="00486094" w:rsidP="001937AA">
      <w:pPr>
        <w:rPr>
          <w:lang w:val="en-US"/>
        </w:rPr>
      </w:pPr>
      <w:r w:rsidRPr="001937AA">
        <w:rPr>
          <w:lang w:val="en-US"/>
        </w:rPr>
        <w:t xml:space="preserve">         * Caso o Alien </w:t>
      </w:r>
      <w:proofErr w:type="spellStart"/>
      <w:r w:rsidRPr="001937AA">
        <w:rPr>
          <w:lang w:val="en-US"/>
        </w:rPr>
        <w:t>morra</w:t>
      </w:r>
      <w:proofErr w:type="spellEnd"/>
      <w:r w:rsidRPr="001937AA">
        <w:rPr>
          <w:lang w:val="en-US"/>
        </w:rPr>
        <w:t xml:space="preserve">, </w:t>
      </w:r>
    </w:p>
    <w:p w14:paraId="776425DB" w14:textId="77777777" w:rsidR="00486094" w:rsidRDefault="00486094" w:rsidP="001937AA">
      <w:r w:rsidRPr="001937AA">
        <w:rPr>
          <w:lang w:val="en-US"/>
        </w:rPr>
        <w:t xml:space="preserve">         </w:t>
      </w:r>
      <w:r>
        <w:t xml:space="preserve">* a pontuação </w:t>
      </w:r>
      <w:proofErr w:type="spellStart"/>
      <w:r>
        <w:t>sera</w:t>
      </w:r>
      <w:proofErr w:type="spellEnd"/>
      <w:r>
        <w:t xml:space="preserve"> aumentada</w:t>
      </w:r>
    </w:p>
    <w:p w14:paraId="580D39FE" w14:textId="77777777" w:rsidR="00486094" w:rsidRDefault="00486094" w:rsidP="001937AA">
      <w:r>
        <w:t xml:space="preserve">         * e o objeto </w:t>
      </w:r>
      <w:proofErr w:type="spellStart"/>
      <w:r>
        <w:t>sera</w:t>
      </w:r>
      <w:proofErr w:type="spellEnd"/>
      <w:r>
        <w:t xml:space="preserve"> removido do mundo</w:t>
      </w:r>
    </w:p>
    <w:p w14:paraId="0E76B3CC" w14:textId="77777777" w:rsidR="00486094" w:rsidRPr="001937AA" w:rsidRDefault="00486094" w:rsidP="001937AA">
      <w:pPr>
        <w:rPr>
          <w:lang w:val="en-US"/>
        </w:rPr>
      </w:pPr>
      <w:r>
        <w:t xml:space="preserve">         </w:t>
      </w:r>
      <w:r w:rsidRPr="001937AA">
        <w:rPr>
          <w:lang w:val="en-US"/>
        </w:rPr>
        <w:t>*/</w:t>
      </w:r>
    </w:p>
    <w:p w14:paraId="7ADC4983" w14:textId="77777777" w:rsidR="00486094" w:rsidRPr="001937AA" w:rsidRDefault="00486094" w:rsidP="001937AA">
      <w:pPr>
        <w:rPr>
          <w:lang w:val="en-US"/>
        </w:rPr>
      </w:pPr>
      <w:r w:rsidRPr="001937AA">
        <w:rPr>
          <w:lang w:val="en-US"/>
        </w:rPr>
        <w:t xml:space="preserve">        if(health == 0){</w:t>
      </w:r>
    </w:p>
    <w:p w14:paraId="6FFD0D77" w14:textId="77777777" w:rsidR="00486094" w:rsidRPr="001937AA" w:rsidRDefault="00486094" w:rsidP="001937AA">
      <w:pPr>
        <w:rPr>
          <w:lang w:val="en-US"/>
        </w:rPr>
      </w:pPr>
      <w:r w:rsidRPr="001937AA">
        <w:rPr>
          <w:lang w:val="en-US"/>
        </w:rPr>
        <w:t xml:space="preserve">            </w:t>
      </w:r>
      <w:proofErr w:type="spellStart"/>
      <w:r w:rsidRPr="001937AA">
        <w:rPr>
          <w:lang w:val="en-US"/>
        </w:rPr>
        <w:t>score.increaseScore</w:t>
      </w:r>
      <w:proofErr w:type="spellEnd"/>
      <w:r w:rsidRPr="001937AA">
        <w:rPr>
          <w:lang w:val="en-US"/>
        </w:rPr>
        <w:t>();</w:t>
      </w:r>
    </w:p>
    <w:p w14:paraId="59FA7734" w14:textId="77777777" w:rsidR="00486094" w:rsidRPr="001937AA" w:rsidRDefault="00486094" w:rsidP="001937AA">
      <w:pPr>
        <w:rPr>
          <w:lang w:val="en-US"/>
        </w:rPr>
      </w:pPr>
      <w:r w:rsidRPr="001937AA">
        <w:rPr>
          <w:lang w:val="en-US"/>
        </w:rPr>
        <w:t xml:space="preserve">            </w:t>
      </w:r>
      <w:proofErr w:type="spellStart"/>
      <w:r w:rsidRPr="001937AA">
        <w:rPr>
          <w:lang w:val="en-US"/>
        </w:rPr>
        <w:t>getWorld</w:t>
      </w:r>
      <w:proofErr w:type="spellEnd"/>
      <w:r w:rsidRPr="001937AA">
        <w:rPr>
          <w:lang w:val="en-US"/>
        </w:rPr>
        <w:t>().</w:t>
      </w:r>
      <w:proofErr w:type="spellStart"/>
      <w:r w:rsidRPr="001937AA">
        <w:rPr>
          <w:lang w:val="en-US"/>
        </w:rPr>
        <w:t>removeObject</w:t>
      </w:r>
      <w:proofErr w:type="spellEnd"/>
      <w:r w:rsidRPr="001937AA">
        <w:rPr>
          <w:lang w:val="en-US"/>
        </w:rPr>
        <w:t>(this);</w:t>
      </w:r>
    </w:p>
    <w:p w14:paraId="78BBF229" w14:textId="77777777" w:rsidR="00486094" w:rsidRPr="001937AA" w:rsidRDefault="00486094" w:rsidP="001937AA">
      <w:pPr>
        <w:rPr>
          <w:lang w:val="en-US"/>
        </w:rPr>
      </w:pPr>
      <w:r w:rsidRPr="001937AA">
        <w:rPr>
          <w:lang w:val="en-US"/>
        </w:rPr>
        <w:t xml:space="preserve">            </w:t>
      </w:r>
    </w:p>
    <w:p w14:paraId="5D45FACA" w14:textId="77777777" w:rsidR="00486094" w:rsidRDefault="00486094" w:rsidP="001937AA">
      <w:r w:rsidRPr="001937AA">
        <w:rPr>
          <w:lang w:val="en-US"/>
        </w:rPr>
        <w:t xml:space="preserve">        </w:t>
      </w:r>
      <w:r>
        <w:t>}</w:t>
      </w:r>
    </w:p>
    <w:p w14:paraId="60B306CD" w14:textId="77777777" w:rsidR="00486094" w:rsidRDefault="00486094" w:rsidP="001937AA">
      <w:r>
        <w:t xml:space="preserve">    }</w:t>
      </w:r>
    </w:p>
    <w:p w14:paraId="4F18C422" w14:textId="77777777" w:rsidR="00486094" w:rsidRDefault="00486094" w:rsidP="001937AA">
      <w:r>
        <w:t xml:space="preserve">    </w:t>
      </w:r>
    </w:p>
    <w:p w14:paraId="04292825" w14:textId="77777777" w:rsidR="00486094" w:rsidRDefault="00486094" w:rsidP="001937AA">
      <w:r>
        <w:t xml:space="preserve">    /**</w:t>
      </w:r>
    </w:p>
    <w:p w14:paraId="39F5B41C" w14:textId="77777777" w:rsidR="00486094" w:rsidRDefault="00486094" w:rsidP="001937AA">
      <w:r>
        <w:t xml:space="preserve">     * Este </w:t>
      </w:r>
      <w:proofErr w:type="spellStart"/>
      <w:r>
        <w:t>metodo</w:t>
      </w:r>
      <w:proofErr w:type="spellEnd"/>
      <w:r>
        <w:t xml:space="preserve"> verifica se o </w:t>
      </w:r>
      <w:proofErr w:type="spellStart"/>
      <w:r>
        <w:t>alien</w:t>
      </w:r>
      <w:proofErr w:type="spellEnd"/>
      <w:r>
        <w:t xml:space="preserve"> esta em contacto com o buraco negro</w:t>
      </w:r>
    </w:p>
    <w:p w14:paraId="220B7782" w14:textId="77777777" w:rsidR="00486094" w:rsidRPr="001937AA" w:rsidRDefault="00486094" w:rsidP="001937AA">
      <w:pPr>
        <w:rPr>
          <w:lang w:val="en-US"/>
        </w:rPr>
      </w:pPr>
      <w:r>
        <w:t xml:space="preserve">     </w:t>
      </w:r>
      <w:r w:rsidRPr="001937AA">
        <w:rPr>
          <w:lang w:val="en-US"/>
        </w:rPr>
        <w:t>*/</w:t>
      </w:r>
    </w:p>
    <w:p w14:paraId="2CF467D5" w14:textId="77777777" w:rsidR="00486094" w:rsidRPr="001937AA" w:rsidRDefault="00486094" w:rsidP="001937AA">
      <w:pPr>
        <w:rPr>
          <w:lang w:val="en-US"/>
        </w:rPr>
      </w:pPr>
      <w:r w:rsidRPr="001937AA">
        <w:rPr>
          <w:lang w:val="en-US"/>
        </w:rPr>
        <w:t xml:space="preserve">    public void </w:t>
      </w:r>
      <w:proofErr w:type="spellStart"/>
      <w:r w:rsidRPr="001937AA">
        <w:rPr>
          <w:lang w:val="en-US"/>
        </w:rPr>
        <w:t>isTouchingBlackHole</w:t>
      </w:r>
      <w:proofErr w:type="spellEnd"/>
      <w:r w:rsidRPr="001937AA">
        <w:rPr>
          <w:lang w:val="en-US"/>
        </w:rPr>
        <w:t>() {</w:t>
      </w:r>
    </w:p>
    <w:p w14:paraId="3740134C" w14:textId="77777777" w:rsidR="00486094" w:rsidRPr="001937AA" w:rsidRDefault="00486094" w:rsidP="001937AA">
      <w:pPr>
        <w:rPr>
          <w:lang w:val="en-US"/>
        </w:rPr>
      </w:pPr>
      <w:r w:rsidRPr="001937AA">
        <w:rPr>
          <w:lang w:val="en-US"/>
        </w:rPr>
        <w:t xml:space="preserve">        Actor </w:t>
      </w:r>
      <w:proofErr w:type="spellStart"/>
      <w:r w:rsidRPr="001937AA">
        <w:rPr>
          <w:lang w:val="en-US"/>
        </w:rPr>
        <w:t>blackHole</w:t>
      </w:r>
      <w:proofErr w:type="spellEnd"/>
      <w:r w:rsidRPr="001937AA">
        <w:rPr>
          <w:lang w:val="en-US"/>
        </w:rPr>
        <w:t xml:space="preserve"> = </w:t>
      </w:r>
      <w:proofErr w:type="spellStart"/>
      <w:r w:rsidRPr="001937AA">
        <w:rPr>
          <w:lang w:val="en-US"/>
        </w:rPr>
        <w:t>getOneObjectAtOffset</w:t>
      </w:r>
      <w:proofErr w:type="spellEnd"/>
      <w:r w:rsidRPr="001937AA">
        <w:rPr>
          <w:lang w:val="en-US"/>
        </w:rPr>
        <w:t xml:space="preserve">(0, 0, </w:t>
      </w:r>
      <w:proofErr w:type="spellStart"/>
      <w:r w:rsidRPr="001937AA">
        <w:rPr>
          <w:lang w:val="en-US"/>
        </w:rPr>
        <w:t>BlackHoles.class</w:t>
      </w:r>
      <w:proofErr w:type="spellEnd"/>
      <w:r w:rsidRPr="001937AA">
        <w:rPr>
          <w:lang w:val="en-US"/>
        </w:rPr>
        <w:t>);</w:t>
      </w:r>
    </w:p>
    <w:p w14:paraId="303117F0" w14:textId="77777777" w:rsidR="00486094" w:rsidRPr="001937AA" w:rsidRDefault="00486094" w:rsidP="001937AA">
      <w:pPr>
        <w:rPr>
          <w:lang w:val="en-US"/>
        </w:rPr>
      </w:pPr>
      <w:r w:rsidRPr="001937AA">
        <w:rPr>
          <w:lang w:val="en-US"/>
        </w:rPr>
        <w:lastRenderedPageBreak/>
        <w:t xml:space="preserve">        if (</w:t>
      </w:r>
      <w:proofErr w:type="spellStart"/>
      <w:r w:rsidRPr="001937AA">
        <w:rPr>
          <w:lang w:val="en-US"/>
        </w:rPr>
        <w:t>blackHole</w:t>
      </w:r>
      <w:proofErr w:type="spellEnd"/>
      <w:r w:rsidRPr="001937AA">
        <w:rPr>
          <w:lang w:val="en-US"/>
        </w:rPr>
        <w:t xml:space="preserve"> != null) {</w:t>
      </w:r>
    </w:p>
    <w:p w14:paraId="6670170B" w14:textId="77777777" w:rsidR="00486094" w:rsidRPr="001937AA" w:rsidRDefault="00486094" w:rsidP="001937AA">
      <w:pPr>
        <w:rPr>
          <w:lang w:val="en-US"/>
        </w:rPr>
      </w:pPr>
      <w:r w:rsidRPr="001937AA">
        <w:rPr>
          <w:lang w:val="en-US"/>
        </w:rPr>
        <w:t xml:space="preserve">             if(</w:t>
      </w:r>
      <w:proofErr w:type="spellStart"/>
      <w:r w:rsidRPr="001937AA">
        <w:rPr>
          <w:lang w:val="en-US"/>
        </w:rPr>
        <w:t>getX</w:t>
      </w:r>
      <w:proofErr w:type="spellEnd"/>
      <w:r w:rsidRPr="001937AA">
        <w:rPr>
          <w:lang w:val="en-US"/>
        </w:rPr>
        <w:t xml:space="preserve">() &gt; 100 &amp;&amp; </w:t>
      </w:r>
      <w:proofErr w:type="spellStart"/>
      <w:r w:rsidRPr="001937AA">
        <w:rPr>
          <w:lang w:val="en-US"/>
        </w:rPr>
        <w:t>getX</w:t>
      </w:r>
      <w:proofErr w:type="spellEnd"/>
      <w:r w:rsidRPr="001937AA">
        <w:rPr>
          <w:lang w:val="en-US"/>
        </w:rPr>
        <w:t xml:space="preserve">() &lt; 120 &amp;&amp; </w:t>
      </w:r>
      <w:proofErr w:type="spellStart"/>
      <w:r w:rsidRPr="001937AA">
        <w:rPr>
          <w:lang w:val="en-US"/>
        </w:rPr>
        <w:t>getY</w:t>
      </w:r>
      <w:proofErr w:type="spellEnd"/>
      <w:r w:rsidRPr="001937AA">
        <w:rPr>
          <w:lang w:val="en-US"/>
        </w:rPr>
        <w:t xml:space="preserve">() &gt; 600 &amp;&amp; </w:t>
      </w:r>
      <w:proofErr w:type="spellStart"/>
      <w:r w:rsidRPr="001937AA">
        <w:rPr>
          <w:lang w:val="en-US"/>
        </w:rPr>
        <w:t>getY</w:t>
      </w:r>
      <w:proofErr w:type="spellEnd"/>
      <w:r w:rsidRPr="001937AA">
        <w:rPr>
          <w:lang w:val="en-US"/>
        </w:rPr>
        <w:t>() &lt; 620){</w:t>
      </w:r>
    </w:p>
    <w:p w14:paraId="7530FE6C" w14:textId="77777777" w:rsidR="00486094" w:rsidRPr="001937AA" w:rsidRDefault="00486094" w:rsidP="001937AA">
      <w:pPr>
        <w:rPr>
          <w:lang w:val="en-US"/>
        </w:rPr>
      </w:pPr>
      <w:r w:rsidRPr="001937AA">
        <w:rPr>
          <w:lang w:val="en-US"/>
        </w:rPr>
        <w:t xml:space="preserve">                 </w:t>
      </w:r>
      <w:proofErr w:type="spellStart"/>
      <w:r w:rsidRPr="001937AA">
        <w:rPr>
          <w:lang w:val="en-US"/>
        </w:rPr>
        <w:t>setLocation</w:t>
      </w:r>
      <w:proofErr w:type="spellEnd"/>
      <w:r w:rsidRPr="001937AA">
        <w:rPr>
          <w:lang w:val="en-US"/>
        </w:rPr>
        <w:t>(601, 101);</w:t>
      </w:r>
    </w:p>
    <w:p w14:paraId="739D77FB" w14:textId="77777777" w:rsidR="00486094" w:rsidRPr="001937AA" w:rsidRDefault="00486094" w:rsidP="001937AA">
      <w:pPr>
        <w:rPr>
          <w:lang w:val="en-US"/>
        </w:rPr>
      </w:pPr>
      <w:r w:rsidRPr="001937AA">
        <w:rPr>
          <w:lang w:val="en-US"/>
        </w:rPr>
        <w:t xml:space="preserve">             }else if(</w:t>
      </w:r>
      <w:proofErr w:type="spellStart"/>
      <w:r w:rsidRPr="001937AA">
        <w:rPr>
          <w:lang w:val="en-US"/>
        </w:rPr>
        <w:t>getX</w:t>
      </w:r>
      <w:proofErr w:type="spellEnd"/>
      <w:r w:rsidRPr="001937AA">
        <w:rPr>
          <w:lang w:val="en-US"/>
        </w:rPr>
        <w:t xml:space="preserve">() &gt; 700 &amp;&amp; </w:t>
      </w:r>
      <w:proofErr w:type="spellStart"/>
      <w:r w:rsidRPr="001937AA">
        <w:rPr>
          <w:lang w:val="en-US"/>
        </w:rPr>
        <w:t>getX</w:t>
      </w:r>
      <w:proofErr w:type="spellEnd"/>
      <w:r w:rsidRPr="001937AA">
        <w:rPr>
          <w:lang w:val="en-US"/>
        </w:rPr>
        <w:t xml:space="preserve">() &lt; 720 &amp;&amp;  </w:t>
      </w:r>
      <w:proofErr w:type="spellStart"/>
      <w:r w:rsidRPr="001937AA">
        <w:rPr>
          <w:lang w:val="en-US"/>
        </w:rPr>
        <w:t>getY</w:t>
      </w:r>
      <w:proofErr w:type="spellEnd"/>
      <w:r w:rsidRPr="001937AA">
        <w:rPr>
          <w:lang w:val="en-US"/>
        </w:rPr>
        <w:t xml:space="preserve">() &gt; 100 &amp;&amp; </w:t>
      </w:r>
      <w:proofErr w:type="spellStart"/>
      <w:r w:rsidRPr="001937AA">
        <w:rPr>
          <w:lang w:val="en-US"/>
        </w:rPr>
        <w:t>getY</w:t>
      </w:r>
      <w:proofErr w:type="spellEnd"/>
      <w:r w:rsidRPr="001937AA">
        <w:rPr>
          <w:lang w:val="en-US"/>
        </w:rPr>
        <w:t>() &lt; 120){</w:t>
      </w:r>
    </w:p>
    <w:p w14:paraId="7B10D709" w14:textId="77777777" w:rsidR="00486094" w:rsidRPr="00486094" w:rsidRDefault="00486094" w:rsidP="001937AA">
      <w:pPr>
        <w:rPr>
          <w:lang w:val="en-US"/>
        </w:rPr>
      </w:pPr>
      <w:r w:rsidRPr="001937AA">
        <w:rPr>
          <w:lang w:val="en-US"/>
        </w:rPr>
        <w:t xml:space="preserve">                 </w:t>
      </w:r>
      <w:proofErr w:type="spellStart"/>
      <w:r w:rsidRPr="00486094">
        <w:rPr>
          <w:lang w:val="en-US"/>
        </w:rPr>
        <w:t>setLocation</w:t>
      </w:r>
      <w:proofErr w:type="spellEnd"/>
      <w:r w:rsidRPr="00486094">
        <w:rPr>
          <w:lang w:val="en-US"/>
        </w:rPr>
        <w:t>(101, 701);</w:t>
      </w:r>
    </w:p>
    <w:p w14:paraId="5016620A" w14:textId="77777777" w:rsidR="00486094" w:rsidRPr="00486094" w:rsidRDefault="00486094" w:rsidP="001937AA">
      <w:pPr>
        <w:rPr>
          <w:lang w:val="en-US"/>
        </w:rPr>
      </w:pPr>
      <w:r w:rsidRPr="00486094">
        <w:rPr>
          <w:lang w:val="en-US"/>
        </w:rPr>
        <w:t xml:space="preserve">             }</w:t>
      </w:r>
    </w:p>
    <w:p w14:paraId="05BBF786" w14:textId="77777777" w:rsidR="00486094" w:rsidRPr="00486094" w:rsidRDefault="00486094" w:rsidP="001937AA">
      <w:pPr>
        <w:rPr>
          <w:lang w:val="en-US"/>
        </w:rPr>
      </w:pPr>
      <w:r w:rsidRPr="00486094">
        <w:rPr>
          <w:lang w:val="en-US"/>
        </w:rPr>
        <w:t xml:space="preserve">         }</w:t>
      </w:r>
    </w:p>
    <w:p w14:paraId="171373A6" w14:textId="77777777" w:rsidR="00486094" w:rsidRPr="00486094" w:rsidRDefault="00486094" w:rsidP="001937AA">
      <w:pPr>
        <w:rPr>
          <w:lang w:val="en-US"/>
        </w:rPr>
      </w:pPr>
      <w:r w:rsidRPr="00486094">
        <w:rPr>
          <w:lang w:val="en-US"/>
        </w:rPr>
        <w:t xml:space="preserve">    }</w:t>
      </w:r>
    </w:p>
    <w:p w14:paraId="604861F9" w14:textId="77777777" w:rsidR="00486094" w:rsidRPr="00486094" w:rsidRDefault="00486094" w:rsidP="001937AA">
      <w:pPr>
        <w:rPr>
          <w:lang w:val="en-US"/>
        </w:rPr>
      </w:pPr>
      <w:r w:rsidRPr="00486094">
        <w:rPr>
          <w:lang w:val="en-US"/>
        </w:rPr>
        <w:t>}</w:t>
      </w:r>
    </w:p>
    <w:p w14:paraId="53E36FE9" w14:textId="77777777" w:rsidR="00486094" w:rsidRPr="00486094" w:rsidRDefault="00486094" w:rsidP="001937AA">
      <w:pPr>
        <w:rPr>
          <w:lang w:val="en-US"/>
        </w:rPr>
      </w:pPr>
    </w:p>
    <w:p w14:paraId="57493168" w14:textId="77777777" w:rsidR="00486094" w:rsidRPr="00486094" w:rsidRDefault="00486094" w:rsidP="00E80F61">
      <w:pPr>
        <w:pStyle w:val="Ttulo1"/>
        <w:rPr>
          <w:b/>
          <w:bCs/>
          <w:u w:val="single"/>
          <w:lang w:val="en-US"/>
        </w:rPr>
      </w:pPr>
      <w:r w:rsidRPr="00486094">
        <w:rPr>
          <w:lang w:val="en-US"/>
        </w:rPr>
        <w:t xml:space="preserve">Class </w:t>
      </w:r>
      <w:proofErr w:type="spellStart"/>
      <w:r w:rsidRPr="00486094">
        <w:rPr>
          <w:b/>
          <w:bCs/>
          <w:lang w:val="en-US"/>
        </w:rPr>
        <w:t>BlackHoles</w:t>
      </w:r>
      <w:proofErr w:type="spellEnd"/>
    </w:p>
    <w:p w14:paraId="2DF954F9" w14:textId="77777777" w:rsidR="00486094" w:rsidRPr="00E80F61" w:rsidRDefault="00486094" w:rsidP="00E80F61">
      <w:pPr>
        <w:rPr>
          <w:lang w:val="en-US"/>
        </w:rPr>
      </w:pPr>
      <w:r w:rsidRPr="00E80F61">
        <w:rPr>
          <w:lang w:val="en-US"/>
        </w:rPr>
        <w:t xml:space="preserve">import </w:t>
      </w:r>
      <w:proofErr w:type="spellStart"/>
      <w:r w:rsidRPr="00E80F61">
        <w:rPr>
          <w:lang w:val="en-US"/>
        </w:rPr>
        <w:t>greenfoot</w:t>
      </w:r>
      <w:proofErr w:type="spellEnd"/>
      <w:r w:rsidRPr="00E80F61">
        <w:rPr>
          <w:lang w:val="en-US"/>
        </w:rPr>
        <w:t xml:space="preserve">.*;  // (World, Actor, </w:t>
      </w:r>
      <w:proofErr w:type="spellStart"/>
      <w:r w:rsidRPr="00E80F61">
        <w:rPr>
          <w:lang w:val="en-US"/>
        </w:rPr>
        <w:t>GreenfootImage</w:t>
      </w:r>
      <w:proofErr w:type="spellEnd"/>
      <w:r w:rsidRPr="00E80F61">
        <w:rPr>
          <w:lang w:val="en-US"/>
        </w:rPr>
        <w:t xml:space="preserve">, </w:t>
      </w:r>
      <w:proofErr w:type="spellStart"/>
      <w:r w:rsidRPr="00E80F61">
        <w:rPr>
          <w:lang w:val="en-US"/>
        </w:rPr>
        <w:t>Greenfoot</w:t>
      </w:r>
      <w:proofErr w:type="spellEnd"/>
      <w:r w:rsidRPr="00E80F61">
        <w:rPr>
          <w:lang w:val="en-US"/>
        </w:rPr>
        <w:t xml:space="preserve"> and </w:t>
      </w:r>
      <w:proofErr w:type="spellStart"/>
      <w:r w:rsidRPr="00E80F61">
        <w:rPr>
          <w:lang w:val="en-US"/>
        </w:rPr>
        <w:t>MouseInfo</w:t>
      </w:r>
      <w:proofErr w:type="spellEnd"/>
      <w:r w:rsidRPr="00E80F61">
        <w:rPr>
          <w:lang w:val="en-US"/>
        </w:rPr>
        <w:t>)</w:t>
      </w:r>
    </w:p>
    <w:p w14:paraId="513DA767" w14:textId="77777777" w:rsidR="00486094" w:rsidRPr="00E80F61" w:rsidRDefault="00486094" w:rsidP="00E80F61">
      <w:pPr>
        <w:rPr>
          <w:lang w:val="en-US"/>
        </w:rPr>
      </w:pPr>
    </w:p>
    <w:p w14:paraId="454BF72E" w14:textId="77777777" w:rsidR="00486094" w:rsidRPr="00E80F61" w:rsidRDefault="00486094" w:rsidP="00E80F61">
      <w:pPr>
        <w:rPr>
          <w:lang w:val="en-US"/>
        </w:rPr>
      </w:pPr>
      <w:r w:rsidRPr="00E80F61">
        <w:rPr>
          <w:lang w:val="en-US"/>
        </w:rPr>
        <w:t xml:space="preserve">public class </w:t>
      </w:r>
      <w:proofErr w:type="spellStart"/>
      <w:r w:rsidRPr="00E80F61">
        <w:rPr>
          <w:lang w:val="en-US"/>
        </w:rPr>
        <w:t>BlackHoles</w:t>
      </w:r>
      <w:proofErr w:type="spellEnd"/>
      <w:r w:rsidRPr="00E80F61">
        <w:rPr>
          <w:lang w:val="en-US"/>
        </w:rPr>
        <w:t xml:space="preserve"> extends Actor</w:t>
      </w:r>
    </w:p>
    <w:p w14:paraId="0E56749C" w14:textId="77777777" w:rsidR="00486094" w:rsidRPr="00E80F61" w:rsidRDefault="00486094" w:rsidP="00E80F61">
      <w:pPr>
        <w:rPr>
          <w:lang w:val="en-US"/>
        </w:rPr>
      </w:pPr>
      <w:r w:rsidRPr="00E80F61">
        <w:rPr>
          <w:lang w:val="en-US"/>
        </w:rPr>
        <w:t>{</w:t>
      </w:r>
    </w:p>
    <w:p w14:paraId="25C4306F" w14:textId="77777777" w:rsidR="00486094" w:rsidRPr="00E80F61" w:rsidRDefault="00486094" w:rsidP="00E80F61">
      <w:pPr>
        <w:rPr>
          <w:lang w:val="en-US"/>
        </w:rPr>
      </w:pPr>
      <w:r w:rsidRPr="00E80F61">
        <w:rPr>
          <w:lang w:val="en-US"/>
        </w:rPr>
        <w:t xml:space="preserve">    /**</w:t>
      </w:r>
    </w:p>
    <w:p w14:paraId="7282C8CB" w14:textId="77777777" w:rsidR="00486094" w:rsidRPr="00E80F61" w:rsidRDefault="00486094" w:rsidP="00E80F61">
      <w:pPr>
        <w:rPr>
          <w:lang w:val="en-US"/>
        </w:rPr>
      </w:pPr>
      <w:r w:rsidRPr="00E80F61">
        <w:rPr>
          <w:lang w:val="en-US"/>
        </w:rPr>
        <w:t xml:space="preserve">     * Act - do whatever the </w:t>
      </w:r>
      <w:proofErr w:type="spellStart"/>
      <w:r w:rsidRPr="00E80F61">
        <w:rPr>
          <w:lang w:val="en-US"/>
        </w:rPr>
        <w:t>BlackHoles</w:t>
      </w:r>
      <w:proofErr w:type="spellEnd"/>
      <w:r w:rsidRPr="00E80F61">
        <w:rPr>
          <w:lang w:val="en-US"/>
        </w:rPr>
        <w:t xml:space="preserve"> wants to do. This method is called whenever</w:t>
      </w:r>
    </w:p>
    <w:p w14:paraId="1E5E15F9" w14:textId="77777777" w:rsidR="00486094" w:rsidRPr="00E80F61" w:rsidRDefault="00486094" w:rsidP="00E80F61">
      <w:pPr>
        <w:rPr>
          <w:lang w:val="en-US"/>
        </w:rPr>
      </w:pPr>
      <w:r w:rsidRPr="00E80F61">
        <w:rPr>
          <w:lang w:val="en-US"/>
        </w:rPr>
        <w:t xml:space="preserve">     * the 'Act' or 'Run' button gets pressed in the environment.</w:t>
      </w:r>
    </w:p>
    <w:p w14:paraId="1A7DBF9C" w14:textId="77777777" w:rsidR="00486094" w:rsidRDefault="00486094" w:rsidP="00E80F61">
      <w:r w:rsidRPr="00E80F61">
        <w:rPr>
          <w:lang w:val="en-US"/>
        </w:rPr>
        <w:t xml:space="preserve">     </w:t>
      </w:r>
      <w:r>
        <w:t>*/</w:t>
      </w:r>
    </w:p>
    <w:p w14:paraId="652C8874" w14:textId="77777777" w:rsidR="00486094" w:rsidRDefault="00486094" w:rsidP="00E80F61">
      <w:r>
        <w:t xml:space="preserve">    </w:t>
      </w:r>
    </w:p>
    <w:p w14:paraId="787BC099" w14:textId="77777777" w:rsidR="00486094" w:rsidRDefault="00486094" w:rsidP="00E80F61">
      <w:r>
        <w:t xml:space="preserve">    /**</w:t>
      </w:r>
    </w:p>
    <w:p w14:paraId="3E98B474" w14:textId="77777777" w:rsidR="00486094" w:rsidRDefault="00486094" w:rsidP="00E80F61">
      <w:r>
        <w:t xml:space="preserve">     * Construtor</w:t>
      </w:r>
    </w:p>
    <w:p w14:paraId="034F9E2F" w14:textId="77777777" w:rsidR="00486094" w:rsidRDefault="00486094" w:rsidP="00E80F61">
      <w:r>
        <w:t xml:space="preserve">     */</w:t>
      </w:r>
    </w:p>
    <w:p w14:paraId="207434F6" w14:textId="77777777" w:rsidR="00486094" w:rsidRDefault="00486094" w:rsidP="00E80F61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BlackHoles</w:t>
      </w:r>
      <w:proofErr w:type="spellEnd"/>
      <w:r>
        <w:t>(){</w:t>
      </w:r>
    </w:p>
    <w:p w14:paraId="25208A94" w14:textId="77777777" w:rsidR="00486094" w:rsidRDefault="00486094" w:rsidP="00E80F61">
      <w:r>
        <w:t xml:space="preserve">        /**</w:t>
      </w:r>
    </w:p>
    <w:p w14:paraId="6C7105A3" w14:textId="77777777" w:rsidR="00486094" w:rsidRDefault="00486094" w:rsidP="00E80F61">
      <w:r>
        <w:t xml:space="preserve">         * Adicionamos a imagem ao objeto</w:t>
      </w:r>
    </w:p>
    <w:p w14:paraId="46F22F0F" w14:textId="77777777" w:rsidR="00486094" w:rsidRPr="00E80F61" w:rsidRDefault="00486094" w:rsidP="00E80F61">
      <w:pPr>
        <w:rPr>
          <w:lang w:val="en-US"/>
        </w:rPr>
      </w:pPr>
      <w:r>
        <w:t xml:space="preserve">         </w:t>
      </w:r>
      <w:r w:rsidRPr="00E80F61">
        <w:rPr>
          <w:lang w:val="en-US"/>
        </w:rPr>
        <w:t>*/</w:t>
      </w:r>
    </w:p>
    <w:p w14:paraId="54041B34" w14:textId="77777777" w:rsidR="00486094" w:rsidRPr="00E80F61" w:rsidRDefault="00486094" w:rsidP="00E80F61">
      <w:pPr>
        <w:rPr>
          <w:lang w:val="en-US"/>
        </w:rPr>
      </w:pPr>
      <w:r w:rsidRPr="00E80F61">
        <w:rPr>
          <w:lang w:val="en-US"/>
        </w:rPr>
        <w:t xml:space="preserve">        </w:t>
      </w:r>
      <w:proofErr w:type="spellStart"/>
      <w:r w:rsidRPr="00E80F61">
        <w:rPr>
          <w:lang w:val="en-US"/>
        </w:rPr>
        <w:t>setImage</w:t>
      </w:r>
      <w:proofErr w:type="spellEnd"/>
      <w:r w:rsidRPr="00E80F61">
        <w:rPr>
          <w:lang w:val="en-US"/>
        </w:rPr>
        <w:t>("blackhole.png");</w:t>
      </w:r>
    </w:p>
    <w:p w14:paraId="3C94820B" w14:textId="77777777" w:rsidR="00486094" w:rsidRPr="00E80F61" w:rsidRDefault="00486094" w:rsidP="00E80F61">
      <w:pPr>
        <w:rPr>
          <w:lang w:val="en-US"/>
        </w:rPr>
      </w:pPr>
      <w:r w:rsidRPr="00E80F61">
        <w:rPr>
          <w:lang w:val="en-US"/>
        </w:rPr>
        <w:t xml:space="preserve">        </w:t>
      </w:r>
      <w:proofErr w:type="spellStart"/>
      <w:r w:rsidRPr="00E80F61">
        <w:rPr>
          <w:lang w:val="en-US"/>
        </w:rPr>
        <w:t>getImage</w:t>
      </w:r>
      <w:proofErr w:type="spellEnd"/>
      <w:r w:rsidRPr="00E80F61">
        <w:rPr>
          <w:lang w:val="en-US"/>
        </w:rPr>
        <w:t>().scale(80,80);</w:t>
      </w:r>
    </w:p>
    <w:p w14:paraId="284DA5E8" w14:textId="77777777" w:rsidR="00486094" w:rsidRDefault="00486094" w:rsidP="00E80F61">
      <w:r w:rsidRPr="00E80F61">
        <w:rPr>
          <w:lang w:val="en-US"/>
        </w:rPr>
        <w:t xml:space="preserve">    </w:t>
      </w:r>
      <w:r>
        <w:t>}</w:t>
      </w:r>
    </w:p>
    <w:p w14:paraId="45E27AD1" w14:textId="77777777" w:rsidR="00486094" w:rsidRDefault="00486094" w:rsidP="00E80F61">
      <w:r>
        <w:t xml:space="preserve">    </w:t>
      </w:r>
    </w:p>
    <w:p w14:paraId="1C8E6CFC" w14:textId="77777777" w:rsidR="00486094" w:rsidRDefault="00486094" w:rsidP="00E80F61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act</w:t>
      </w:r>
      <w:proofErr w:type="spellEnd"/>
      <w:r>
        <w:t xml:space="preserve">() </w:t>
      </w:r>
    </w:p>
    <w:p w14:paraId="1EF7B6D9" w14:textId="77777777" w:rsidR="00486094" w:rsidRDefault="00486094" w:rsidP="00E80F61">
      <w:r>
        <w:lastRenderedPageBreak/>
        <w:t xml:space="preserve">    {</w:t>
      </w:r>
    </w:p>
    <w:p w14:paraId="202E5842" w14:textId="77777777" w:rsidR="00486094" w:rsidRDefault="00486094" w:rsidP="00E80F61">
      <w:r>
        <w:t xml:space="preserve">        /**</w:t>
      </w:r>
    </w:p>
    <w:p w14:paraId="2CFCA303" w14:textId="77777777" w:rsidR="00486094" w:rsidRDefault="00486094" w:rsidP="00E80F61">
      <w:r>
        <w:t xml:space="preserve">         * Para tornar o buraco negro mais realista adicionamos uma rotação ao objeto</w:t>
      </w:r>
    </w:p>
    <w:p w14:paraId="7306650E" w14:textId="77777777" w:rsidR="00486094" w:rsidRPr="00486094" w:rsidRDefault="00486094" w:rsidP="00E80F61">
      <w:pPr>
        <w:rPr>
          <w:lang w:val="en-US"/>
        </w:rPr>
      </w:pPr>
      <w:r>
        <w:t xml:space="preserve">         </w:t>
      </w:r>
      <w:r w:rsidRPr="00486094">
        <w:rPr>
          <w:lang w:val="en-US"/>
        </w:rPr>
        <w:t>*/</w:t>
      </w:r>
    </w:p>
    <w:p w14:paraId="575FC86A" w14:textId="77777777" w:rsidR="00486094" w:rsidRPr="00486094" w:rsidRDefault="00486094" w:rsidP="00E80F61">
      <w:pPr>
        <w:rPr>
          <w:lang w:val="en-US"/>
        </w:rPr>
      </w:pPr>
      <w:r w:rsidRPr="00486094">
        <w:rPr>
          <w:lang w:val="en-US"/>
        </w:rPr>
        <w:t xml:space="preserve">        </w:t>
      </w:r>
      <w:proofErr w:type="spellStart"/>
      <w:r w:rsidRPr="00486094">
        <w:rPr>
          <w:lang w:val="en-US"/>
        </w:rPr>
        <w:t>getImage</w:t>
      </w:r>
      <w:proofErr w:type="spellEnd"/>
      <w:r w:rsidRPr="00486094">
        <w:rPr>
          <w:lang w:val="en-US"/>
        </w:rPr>
        <w:t>().rotate(5);</w:t>
      </w:r>
    </w:p>
    <w:p w14:paraId="10986DF1" w14:textId="77777777" w:rsidR="00486094" w:rsidRPr="00486094" w:rsidRDefault="00486094" w:rsidP="00E80F61">
      <w:pPr>
        <w:rPr>
          <w:lang w:val="en-US"/>
        </w:rPr>
      </w:pPr>
      <w:r w:rsidRPr="00486094">
        <w:rPr>
          <w:lang w:val="en-US"/>
        </w:rPr>
        <w:t xml:space="preserve">    }    </w:t>
      </w:r>
    </w:p>
    <w:p w14:paraId="42BE6B73" w14:textId="77777777" w:rsidR="00486094" w:rsidRPr="00486094" w:rsidRDefault="00486094" w:rsidP="00E80F61">
      <w:pPr>
        <w:rPr>
          <w:lang w:val="en-US"/>
        </w:rPr>
      </w:pPr>
      <w:r w:rsidRPr="00486094">
        <w:rPr>
          <w:lang w:val="en-US"/>
        </w:rPr>
        <w:t>}</w:t>
      </w:r>
    </w:p>
    <w:p w14:paraId="1E2CFDC3" w14:textId="77777777" w:rsidR="00486094" w:rsidRPr="00486094" w:rsidRDefault="00486094" w:rsidP="00E80F61">
      <w:pPr>
        <w:rPr>
          <w:lang w:val="en-US"/>
        </w:rPr>
      </w:pPr>
    </w:p>
    <w:p w14:paraId="3F0FD34B" w14:textId="77777777" w:rsidR="00486094" w:rsidRPr="00486094" w:rsidRDefault="00486094" w:rsidP="00E80F61">
      <w:pPr>
        <w:rPr>
          <w:lang w:val="en-US"/>
        </w:rPr>
      </w:pPr>
    </w:p>
    <w:p w14:paraId="5D29B997" w14:textId="77777777" w:rsidR="00486094" w:rsidRPr="00486094" w:rsidRDefault="00486094" w:rsidP="00E80F61">
      <w:pPr>
        <w:rPr>
          <w:lang w:val="en-US"/>
        </w:rPr>
      </w:pPr>
    </w:p>
    <w:p w14:paraId="24C1AB6D" w14:textId="77777777" w:rsidR="00486094" w:rsidRPr="00486094" w:rsidRDefault="00486094" w:rsidP="00E80F61">
      <w:pPr>
        <w:rPr>
          <w:lang w:val="en-US"/>
        </w:rPr>
      </w:pPr>
    </w:p>
    <w:p w14:paraId="34DA38B5" w14:textId="77777777" w:rsidR="00486094" w:rsidRPr="00486094" w:rsidRDefault="00486094" w:rsidP="00E80F61">
      <w:pPr>
        <w:rPr>
          <w:lang w:val="en-US"/>
        </w:rPr>
      </w:pPr>
    </w:p>
    <w:p w14:paraId="32BE55DD" w14:textId="77777777" w:rsidR="00486094" w:rsidRPr="00486094" w:rsidRDefault="00486094" w:rsidP="00E80F61">
      <w:pPr>
        <w:rPr>
          <w:lang w:val="en-US"/>
        </w:rPr>
      </w:pPr>
    </w:p>
    <w:p w14:paraId="4AF0DE85" w14:textId="77777777" w:rsidR="00486094" w:rsidRPr="00486094" w:rsidRDefault="00486094" w:rsidP="00E80F61">
      <w:pPr>
        <w:rPr>
          <w:lang w:val="en-US"/>
        </w:rPr>
      </w:pPr>
    </w:p>
    <w:p w14:paraId="159568FD" w14:textId="77777777" w:rsidR="00486094" w:rsidRPr="00486094" w:rsidRDefault="00486094" w:rsidP="00E80F61">
      <w:pPr>
        <w:rPr>
          <w:lang w:val="en-US"/>
        </w:rPr>
      </w:pPr>
    </w:p>
    <w:p w14:paraId="1FE96F21" w14:textId="77777777" w:rsidR="00486094" w:rsidRPr="00486094" w:rsidRDefault="00486094" w:rsidP="00E80F61">
      <w:pPr>
        <w:rPr>
          <w:lang w:val="en-US"/>
        </w:rPr>
      </w:pPr>
    </w:p>
    <w:p w14:paraId="595907D3" w14:textId="77777777" w:rsidR="00486094" w:rsidRPr="00E80F61" w:rsidRDefault="00486094" w:rsidP="00E80F61">
      <w:pPr>
        <w:pStyle w:val="Ttulo1"/>
        <w:rPr>
          <w:b/>
          <w:bCs/>
          <w:lang w:val="en-US"/>
        </w:rPr>
      </w:pPr>
      <w:proofErr w:type="spellStart"/>
      <w:r w:rsidRPr="00E80F61">
        <w:rPr>
          <w:lang w:val="en-US"/>
        </w:rPr>
        <w:t>Classe</w:t>
      </w:r>
      <w:proofErr w:type="spellEnd"/>
      <w:r w:rsidRPr="00E80F61">
        <w:rPr>
          <w:lang w:val="en-US"/>
        </w:rPr>
        <w:t xml:space="preserve"> </w:t>
      </w:r>
      <w:r w:rsidRPr="00E80F61">
        <w:rPr>
          <w:b/>
          <w:bCs/>
          <w:lang w:val="en-US"/>
        </w:rPr>
        <w:t>Bullet</w:t>
      </w:r>
    </w:p>
    <w:p w14:paraId="478E0464" w14:textId="77777777" w:rsidR="00486094" w:rsidRPr="00E80F61" w:rsidRDefault="00486094" w:rsidP="00E80F61">
      <w:pPr>
        <w:rPr>
          <w:lang w:val="en-US"/>
        </w:rPr>
      </w:pPr>
      <w:r w:rsidRPr="00E80F61">
        <w:rPr>
          <w:lang w:val="en-US"/>
        </w:rPr>
        <w:t xml:space="preserve">import </w:t>
      </w:r>
      <w:proofErr w:type="spellStart"/>
      <w:r w:rsidRPr="00E80F61">
        <w:rPr>
          <w:lang w:val="en-US"/>
        </w:rPr>
        <w:t>greenfoot</w:t>
      </w:r>
      <w:proofErr w:type="spellEnd"/>
      <w:r w:rsidRPr="00E80F61">
        <w:rPr>
          <w:lang w:val="en-US"/>
        </w:rPr>
        <w:t xml:space="preserve">.*;  // (World, Actor, </w:t>
      </w:r>
      <w:proofErr w:type="spellStart"/>
      <w:r w:rsidRPr="00E80F61">
        <w:rPr>
          <w:lang w:val="en-US"/>
        </w:rPr>
        <w:t>GreenfootImage</w:t>
      </w:r>
      <w:proofErr w:type="spellEnd"/>
      <w:r w:rsidRPr="00E80F61">
        <w:rPr>
          <w:lang w:val="en-US"/>
        </w:rPr>
        <w:t xml:space="preserve">, </w:t>
      </w:r>
      <w:proofErr w:type="spellStart"/>
      <w:r w:rsidRPr="00E80F61">
        <w:rPr>
          <w:lang w:val="en-US"/>
        </w:rPr>
        <w:t>Greenfoot</w:t>
      </w:r>
      <w:proofErr w:type="spellEnd"/>
      <w:r w:rsidRPr="00E80F61">
        <w:rPr>
          <w:lang w:val="en-US"/>
        </w:rPr>
        <w:t xml:space="preserve"> and </w:t>
      </w:r>
      <w:proofErr w:type="spellStart"/>
      <w:r w:rsidRPr="00E80F61">
        <w:rPr>
          <w:lang w:val="en-US"/>
        </w:rPr>
        <w:t>MouseInfo</w:t>
      </w:r>
      <w:proofErr w:type="spellEnd"/>
      <w:r w:rsidRPr="00E80F61">
        <w:rPr>
          <w:lang w:val="en-US"/>
        </w:rPr>
        <w:t>)</w:t>
      </w:r>
    </w:p>
    <w:p w14:paraId="2E4B48E5" w14:textId="77777777" w:rsidR="00486094" w:rsidRPr="00E80F61" w:rsidRDefault="00486094" w:rsidP="00E80F61">
      <w:pPr>
        <w:rPr>
          <w:lang w:val="en-US"/>
        </w:rPr>
      </w:pPr>
    </w:p>
    <w:p w14:paraId="1938477F" w14:textId="77777777" w:rsidR="00486094" w:rsidRPr="00E80F61" w:rsidRDefault="00486094" w:rsidP="00E80F61">
      <w:pPr>
        <w:rPr>
          <w:lang w:val="en-US"/>
        </w:rPr>
      </w:pPr>
      <w:r w:rsidRPr="00E80F61">
        <w:rPr>
          <w:lang w:val="en-US"/>
        </w:rPr>
        <w:t>public class Bullet extends Actor</w:t>
      </w:r>
    </w:p>
    <w:p w14:paraId="1F1B7F7F" w14:textId="77777777" w:rsidR="00486094" w:rsidRPr="00E80F61" w:rsidRDefault="00486094" w:rsidP="00E80F61">
      <w:pPr>
        <w:rPr>
          <w:lang w:val="en-US"/>
        </w:rPr>
      </w:pPr>
      <w:r w:rsidRPr="00E80F61">
        <w:rPr>
          <w:lang w:val="en-US"/>
        </w:rPr>
        <w:t>{</w:t>
      </w:r>
    </w:p>
    <w:p w14:paraId="7CF6F2FD" w14:textId="77777777" w:rsidR="00486094" w:rsidRPr="00E80F61" w:rsidRDefault="00486094" w:rsidP="00E80F61">
      <w:pPr>
        <w:rPr>
          <w:lang w:val="en-US"/>
        </w:rPr>
      </w:pPr>
      <w:r w:rsidRPr="00E80F61">
        <w:rPr>
          <w:lang w:val="en-US"/>
        </w:rPr>
        <w:t xml:space="preserve">    private int speed;</w:t>
      </w:r>
    </w:p>
    <w:p w14:paraId="28D4DB88" w14:textId="77777777" w:rsidR="00486094" w:rsidRPr="00E80F61" w:rsidRDefault="00486094" w:rsidP="00E80F61">
      <w:pPr>
        <w:rPr>
          <w:lang w:val="en-US"/>
        </w:rPr>
      </w:pPr>
      <w:r w:rsidRPr="00E80F61">
        <w:rPr>
          <w:lang w:val="en-US"/>
        </w:rPr>
        <w:t xml:space="preserve">    </w:t>
      </w:r>
    </w:p>
    <w:p w14:paraId="08F6C18F" w14:textId="77777777" w:rsidR="00486094" w:rsidRPr="00E80F61" w:rsidRDefault="00486094" w:rsidP="00E80F61">
      <w:pPr>
        <w:rPr>
          <w:lang w:val="en-US"/>
        </w:rPr>
      </w:pPr>
      <w:r w:rsidRPr="00E80F61">
        <w:rPr>
          <w:lang w:val="en-US"/>
        </w:rPr>
        <w:t xml:space="preserve">    /**</w:t>
      </w:r>
    </w:p>
    <w:p w14:paraId="7D6C338F" w14:textId="77777777" w:rsidR="00486094" w:rsidRPr="00E80F61" w:rsidRDefault="00486094" w:rsidP="00E80F61">
      <w:pPr>
        <w:rPr>
          <w:lang w:val="en-US"/>
        </w:rPr>
      </w:pPr>
      <w:r w:rsidRPr="00E80F61">
        <w:rPr>
          <w:lang w:val="en-US"/>
        </w:rPr>
        <w:t xml:space="preserve">     * Act - do whatever the bullet wants to do. This method is called whenever</w:t>
      </w:r>
    </w:p>
    <w:p w14:paraId="3B02E006" w14:textId="77777777" w:rsidR="00486094" w:rsidRPr="00E80F61" w:rsidRDefault="00486094" w:rsidP="00E80F61">
      <w:pPr>
        <w:rPr>
          <w:lang w:val="en-US"/>
        </w:rPr>
      </w:pPr>
      <w:r w:rsidRPr="00E80F61">
        <w:rPr>
          <w:lang w:val="en-US"/>
        </w:rPr>
        <w:t xml:space="preserve">     * the 'Act' or 'Run' button gets pressed in the environment.</w:t>
      </w:r>
    </w:p>
    <w:p w14:paraId="78590F62" w14:textId="77777777" w:rsidR="00486094" w:rsidRPr="00E80F61" w:rsidRDefault="00486094" w:rsidP="00E80F61">
      <w:pPr>
        <w:rPr>
          <w:lang w:val="en-US"/>
        </w:rPr>
      </w:pPr>
      <w:r w:rsidRPr="00E80F61">
        <w:rPr>
          <w:lang w:val="en-US"/>
        </w:rPr>
        <w:t xml:space="preserve">     */</w:t>
      </w:r>
    </w:p>
    <w:p w14:paraId="0BB00E34" w14:textId="77777777" w:rsidR="00486094" w:rsidRPr="00E80F61" w:rsidRDefault="00486094" w:rsidP="00E80F61">
      <w:pPr>
        <w:rPr>
          <w:lang w:val="en-US"/>
        </w:rPr>
      </w:pPr>
      <w:r w:rsidRPr="00E80F61">
        <w:rPr>
          <w:lang w:val="en-US"/>
        </w:rPr>
        <w:t xml:space="preserve">    </w:t>
      </w:r>
    </w:p>
    <w:p w14:paraId="7C1D8E12" w14:textId="77777777" w:rsidR="00486094" w:rsidRPr="00E80F61" w:rsidRDefault="00486094" w:rsidP="00E80F61">
      <w:pPr>
        <w:rPr>
          <w:lang w:val="en-US"/>
        </w:rPr>
      </w:pPr>
      <w:r w:rsidRPr="00E80F61">
        <w:rPr>
          <w:lang w:val="en-US"/>
        </w:rPr>
        <w:t xml:space="preserve">    public Bullet(int rotation){</w:t>
      </w:r>
    </w:p>
    <w:p w14:paraId="14E036B0" w14:textId="77777777" w:rsidR="00486094" w:rsidRPr="00E80F61" w:rsidRDefault="00486094" w:rsidP="00E80F61">
      <w:pPr>
        <w:rPr>
          <w:lang w:val="en-US"/>
        </w:rPr>
      </w:pPr>
      <w:r w:rsidRPr="00E80F61">
        <w:rPr>
          <w:lang w:val="en-US"/>
        </w:rPr>
        <w:t xml:space="preserve">        </w:t>
      </w:r>
      <w:proofErr w:type="spellStart"/>
      <w:r w:rsidRPr="00E80F61">
        <w:rPr>
          <w:lang w:val="en-US"/>
        </w:rPr>
        <w:t>setRotation</w:t>
      </w:r>
      <w:proofErr w:type="spellEnd"/>
      <w:r w:rsidRPr="00E80F61">
        <w:rPr>
          <w:lang w:val="en-US"/>
        </w:rPr>
        <w:t>(rotation);</w:t>
      </w:r>
    </w:p>
    <w:p w14:paraId="789EB202" w14:textId="77777777" w:rsidR="00486094" w:rsidRPr="00E80F61" w:rsidRDefault="00486094" w:rsidP="00E80F61">
      <w:pPr>
        <w:rPr>
          <w:lang w:val="en-US"/>
        </w:rPr>
      </w:pPr>
      <w:r w:rsidRPr="00E80F61">
        <w:rPr>
          <w:lang w:val="en-US"/>
        </w:rPr>
        <w:t xml:space="preserve">        speed = 15;</w:t>
      </w:r>
    </w:p>
    <w:p w14:paraId="7B200024" w14:textId="77777777" w:rsidR="00486094" w:rsidRPr="00E80F61" w:rsidRDefault="00486094" w:rsidP="00E80F61">
      <w:pPr>
        <w:rPr>
          <w:lang w:val="en-US"/>
        </w:rPr>
      </w:pPr>
      <w:r w:rsidRPr="00E80F61">
        <w:rPr>
          <w:lang w:val="en-US"/>
        </w:rPr>
        <w:t xml:space="preserve">        </w:t>
      </w:r>
      <w:proofErr w:type="spellStart"/>
      <w:r w:rsidRPr="00E80F61">
        <w:rPr>
          <w:lang w:val="en-US"/>
        </w:rPr>
        <w:t>setImage</w:t>
      </w:r>
      <w:proofErr w:type="spellEnd"/>
      <w:r w:rsidRPr="00E80F61">
        <w:rPr>
          <w:lang w:val="en-US"/>
        </w:rPr>
        <w:t xml:space="preserve">(new </w:t>
      </w:r>
      <w:proofErr w:type="spellStart"/>
      <w:r w:rsidRPr="00E80F61">
        <w:rPr>
          <w:lang w:val="en-US"/>
        </w:rPr>
        <w:t>GreenfootImage</w:t>
      </w:r>
      <w:proofErr w:type="spellEnd"/>
      <w:r w:rsidRPr="00E80F61">
        <w:rPr>
          <w:lang w:val="en-US"/>
        </w:rPr>
        <w:t>(10,2));</w:t>
      </w:r>
    </w:p>
    <w:p w14:paraId="15B26A61" w14:textId="77777777" w:rsidR="00486094" w:rsidRPr="00E80F61" w:rsidRDefault="00486094" w:rsidP="00E80F61">
      <w:pPr>
        <w:rPr>
          <w:lang w:val="en-US"/>
        </w:rPr>
      </w:pPr>
      <w:r w:rsidRPr="00E80F61">
        <w:rPr>
          <w:lang w:val="en-US"/>
        </w:rPr>
        <w:lastRenderedPageBreak/>
        <w:t xml:space="preserve">        </w:t>
      </w:r>
      <w:proofErr w:type="spellStart"/>
      <w:r w:rsidRPr="00E80F61">
        <w:rPr>
          <w:lang w:val="en-US"/>
        </w:rPr>
        <w:t>getImage</w:t>
      </w:r>
      <w:proofErr w:type="spellEnd"/>
      <w:r w:rsidRPr="00E80F61">
        <w:rPr>
          <w:lang w:val="en-US"/>
        </w:rPr>
        <w:t>().</w:t>
      </w:r>
      <w:proofErr w:type="spellStart"/>
      <w:r w:rsidRPr="00E80F61">
        <w:rPr>
          <w:lang w:val="en-US"/>
        </w:rPr>
        <w:t>setColor</w:t>
      </w:r>
      <w:proofErr w:type="spellEnd"/>
      <w:r w:rsidRPr="00E80F61">
        <w:rPr>
          <w:lang w:val="en-US"/>
        </w:rPr>
        <w:t>(</w:t>
      </w:r>
      <w:proofErr w:type="spellStart"/>
      <w:r w:rsidRPr="00E80F61">
        <w:rPr>
          <w:lang w:val="en-US"/>
        </w:rPr>
        <w:t>Color.BLACK</w:t>
      </w:r>
      <w:proofErr w:type="spellEnd"/>
      <w:r w:rsidRPr="00E80F61">
        <w:rPr>
          <w:lang w:val="en-US"/>
        </w:rPr>
        <w:t>);</w:t>
      </w:r>
    </w:p>
    <w:p w14:paraId="78A7C41B" w14:textId="77777777" w:rsidR="00486094" w:rsidRPr="00E80F61" w:rsidRDefault="00486094" w:rsidP="00E80F61">
      <w:pPr>
        <w:rPr>
          <w:lang w:val="en-US"/>
        </w:rPr>
      </w:pPr>
      <w:r w:rsidRPr="00E80F61">
        <w:rPr>
          <w:lang w:val="en-US"/>
        </w:rPr>
        <w:t xml:space="preserve">        </w:t>
      </w:r>
      <w:proofErr w:type="spellStart"/>
      <w:r w:rsidRPr="00E80F61">
        <w:rPr>
          <w:lang w:val="en-US"/>
        </w:rPr>
        <w:t>getImage</w:t>
      </w:r>
      <w:proofErr w:type="spellEnd"/>
      <w:r w:rsidRPr="00E80F61">
        <w:rPr>
          <w:lang w:val="en-US"/>
        </w:rPr>
        <w:t>().</w:t>
      </w:r>
      <w:proofErr w:type="spellStart"/>
      <w:r w:rsidRPr="00E80F61">
        <w:rPr>
          <w:lang w:val="en-US"/>
        </w:rPr>
        <w:t>fillRect</w:t>
      </w:r>
      <w:proofErr w:type="spellEnd"/>
      <w:r w:rsidRPr="00E80F61">
        <w:rPr>
          <w:lang w:val="en-US"/>
        </w:rPr>
        <w:t>(0,0,10,2);</w:t>
      </w:r>
    </w:p>
    <w:p w14:paraId="571B3AD7" w14:textId="77777777" w:rsidR="00486094" w:rsidRPr="00E80F61" w:rsidRDefault="00486094" w:rsidP="00E80F61">
      <w:pPr>
        <w:rPr>
          <w:lang w:val="en-US"/>
        </w:rPr>
      </w:pPr>
      <w:r w:rsidRPr="00E80F61">
        <w:rPr>
          <w:lang w:val="en-US"/>
        </w:rPr>
        <w:t xml:space="preserve">    }</w:t>
      </w:r>
    </w:p>
    <w:p w14:paraId="4AAD2DD6" w14:textId="77777777" w:rsidR="00486094" w:rsidRPr="00E80F61" w:rsidRDefault="00486094" w:rsidP="00E80F61">
      <w:pPr>
        <w:rPr>
          <w:lang w:val="en-US"/>
        </w:rPr>
      </w:pPr>
      <w:r w:rsidRPr="00E80F61">
        <w:rPr>
          <w:lang w:val="en-US"/>
        </w:rPr>
        <w:t xml:space="preserve">    </w:t>
      </w:r>
    </w:p>
    <w:p w14:paraId="70C43B83" w14:textId="77777777" w:rsidR="00486094" w:rsidRPr="00E80F61" w:rsidRDefault="00486094" w:rsidP="00E80F61">
      <w:pPr>
        <w:rPr>
          <w:lang w:val="en-US"/>
        </w:rPr>
      </w:pPr>
      <w:r w:rsidRPr="00E80F61">
        <w:rPr>
          <w:lang w:val="en-US"/>
        </w:rPr>
        <w:t xml:space="preserve">    public void act() </w:t>
      </w:r>
    </w:p>
    <w:p w14:paraId="332C0973" w14:textId="77777777" w:rsidR="00486094" w:rsidRPr="00E80F61" w:rsidRDefault="00486094" w:rsidP="00E80F61">
      <w:pPr>
        <w:rPr>
          <w:lang w:val="en-US"/>
        </w:rPr>
      </w:pPr>
      <w:r w:rsidRPr="00E80F61">
        <w:rPr>
          <w:lang w:val="en-US"/>
        </w:rPr>
        <w:t xml:space="preserve">    {</w:t>
      </w:r>
    </w:p>
    <w:p w14:paraId="3B735A2B" w14:textId="77777777" w:rsidR="00486094" w:rsidRPr="00E80F61" w:rsidRDefault="00486094" w:rsidP="00E80F61">
      <w:pPr>
        <w:rPr>
          <w:lang w:val="en-US"/>
        </w:rPr>
      </w:pPr>
      <w:r w:rsidRPr="00E80F61">
        <w:rPr>
          <w:lang w:val="en-US"/>
        </w:rPr>
        <w:t xml:space="preserve">        move(speed);</w:t>
      </w:r>
    </w:p>
    <w:p w14:paraId="5356F1D8" w14:textId="77777777" w:rsidR="00486094" w:rsidRPr="00E80F61" w:rsidRDefault="00486094" w:rsidP="00E80F61">
      <w:pPr>
        <w:rPr>
          <w:lang w:val="en-US"/>
        </w:rPr>
      </w:pPr>
      <w:r w:rsidRPr="00E80F61">
        <w:rPr>
          <w:lang w:val="en-US"/>
        </w:rPr>
        <w:t xml:space="preserve">        </w:t>
      </w:r>
      <w:proofErr w:type="spellStart"/>
      <w:r w:rsidRPr="00E80F61">
        <w:rPr>
          <w:lang w:val="en-US"/>
        </w:rPr>
        <w:t>hitTheEdge</w:t>
      </w:r>
      <w:proofErr w:type="spellEnd"/>
      <w:r w:rsidRPr="00E80F61">
        <w:rPr>
          <w:lang w:val="en-US"/>
        </w:rPr>
        <w:t>();</w:t>
      </w:r>
    </w:p>
    <w:p w14:paraId="4988DD96" w14:textId="77777777" w:rsidR="00486094" w:rsidRPr="00E80F61" w:rsidRDefault="00486094" w:rsidP="00E80F61">
      <w:pPr>
        <w:rPr>
          <w:lang w:val="en-US"/>
        </w:rPr>
      </w:pPr>
      <w:r w:rsidRPr="00E80F61">
        <w:rPr>
          <w:lang w:val="en-US"/>
        </w:rPr>
        <w:t xml:space="preserve">    }  </w:t>
      </w:r>
    </w:p>
    <w:p w14:paraId="22A98F79" w14:textId="77777777" w:rsidR="00486094" w:rsidRPr="00E80F61" w:rsidRDefault="00486094" w:rsidP="00E80F61">
      <w:pPr>
        <w:rPr>
          <w:lang w:val="en-US"/>
        </w:rPr>
      </w:pPr>
      <w:r w:rsidRPr="00E80F61">
        <w:rPr>
          <w:lang w:val="en-US"/>
        </w:rPr>
        <w:t xml:space="preserve">    </w:t>
      </w:r>
    </w:p>
    <w:p w14:paraId="5DF1CF79" w14:textId="77777777" w:rsidR="00486094" w:rsidRPr="00E80F61" w:rsidRDefault="00486094" w:rsidP="00E80F61">
      <w:pPr>
        <w:rPr>
          <w:lang w:val="en-US"/>
        </w:rPr>
      </w:pPr>
      <w:r w:rsidRPr="00E80F61">
        <w:rPr>
          <w:lang w:val="en-US"/>
        </w:rPr>
        <w:t xml:space="preserve">    public void </w:t>
      </w:r>
      <w:proofErr w:type="spellStart"/>
      <w:r w:rsidRPr="00E80F61">
        <w:rPr>
          <w:lang w:val="en-US"/>
        </w:rPr>
        <w:t>hitTheEdge</w:t>
      </w:r>
      <w:proofErr w:type="spellEnd"/>
      <w:r w:rsidRPr="00E80F61">
        <w:rPr>
          <w:lang w:val="en-US"/>
        </w:rPr>
        <w:t>(){</w:t>
      </w:r>
    </w:p>
    <w:p w14:paraId="20B14FD7" w14:textId="77777777" w:rsidR="00486094" w:rsidRPr="00E80F61" w:rsidRDefault="00486094" w:rsidP="00E80F61">
      <w:pPr>
        <w:rPr>
          <w:lang w:val="en-US"/>
        </w:rPr>
      </w:pPr>
      <w:r w:rsidRPr="00E80F61">
        <w:rPr>
          <w:lang w:val="en-US"/>
        </w:rPr>
        <w:t xml:space="preserve">        if(</w:t>
      </w:r>
      <w:proofErr w:type="spellStart"/>
      <w:r w:rsidRPr="00E80F61">
        <w:rPr>
          <w:lang w:val="en-US"/>
        </w:rPr>
        <w:t>isAtEdge</w:t>
      </w:r>
      <w:proofErr w:type="spellEnd"/>
      <w:r w:rsidRPr="00E80F61">
        <w:rPr>
          <w:lang w:val="en-US"/>
        </w:rPr>
        <w:t>()){</w:t>
      </w:r>
    </w:p>
    <w:p w14:paraId="4D50C0BF" w14:textId="77777777" w:rsidR="00486094" w:rsidRPr="00E80F61" w:rsidRDefault="00486094" w:rsidP="00E80F61">
      <w:pPr>
        <w:rPr>
          <w:lang w:val="en-US"/>
        </w:rPr>
      </w:pPr>
      <w:r w:rsidRPr="00E80F61">
        <w:rPr>
          <w:lang w:val="en-US"/>
        </w:rPr>
        <w:t xml:space="preserve">            </w:t>
      </w:r>
      <w:proofErr w:type="spellStart"/>
      <w:r w:rsidRPr="00E80F61">
        <w:rPr>
          <w:lang w:val="en-US"/>
        </w:rPr>
        <w:t>getWorld</w:t>
      </w:r>
      <w:proofErr w:type="spellEnd"/>
      <w:r w:rsidRPr="00E80F61">
        <w:rPr>
          <w:lang w:val="en-US"/>
        </w:rPr>
        <w:t>().</w:t>
      </w:r>
      <w:proofErr w:type="spellStart"/>
      <w:r w:rsidRPr="00E80F61">
        <w:rPr>
          <w:lang w:val="en-US"/>
        </w:rPr>
        <w:t>removeObject</w:t>
      </w:r>
      <w:proofErr w:type="spellEnd"/>
      <w:r w:rsidRPr="00E80F61">
        <w:rPr>
          <w:lang w:val="en-US"/>
        </w:rPr>
        <w:t>(this);</w:t>
      </w:r>
    </w:p>
    <w:p w14:paraId="2DFF50D4" w14:textId="77777777" w:rsidR="00486094" w:rsidRPr="00486094" w:rsidRDefault="00486094" w:rsidP="00E80F61">
      <w:pPr>
        <w:rPr>
          <w:lang w:val="en-US"/>
        </w:rPr>
      </w:pPr>
      <w:r w:rsidRPr="00E80F61">
        <w:rPr>
          <w:lang w:val="en-US"/>
        </w:rPr>
        <w:t xml:space="preserve">        </w:t>
      </w:r>
      <w:r w:rsidRPr="00486094">
        <w:rPr>
          <w:lang w:val="en-US"/>
        </w:rPr>
        <w:t>}</w:t>
      </w:r>
    </w:p>
    <w:p w14:paraId="36CCAF01" w14:textId="77777777" w:rsidR="00486094" w:rsidRPr="00486094" w:rsidRDefault="00486094" w:rsidP="00E80F61">
      <w:pPr>
        <w:rPr>
          <w:u w:val="single"/>
          <w:lang w:val="en-US"/>
        </w:rPr>
      </w:pPr>
      <w:r w:rsidRPr="00486094">
        <w:rPr>
          <w:lang w:val="en-US"/>
        </w:rPr>
        <w:t xml:space="preserve">    }</w:t>
      </w:r>
    </w:p>
    <w:p w14:paraId="656298F8" w14:textId="77777777" w:rsidR="00486094" w:rsidRPr="00486094" w:rsidRDefault="00486094" w:rsidP="00E80F61">
      <w:pPr>
        <w:rPr>
          <w:u w:val="single"/>
          <w:lang w:val="en-US"/>
        </w:rPr>
      </w:pPr>
      <w:r w:rsidRPr="00486094">
        <w:rPr>
          <w:lang w:val="en-US"/>
        </w:rPr>
        <w:t>}</w:t>
      </w:r>
    </w:p>
    <w:p w14:paraId="1293599C" w14:textId="77777777" w:rsidR="00486094" w:rsidRPr="00486094" w:rsidRDefault="00486094" w:rsidP="00E80F61">
      <w:pPr>
        <w:rPr>
          <w:lang w:val="en-US"/>
        </w:rPr>
      </w:pPr>
    </w:p>
    <w:p w14:paraId="39E15E49" w14:textId="77777777" w:rsidR="00486094" w:rsidRPr="00486094" w:rsidRDefault="00486094" w:rsidP="00C7209C">
      <w:pPr>
        <w:pStyle w:val="Ttulo1"/>
        <w:rPr>
          <w:b/>
          <w:bCs/>
          <w:u w:val="single"/>
          <w:lang w:val="en-US"/>
        </w:rPr>
      </w:pPr>
      <w:proofErr w:type="spellStart"/>
      <w:r w:rsidRPr="00486094">
        <w:rPr>
          <w:lang w:val="en-US"/>
        </w:rPr>
        <w:t>Classe</w:t>
      </w:r>
      <w:proofErr w:type="spellEnd"/>
      <w:r w:rsidRPr="00486094">
        <w:rPr>
          <w:lang w:val="en-US"/>
        </w:rPr>
        <w:t xml:space="preserve"> </w:t>
      </w:r>
      <w:r w:rsidRPr="00486094">
        <w:rPr>
          <w:b/>
          <w:bCs/>
          <w:lang w:val="en-US"/>
        </w:rPr>
        <w:t>Explosion</w:t>
      </w:r>
    </w:p>
    <w:p w14:paraId="15EADB3B" w14:textId="77777777" w:rsidR="00486094" w:rsidRPr="00486094" w:rsidRDefault="00486094" w:rsidP="00C7209C">
      <w:pPr>
        <w:rPr>
          <w:lang w:val="en-US"/>
        </w:rPr>
      </w:pPr>
    </w:p>
    <w:p w14:paraId="6DE92F90" w14:textId="77777777" w:rsidR="00486094" w:rsidRPr="00C7209C" w:rsidRDefault="00486094" w:rsidP="00C7209C">
      <w:pPr>
        <w:rPr>
          <w:lang w:val="en-US"/>
        </w:rPr>
      </w:pPr>
      <w:r w:rsidRPr="00C7209C">
        <w:rPr>
          <w:lang w:val="en-US"/>
        </w:rPr>
        <w:t xml:space="preserve">import </w:t>
      </w:r>
      <w:proofErr w:type="spellStart"/>
      <w:r w:rsidRPr="00C7209C">
        <w:rPr>
          <w:lang w:val="en-US"/>
        </w:rPr>
        <w:t>greenfoot</w:t>
      </w:r>
      <w:proofErr w:type="spellEnd"/>
      <w:r w:rsidRPr="00C7209C">
        <w:rPr>
          <w:lang w:val="en-US"/>
        </w:rPr>
        <w:t xml:space="preserve">.*;  // (World, Actor, </w:t>
      </w:r>
      <w:proofErr w:type="spellStart"/>
      <w:r w:rsidRPr="00C7209C">
        <w:rPr>
          <w:lang w:val="en-US"/>
        </w:rPr>
        <w:t>GreenfootImage</w:t>
      </w:r>
      <w:proofErr w:type="spellEnd"/>
      <w:r w:rsidRPr="00C7209C">
        <w:rPr>
          <w:lang w:val="en-US"/>
        </w:rPr>
        <w:t xml:space="preserve">, </w:t>
      </w:r>
      <w:proofErr w:type="spellStart"/>
      <w:r w:rsidRPr="00C7209C">
        <w:rPr>
          <w:lang w:val="en-US"/>
        </w:rPr>
        <w:t>Greenfoot</w:t>
      </w:r>
      <w:proofErr w:type="spellEnd"/>
      <w:r w:rsidRPr="00C7209C">
        <w:rPr>
          <w:lang w:val="en-US"/>
        </w:rPr>
        <w:t xml:space="preserve"> and </w:t>
      </w:r>
      <w:proofErr w:type="spellStart"/>
      <w:r w:rsidRPr="00C7209C">
        <w:rPr>
          <w:lang w:val="en-US"/>
        </w:rPr>
        <w:t>MouseInfo</w:t>
      </w:r>
      <w:proofErr w:type="spellEnd"/>
      <w:r w:rsidRPr="00C7209C">
        <w:rPr>
          <w:lang w:val="en-US"/>
        </w:rPr>
        <w:t>)</w:t>
      </w:r>
    </w:p>
    <w:p w14:paraId="25D28BF1" w14:textId="77777777" w:rsidR="00486094" w:rsidRPr="00C7209C" w:rsidRDefault="00486094" w:rsidP="00C7209C">
      <w:pPr>
        <w:rPr>
          <w:lang w:val="en-US"/>
        </w:rPr>
      </w:pPr>
    </w:p>
    <w:p w14:paraId="194F744B" w14:textId="77777777" w:rsidR="00486094" w:rsidRPr="00C7209C" w:rsidRDefault="00486094" w:rsidP="00C7209C">
      <w:pPr>
        <w:rPr>
          <w:lang w:val="en-US"/>
        </w:rPr>
      </w:pPr>
      <w:r w:rsidRPr="00C7209C">
        <w:rPr>
          <w:lang w:val="en-US"/>
        </w:rPr>
        <w:t>public class Explosion extends Actor</w:t>
      </w:r>
    </w:p>
    <w:p w14:paraId="182D2FA0" w14:textId="77777777" w:rsidR="00486094" w:rsidRPr="00C7209C" w:rsidRDefault="00486094" w:rsidP="00C7209C">
      <w:pPr>
        <w:rPr>
          <w:u w:val="single"/>
          <w:lang w:val="en-US"/>
        </w:rPr>
      </w:pPr>
      <w:r w:rsidRPr="00C7209C">
        <w:rPr>
          <w:lang w:val="en-US"/>
        </w:rPr>
        <w:t>{</w:t>
      </w:r>
    </w:p>
    <w:p w14:paraId="1888C074" w14:textId="77777777" w:rsidR="00486094" w:rsidRDefault="00486094" w:rsidP="00C7209C">
      <w:r w:rsidRPr="00C7209C">
        <w:rPr>
          <w:lang w:val="en-US"/>
        </w:rPr>
        <w:t xml:space="preserve">    </w:t>
      </w:r>
      <w:r>
        <w:t>/**</w:t>
      </w:r>
    </w:p>
    <w:p w14:paraId="514BE5E0" w14:textId="77777777" w:rsidR="00486094" w:rsidRDefault="00486094" w:rsidP="00C7209C">
      <w:r>
        <w:t xml:space="preserve">     * Declaração de um </w:t>
      </w:r>
      <w:proofErr w:type="spellStart"/>
      <w:r>
        <w:t>array</w:t>
      </w:r>
      <w:proofErr w:type="spellEnd"/>
    </w:p>
    <w:p w14:paraId="67BEA401" w14:textId="77777777" w:rsidR="00486094" w:rsidRDefault="00486094" w:rsidP="00C7209C">
      <w:r>
        <w:t xml:space="preserve">     */</w:t>
      </w:r>
    </w:p>
    <w:p w14:paraId="17A6AE35" w14:textId="77777777" w:rsidR="00486094" w:rsidRDefault="00486094" w:rsidP="00C7209C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GreenfootImage</w:t>
      </w:r>
      <w:proofErr w:type="spellEnd"/>
      <w:r>
        <w:t xml:space="preserve">[] </w:t>
      </w:r>
      <w:proofErr w:type="spellStart"/>
      <w:r>
        <w:t>images</w:t>
      </w:r>
      <w:proofErr w:type="spellEnd"/>
      <w:r>
        <w:t xml:space="preserve">; </w:t>
      </w:r>
    </w:p>
    <w:p w14:paraId="7075D3AF" w14:textId="77777777" w:rsidR="00486094" w:rsidRDefault="00486094" w:rsidP="00C7209C">
      <w:r>
        <w:t xml:space="preserve">    /**</w:t>
      </w:r>
    </w:p>
    <w:p w14:paraId="7346D5C2" w14:textId="77777777" w:rsidR="00486094" w:rsidRDefault="00486094" w:rsidP="00C7209C">
      <w:r>
        <w:t xml:space="preserve">     * Index para percorrer o </w:t>
      </w:r>
      <w:proofErr w:type="spellStart"/>
      <w:r>
        <w:t>array</w:t>
      </w:r>
      <w:proofErr w:type="spellEnd"/>
    </w:p>
    <w:p w14:paraId="7F8376F9" w14:textId="77777777" w:rsidR="00486094" w:rsidRDefault="00486094" w:rsidP="00C7209C">
      <w:r>
        <w:t xml:space="preserve">     */</w:t>
      </w:r>
    </w:p>
    <w:p w14:paraId="71782644" w14:textId="77777777" w:rsidR="00486094" w:rsidRPr="00C7209C" w:rsidRDefault="00486094" w:rsidP="00C7209C">
      <w:pPr>
        <w:rPr>
          <w:lang w:val="en-US"/>
        </w:rPr>
      </w:pPr>
      <w:r>
        <w:t xml:space="preserve">    </w:t>
      </w:r>
      <w:r w:rsidRPr="00C7209C">
        <w:rPr>
          <w:lang w:val="en-US"/>
        </w:rPr>
        <w:t xml:space="preserve">private int index; </w:t>
      </w:r>
    </w:p>
    <w:p w14:paraId="2960E9A1" w14:textId="77777777" w:rsidR="00486094" w:rsidRPr="00C7209C" w:rsidRDefault="00486094" w:rsidP="00C7209C">
      <w:pPr>
        <w:rPr>
          <w:lang w:val="en-US"/>
        </w:rPr>
      </w:pPr>
      <w:r w:rsidRPr="00C7209C">
        <w:rPr>
          <w:lang w:val="en-US"/>
        </w:rPr>
        <w:t xml:space="preserve">    </w:t>
      </w:r>
    </w:p>
    <w:p w14:paraId="05EF80C3" w14:textId="77777777" w:rsidR="00486094" w:rsidRDefault="00486094" w:rsidP="00C7209C">
      <w:pPr>
        <w:rPr>
          <w:lang w:val="en-US"/>
        </w:rPr>
      </w:pPr>
      <w:r w:rsidRPr="00C7209C">
        <w:rPr>
          <w:lang w:val="en-US"/>
        </w:rPr>
        <w:lastRenderedPageBreak/>
        <w:t xml:space="preserve">    </w:t>
      </w:r>
    </w:p>
    <w:p w14:paraId="502B5FF4" w14:textId="77777777" w:rsidR="00486094" w:rsidRDefault="00486094" w:rsidP="00C7209C">
      <w:pPr>
        <w:rPr>
          <w:lang w:val="en-US"/>
        </w:rPr>
      </w:pPr>
    </w:p>
    <w:p w14:paraId="2B0CE670" w14:textId="77777777" w:rsidR="00486094" w:rsidRPr="00C7209C" w:rsidRDefault="00486094" w:rsidP="00C7209C">
      <w:pPr>
        <w:rPr>
          <w:lang w:val="en-US"/>
        </w:rPr>
      </w:pPr>
      <w:r>
        <w:rPr>
          <w:lang w:val="en-US"/>
        </w:rPr>
        <w:t xml:space="preserve">    </w:t>
      </w:r>
      <w:r w:rsidRPr="00C7209C">
        <w:rPr>
          <w:lang w:val="en-US"/>
        </w:rPr>
        <w:t>/**</w:t>
      </w:r>
    </w:p>
    <w:p w14:paraId="28F12584" w14:textId="77777777" w:rsidR="00486094" w:rsidRPr="00C7209C" w:rsidRDefault="00486094" w:rsidP="00C7209C">
      <w:pPr>
        <w:rPr>
          <w:lang w:val="en-US"/>
        </w:rPr>
      </w:pPr>
      <w:r w:rsidRPr="00C7209C">
        <w:rPr>
          <w:lang w:val="en-US"/>
        </w:rPr>
        <w:t xml:space="preserve">     * </w:t>
      </w:r>
      <w:proofErr w:type="spellStart"/>
      <w:r w:rsidRPr="00C7209C">
        <w:rPr>
          <w:lang w:val="en-US"/>
        </w:rPr>
        <w:t>Construtor</w:t>
      </w:r>
      <w:proofErr w:type="spellEnd"/>
    </w:p>
    <w:p w14:paraId="4638EFBA" w14:textId="77777777" w:rsidR="00486094" w:rsidRPr="00C7209C" w:rsidRDefault="00486094" w:rsidP="00C7209C">
      <w:pPr>
        <w:rPr>
          <w:lang w:val="en-US"/>
        </w:rPr>
      </w:pPr>
      <w:r w:rsidRPr="00C7209C">
        <w:rPr>
          <w:lang w:val="en-US"/>
        </w:rPr>
        <w:t xml:space="preserve">     */</w:t>
      </w:r>
    </w:p>
    <w:p w14:paraId="115183F2" w14:textId="77777777" w:rsidR="00486094" w:rsidRPr="00C7209C" w:rsidRDefault="00486094" w:rsidP="00C7209C">
      <w:pPr>
        <w:rPr>
          <w:lang w:val="en-US"/>
        </w:rPr>
      </w:pPr>
      <w:r w:rsidRPr="00C7209C">
        <w:rPr>
          <w:lang w:val="en-US"/>
        </w:rPr>
        <w:t xml:space="preserve">    public Explosion()</w:t>
      </w:r>
    </w:p>
    <w:p w14:paraId="7F3F986D" w14:textId="77777777" w:rsidR="00486094" w:rsidRDefault="00486094" w:rsidP="00C7209C">
      <w:r w:rsidRPr="00C7209C">
        <w:rPr>
          <w:lang w:val="en-US"/>
        </w:rPr>
        <w:t xml:space="preserve">    </w:t>
      </w:r>
      <w:r>
        <w:t>{</w:t>
      </w:r>
    </w:p>
    <w:p w14:paraId="45C792AC" w14:textId="77777777" w:rsidR="00486094" w:rsidRDefault="00486094" w:rsidP="00C7209C">
      <w:r>
        <w:t xml:space="preserve">        </w:t>
      </w:r>
      <w:proofErr w:type="spellStart"/>
      <w:r>
        <w:t>images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GreenfootImage</w:t>
      </w:r>
      <w:proofErr w:type="spellEnd"/>
      <w:r>
        <w:t xml:space="preserve"> [20];</w:t>
      </w:r>
    </w:p>
    <w:p w14:paraId="14529ABE" w14:textId="77777777" w:rsidR="00486094" w:rsidRDefault="00486094" w:rsidP="00C7209C">
      <w:r>
        <w:t xml:space="preserve">        </w:t>
      </w:r>
    </w:p>
    <w:p w14:paraId="40071EB9" w14:textId="77777777" w:rsidR="00486094" w:rsidRDefault="00486094" w:rsidP="00C7209C">
      <w:r>
        <w:t xml:space="preserve">        /**</w:t>
      </w:r>
    </w:p>
    <w:p w14:paraId="6C3285C8" w14:textId="77777777" w:rsidR="00486094" w:rsidRDefault="00486094" w:rsidP="00C7209C">
      <w:r>
        <w:t xml:space="preserve">         * Preencher o </w:t>
      </w:r>
      <w:proofErr w:type="spellStart"/>
      <w:r>
        <w:t>array</w:t>
      </w:r>
      <w:proofErr w:type="spellEnd"/>
      <w:r>
        <w:t xml:space="preserve"> com imagens de tamanho crescente</w:t>
      </w:r>
    </w:p>
    <w:p w14:paraId="69433D0B" w14:textId="77777777" w:rsidR="00486094" w:rsidRPr="00C7209C" w:rsidRDefault="00486094" w:rsidP="00C7209C">
      <w:pPr>
        <w:rPr>
          <w:lang w:val="en-US"/>
        </w:rPr>
      </w:pPr>
      <w:r>
        <w:t xml:space="preserve">         </w:t>
      </w:r>
      <w:r w:rsidRPr="00C7209C">
        <w:rPr>
          <w:lang w:val="en-US"/>
        </w:rPr>
        <w:t>*/</w:t>
      </w:r>
    </w:p>
    <w:p w14:paraId="5389C4B5" w14:textId="77777777" w:rsidR="00486094" w:rsidRPr="00C7209C" w:rsidRDefault="00486094" w:rsidP="00C7209C">
      <w:pPr>
        <w:rPr>
          <w:lang w:val="en-US"/>
        </w:rPr>
      </w:pPr>
      <w:r w:rsidRPr="00C7209C">
        <w:rPr>
          <w:lang w:val="en-US"/>
        </w:rPr>
        <w:t xml:space="preserve">        for (int </w:t>
      </w:r>
      <w:proofErr w:type="spellStart"/>
      <w:r w:rsidRPr="00C7209C">
        <w:rPr>
          <w:lang w:val="en-US"/>
        </w:rPr>
        <w:t>i</w:t>
      </w:r>
      <w:proofErr w:type="spellEnd"/>
      <w:r w:rsidRPr="00C7209C">
        <w:rPr>
          <w:lang w:val="en-US"/>
        </w:rPr>
        <w:t xml:space="preserve"> =0; </w:t>
      </w:r>
      <w:proofErr w:type="spellStart"/>
      <w:r w:rsidRPr="00C7209C">
        <w:rPr>
          <w:lang w:val="en-US"/>
        </w:rPr>
        <w:t>i</w:t>
      </w:r>
      <w:proofErr w:type="spellEnd"/>
      <w:r w:rsidRPr="00C7209C">
        <w:rPr>
          <w:lang w:val="en-US"/>
        </w:rPr>
        <w:t xml:space="preserve"> &lt; </w:t>
      </w:r>
      <w:proofErr w:type="spellStart"/>
      <w:r w:rsidRPr="00C7209C">
        <w:rPr>
          <w:lang w:val="en-US"/>
        </w:rPr>
        <w:t>images.length</w:t>
      </w:r>
      <w:proofErr w:type="spellEnd"/>
      <w:r w:rsidRPr="00C7209C">
        <w:rPr>
          <w:lang w:val="en-US"/>
        </w:rPr>
        <w:t xml:space="preserve">; </w:t>
      </w:r>
      <w:proofErr w:type="spellStart"/>
      <w:r w:rsidRPr="00C7209C">
        <w:rPr>
          <w:lang w:val="en-US"/>
        </w:rPr>
        <w:t>i</w:t>
      </w:r>
      <w:proofErr w:type="spellEnd"/>
      <w:r w:rsidRPr="00C7209C">
        <w:rPr>
          <w:lang w:val="en-US"/>
        </w:rPr>
        <w:t>++ )</w:t>
      </w:r>
    </w:p>
    <w:p w14:paraId="674C3B4D" w14:textId="77777777" w:rsidR="00486094" w:rsidRPr="00C7209C" w:rsidRDefault="00486094" w:rsidP="00C7209C">
      <w:pPr>
        <w:rPr>
          <w:lang w:val="en-US"/>
        </w:rPr>
      </w:pPr>
      <w:r w:rsidRPr="00C7209C">
        <w:rPr>
          <w:lang w:val="en-US"/>
        </w:rPr>
        <w:t xml:space="preserve">        {</w:t>
      </w:r>
    </w:p>
    <w:p w14:paraId="728BFA39" w14:textId="77777777" w:rsidR="00486094" w:rsidRPr="00C7209C" w:rsidRDefault="00486094" w:rsidP="00C7209C">
      <w:pPr>
        <w:rPr>
          <w:lang w:val="en-US"/>
        </w:rPr>
      </w:pPr>
      <w:r w:rsidRPr="00C7209C">
        <w:rPr>
          <w:lang w:val="en-US"/>
        </w:rPr>
        <w:t xml:space="preserve">            images[</w:t>
      </w:r>
      <w:proofErr w:type="spellStart"/>
      <w:r w:rsidRPr="00C7209C">
        <w:rPr>
          <w:lang w:val="en-US"/>
        </w:rPr>
        <w:t>i</w:t>
      </w:r>
      <w:proofErr w:type="spellEnd"/>
      <w:r w:rsidRPr="00C7209C">
        <w:rPr>
          <w:lang w:val="en-US"/>
        </w:rPr>
        <w:t xml:space="preserve">] = new </w:t>
      </w:r>
      <w:proofErr w:type="spellStart"/>
      <w:r w:rsidRPr="00C7209C">
        <w:rPr>
          <w:lang w:val="en-US"/>
        </w:rPr>
        <w:t>GreenfootImage</w:t>
      </w:r>
      <w:proofErr w:type="spellEnd"/>
      <w:r w:rsidRPr="00C7209C">
        <w:rPr>
          <w:lang w:val="en-US"/>
        </w:rPr>
        <w:t>("explosion.png");</w:t>
      </w:r>
    </w:p>
    <w:p w14:paraId="7F0B4335" w14:textId="77777777" w:rsidR="00486094" w:rsidRPr="00C7209C" w:rsidRDefault="00486094" w:rsidP="00C7209C">
      <w:pPr>
        <w:rPr>
          <w:lang w:val="en-US"/>
        </w:rPr>
      </w:pPr>
      <w:r w:rsidRPr="00C7209C">
        <w:rPr>
          <w:lang w:val="en-US"/>
        </w:rPr>
        <w:t xml:space="preserve">            images[</w:t>
      </w:r>
      <w:proofErr w:type="spellStart"/>
      <w:r w:rsidRPr="00C7209C">
        <w:rPr>
          <w:lang w:val="en-US"/>
        </w:rPr>
        <w:t>i</w:t>
      </w:r>
      <w:proofErr w:type="spellEnd"/>
      <w:r w:rsidRPr="00C7209C">
        <w:rPr>
          <w:lang w:val="en-US"/>
        </w:rPr>
        <w:t>].scale(5*</w:t>
      </w:r>
      <w:proofErr w:type="spellStart"/>
      <w:r w:rsidRPr="00C7209C">
        <w:rPr>
          <w:lang w:val="en-US"/>
        </w:rPr>
        <w:t>i</w:t>
      </w:r>
      <w:proofErr w:type="spellEnd"/>
      <w:r w:rsidRPr="00C7209C">
        <w:rPr>
          <w:lang w:val="en-US"/>
        </w:rPr>
        <w:t xml:space="preserve"> + 5, 5*</w:t>
      </w:r>
      <w:proofErr w:type="spellStart"/>
      <w:r w:rsidRPr="00C7209C">
        <w:rPr>
          <w:lang w:val="en-US"/>
        </w:rPr>
        <w:t>i</w:t>
      </w:r>
      <w:proofErr w:type="spellEnd"/>
      <w:r w:rsidRPr="00C7209C">
        <w:rPr>
          <w:lang w:val="en-US"/>
        </w:rPr>
        <w:t xml:space="preserve"> + 5);</w:t>
      </w:r>
    </w:p>
    <w:p w14:paraId="6E1E34AC" w14:textId="77777777" w:rsidR="00486094" w:rsidRPr="00C7209C" w:rsidRDefault="00486094" w:rsidP="00C7209C">
      <w:pPr>
        <w:rPr>
          <w:lang w:val="en-US"/>
        </w:rPr>
      </w:pPr>
      <w:r w:rsidRPr="00C7209C">
        <w:rPr>
          <w:lang w:val="en-US"/>
        </w:rPr>
        <w:t xml:space="preserve">        }</w:t>
      </w:r>
    </w:p>
    <w:p w14:paraId="17D7A465" w14:textId="77777777" w:rsidR="00486094" w:rsidRPr="00C7209C" w:rsidRDefault="00486094" w:rsidP="00C7209C">
      <w:pPr>
        <w:rPr>
          <w:lang w:val="en-US"/>
        </w:rPr>
      </w:pPr>
      <w:r w:rsidRPr="00C7209C">
        <w:rPr>
          <w:lang w:val="en-US"/>
        </w:rPr>
        <w:t xml:space="preserve">        </w:t>
      </w:r>
      <w:proofErr w:type="spellStart"/>
      <w:r w:rsidRPr="00C7209C">
        <w:rPr>
          <w:lang w:val="en-US"/>
        </w:rPr>
        <w:t>setImage</w:t>
      </w:r>
      <w:proofErr w:type="spellEnd"/>
      <w:r w:rsidRPr="00C7209C">
        <w:rPr>
          <w:lang w:val="en-US"/>
        </w:rPr>
        <w:t xml:space="preserve">(images[0]); </w:t>
      </w:r>
    </w:p>
    <w:p w14:paraId="46CA7E8C" w14:textId="77777777" w:rsidR="00486094" w:rsidRPr="00C7209C" w:rsidRDefault="00486094" w:rsidP="00C7209C">
      <w:pPr>
        <w:rPr>
          <w:lang w:val="en-US"/>
        </w:rPr>
      </w:pPr>
      <w:r w:rsidRPr="00C7209C">
        <w:rPr>
          <w:lang w:val="en-US"/>
        </w:rPr>
        <w:t xml:space="preserve">    }</w:t>
      </w:r>
    </w:p>
    <w:p w14:paraId="6165A21D" w14:textId="77777777" w:rsidR="00486094" w:rsidRPr="00C7209C" w:rsidRDefault="00486094" w:rsidP="00C7209C">
      <w:pPr>
        <w:rPr>
          <w:lang w:val="en-US"/>
        </w:rPr>
      </w:pPr>
      <w:r w:rsidRPr="00C7209C">
        <w:rPr>
          <w:lang w:val="en-US"/>
        </w:rPr>
        <w:t xml:space="preserve">    </w:t>
      </w:r>
    </w:p>
    <w:p w14:paraId="130929E6" w14:textId="77777777" w:rsidR="00486094" w:rsidRPr="00C7209C" w:rsidRDefault="00486094" w:rsidP="00C7209C">
      <w:pPr>
        <w:rPr>
          <w:lang w:val="en-US"/>
        </w:rPr>
      </w:pPr>
      <w:r w:rsidRPr="00C7209C">
        <w:rPr>
          <w:lang w:val="en-US"/>
        </w:rPr>
        <w:t xml:space="preserve">    public void act() </w:t>
      </w:r>
    </w:p>
    <w:p w14:paraId="61991D97" w14:textId="77777777" w:rsidR="00486094" w:rsidRDefault="00486094" w:rsidP="00C7209C">
      <w:r w:rsidRPr="00C7209C">
        <w:rPr>
          <w:lang w:val="en-US"/>
        </w:rPr>
        <w:t xml:space="preserve">    </w:t>
      </w:r>
      <w:r>
        <w:t>{</w:t>
      </w:r>
    </w:p>
    <w:p w14:paraId="4A111D2B" w14:textId="77777777" w:rsidR="00486094" w:rsidRDefault="00486094" w:rsidP="00C7209C">
      <w:r>
        <w:t xml:space="preserve">        </w:t>
      </w:r>
      <w:proofErr w:type="spellStart"/>
      <w:r>
        <w:t>animateExplosion</w:t>
      </w:r>
      <w:proofErr w:type="spellEnd"/>
      <w:r>
        <w:t>();</w:t>
      </w:r>
    </w:p>
    <w:p w14:paraId="0D98E95E" w14:textId="77777777" w:rsidR="00486094" w:rsidRDefault="00486094" w:rsidP="00C7209C">
      <w:r>
        <w:t xml:space="preserve">    }</w:t>
      </w:r>
    </w:p>
    <w:p w14:paraId="3E3D8075" w14:textId="77777777" w:rsidR="00486094" w:rsidRDefault="00486094" w:rsidP="00C7209C">
      <w:r>
        <w:t xml:space="preserve">    /**</w:t>
      </w:r>
    </w:p>
    <w:p w14:paraId="5875E304" w14:textId="77777777" w:rsidR="00486094" w:rsidRDefault="00486094" w:rsidP="00C7209C">
      <w:r>
        <w:t xml:space="preserve">     * Método para fazer a animação da explosão</w:t>
      </w:r>
    </w:p>
    <w:p w14:paraId="3D92FA7A" w14:textId="77777777" w:rsidR="00486094" w:rsidRPr="00C7209C" w:rsidRDefault="00486094" w:rsidP="00C7209C">
      <w:pPr>
        <w:rPr>
          <w:lang w:val="en-US"/>
        </w:rPr>
      </w:pPr>
      <w:r>
        <w:t xml:space="preserve">     </w:t>
      </w:r>
      <w:r w:rsidRPr="00C7209C">
        <w:rPr>
          <w:lang w:val="en-US"/>
        </w:rPr>
        <w:t>*/</w:t>
      </w:r>
    </w:p>
    <w:p w14:paraId="4A9FF4FC" w14:textId="77777777" w:rsidR="00486094" w:rsidRPr="00C7209C" w:rsidRDefault="00486094" w:rsidP="00C7209C">
      <w:pPr>
        <w:rPr>
          <w:lang w:val="en-US"/>
        </w:rPr>
      </w:pPr>
      <w:r w:rsidRPr="00C7209C">
        <w:rPr>
          <w:lang w:val="en-US"/>
        </w:rPr>
        <w:t xml:space="preserve">    public void </w:t>
      </w:r>
      <w:proofErr w:type="spellStart"/>
      <w:r w:rsidRPr="00C7209C">
        <w:rPr>
          <w:lang w:val="en-US"/>
        </w:rPr>
        <w:t>animateExplosion</w:t>
      </w:r>
      <w:proofErr w:type="spellEnd"/>
      <w:r w:rsidRPr="00C7209C">
        <w:rPr>
          <w:lang w:val="en-US"/>
        </w:rPr>
        <w:t>()</w:t>
      </w:r>
    </w:p>
    <w:p w14:paraId="75863924" w14:textId="77777777" w:rsidR="00486094" w:rsidRPr="00C7209C" w:rsidRDefault="00486094" w:rsidP="00C7209C">
      <w:pPr>
        <w:rPr>
          <w:lang w:val="en-US"/>
        </w:rPr>
      </w:pPr>
      <w:r w:rsidRPr="00C7209C">
        <w:rPr>
          <w:lang w:val="en-US"/>
        </w:rPr>
        <w:t xml:space="preserve">    {</w:t>
      </w:r>
    </w:p>
    <w:p w14:paraId="394B12DD" w14:textId="77777777" w:rsidR="00486094" w:rsidRPr="00C7209C" w:rsidRDefault="00486094" w:rsidP="00C7209C">
      <w:pPr>
        <w:rPr>
          <w:lang w:val="en-US"/>
        </w:rPr>
      </w:pPr>
      <w:r w:rsidRPr="00C7209C">
        <w:rPr>
          <w:lang w:val="en-US"/>
        </w:rPr>
        <w:t xml:space="preserve">        index++;</w:t>
      </w:r>
    </w:p>
    <w:p w14:paraId="101F7AA2" w14:textId="77777777" w:rsidR="00486094" w:rsidRPr="00C7209C" w:rsidRDefault="00486094" w:rsidP="00C7209C">
      <w:pPr>
        <w:rPr>
          <w:lang w:val="en-US"/>
        </w:rPr>
      </w:pPr>
      <w:r w:rsidRPr="00C7209C">
        <w:rPr>
          <w:lang w:val="en-US"/>
        </w:rPr>
        <w:t xml:space="preserve">        if (index &lt; </w:t>
      </w:r>
      <w:proofErr w:type="spellStart"/>
      <w:r w:rsidRPr="00C7209C">
        <w:rPr>
          <w:lang w:val="en-US"/>
        </w:rPr>
        <w:t>images.length</w:t>
      </w:r>
      <w:proofErr w:type="spellEnd"/>
      <w:r w:rsidRPr="00C7209C">
        <w:rPr>
          <w:lang w:val="en-US"/>
        </w:rPr>
        <w:t>)</w:t>
      </w:r>
    </w:p>
    <w:p w14:paraId="22B0643B" w14:textId="77777777" w:rsidR="00486094" w:rsidRPr="00C7209C" w:rsidRDefault="00486094" w:rsidP="00C7209C">
      <w:pPr>
        <w:rPr>
          <w:lang w:val="en-US"/>
        </w:rPr>
      </w:pPr>
      <w:r w:rsidRPr="00C7209C">
        <w:rPr>
          <w:lang w:val="en-US"/>
        </w:rPr>
        <w:t xml:space="preserve">            </w:t>
      </w:r>
      <w:proofErr w:type="spellStart"/>
      <w:r w:rsidRPr="00C7209C">
        <w:rPr>
          <w:lang w:val="en-US"/>
        </w:rPr>
        <w:t>setImage</w:t>
      </w:r>
      <w:proofErr w:type="spellEnd"/>
      <w:r w:rsidRPr="00C7209C">
        <w:rPr>
          <w:lang w:val="en-US"/>
        </w:rPr>
        <w:t>(images[index]);</w:t>
      </w:r>
    </w:p>
    <w:p w14:paraId="6401FAEE" w14:textId="77777777" w:rsidR="00486094" w:rsidRPr="00C7209C" w:rsidRDefault="00486094" w:rsidP="00C7209C">
      <w:pPr>
        <w:rPr>
          <w:lang w:val="en-US"/>
        </w:rPr>
      </w:pPr>
      <w:r w:rsidRPr="00C7209C">
        <w:rPr>
          <w:lang w:val="en-US"/>
        </w:rPr>
        <w:lastRenderedPageBreak/>
        <w:t xml:space="preserve">        else</w:t>
      </w:r>
    </w:p>
    <w:p w14:paraId="3B0471F3" w14:textId="77777777" w:rsidR="00486094" w:rsidRPr="00C7209C" w:rsidRDefault="00486094" w:rsidP="00C7209C">
      <w:pPr>
        <w:rPr>
          <w:lang w:val="en-US"/>
        </w:rPr>
      </w:pPr>
      <w:r w:rsidRPr="00C7209C">
        <w:rPr>
          <w:lang w:val="en-US"/>
        </w:rPr>
        <w:t xml:space="preserve">            </w:t>
      </w:r>
      <w:proofErr w:type="spellStart"/>
      <w:r w:rsidRPr="00C7209C">
        <w:rPr>
          <w:lang w:val="en-US"/>
        </w:rPr>
        <w:t>getImage</w:t>
      </w:r>
      <w:proofErr w:type="spellEnd"/>
      <w:r w:rsidRPr="00C7209C">
        <w:rPr>
          <w:lang w:val="en-US"/>
        </w:rPr>
        <w:t>().clear();</w:t>
      </w:r>
    </w:p>
    <w:p w14:paraId="349449ED" w14:textId="77777777" w:rsidR="00486094" w:rsidRPr="00486094" w:rsidRDefault="00486094" w:rsidP="00C7209C">
      <w:pPr>
        <w:rPr>
          <w:lang w:val="en-US"/>
        </w:rPr>
      </w:pPr>
      <w:r w:rsidRPr="00C7209C">
        <w:rPr>
          <w:lang w:val="en-US"/>
        </w:rPr>
        <w:t xml:space="preserve">    </w:t>
      </w:r>
      <w:r w:rsidRPr="00486094">
        <w:rPr>
          <w:lang w:val="en-US"/>
        </w:rPr>
        <w:t>}</w:t>
      </w:r>
    </w:p>
    <w:p w14:paraId="37E4C9FD" w14:textId="77777777" w:rsidR="00486094" w:rsidRPr="00486094" w:rsidRDefault="00486094" w:rsidP="00C7209C">
      <w:pPr>
        <w:rPr>
          <w:lang w:val="en-US"/>
        </w:rPr>
      </w:pPr>
      <w:r w:rsidRPr="00486094">
        <w:rPr>
          <w:lang w:val="en-US"/>
        </w:rPr>
        <w:t>}</w:t>
      </w:r>
    </w:p>
    <w:p w14:paraId="5F25ADEC" w14:textId="77777777" w:rsidR="00486094" w:rsidRPr="00486094" w:rsidRDefault="00486094" w:rsidP="00E80F61">
      <w:pPr>
        <w:rPr>
          <w:u w:val="single"/>
          <w:lang w:val="en-US"/>
        </w:rPr>
      </w:pPr>
    </w:p>
    <w:p w14:paraId="438E2DB8" w14:textId="77777777" w:rsidR="00486094" w:rsidRPr="00486094" w:rsidRDefault="00486094" w:rsidP="00C7209C">
      <w:pPr>
        <w:pStyle w:val="Ttulo1"/>
        <w:rPr>
          <w:b/>
          <w:bCs/>
          <w:lang w:val="en-US"/>
        </w:rPr>
      </w:pPr>
      <w:proofErr w:type="spellStart"/>
      <w:r w:rsidRPr="00486094">
        <w:rPr>
          <w:lang w:val="en-US"/>
        </w:rPr>
        <w:t>Classe</w:t>
      </w:r>
      <w:proofErr w:type="spellEnd"/>
      <w:r w:rsidRPr="00486094">
        <w:rPr>
          <w:lang w:val="en-US"/>
        </w:rPr>
        <w:t xml:space="preserve"> </w:t>
      </w:r>
      <w:proofErr w:type="spellStart"/>
      <w:r w:rsidRPr="00486094">
        <w:rPr>
          <w:b/>
          <w:bCs/>
          <w:lang w:val="en-US"/>
        </w:rPr>
        <w:t>FallingObjects</w:t>
      </w:r>
      <w:proofErr w:type="spellEnd"/>
    </w:p>
    <w:p w14:paraId="407CD6C4" w14:textId="77777777" w:rsidR="00486094" w:rsidRPr="00C7209C" w:rsidRDefault="00486094" w:rsidP="00C7209C">
      <w:pPr>
        <w:rPr>
          <w:lang w:val="en-US"/>
        </w:rPr>
      </w:pPr>
      <w:r w:rsidRPr="00C7209C">
        <w:rPr>
          <w:lang w:val="en-US"/>
        </w:rPr>
        <w:t xml:space="preserve">import </w:t>
      </w:r>
      <w:proofErr w:type="spellStart"/>
      <w:r w:rsidRPr="00C7209C">
        <w:rPr>
          <w:lang w:val="en-US"/>
        </w:rPr>
        <w:t>greenfoot</w:t>
      </w:r>
      <w:proofErr w:type="spellEnd"/>
      <w:r w:rsidRPr="00C7209C">
        <w:rPr>
          <w:lang w:val="en-US"/>
        </w:rPr>
        <w:t xml:space="preserve">.*;  // (World, Actor, </w:t>
      </w:r>
      <w:proofErr w:type="spellStart"/>
      <w:r w:rsidRPr="00C7209C">
        <w:rPr>
          <w:lang w:val="en-US"/>
        </w:rPr>
        <w:t>GreenfootImage</w:t>
      </w:r>
      <w:proofErr w:type="spellEnd"/>
      <w:r w:rsidRPr="00C7209C">
        <w:rPr>
          <w:lang w:val="en-US"/>
        </w:rPr>
        <w:t xml:space="preserve">, </w:t>
      </w:r>
      <w:proofErr w:type="spellStart"/>
      <w:r w:rsidRPr="00C7209C">
        <w:rPr>
          <w:lang w:val="en-US"/>
        </w:rPr>
        <w:t>Greenfoot</w:t>
      </w:r>
      <w:proofErr w:type="spellEnd"/>
      <w:r w:rsidRPr="00C7209C">
        <w:rPr>
          <w:lang w:val="en-US"/>
        </w:rPr>
        <w:t xml:space="preserve"> and </w:t>
      </w:r>
      <w:proofErr w:type="spellStart"/>
      <w:r w:rsidRPr="00C7209C">
        <w:rPr>
          <w:lang w:val="en-US"/>
        </w:rPr>
        <w:t>MouseInfo</w:t>
      </w:r>
      <w:proofErr w:type="spellEnd"/>
      <w:r w:rsidRPr="00C7209C">
        <w:rPr>
          <w:lang w:val="en-US"/>
        </w:rPr>
        <w:t>)</w:t>
      </w:r>
    </w:p>
    <w:p w14:paraId="1047FEC3" w14:textId="77777777" w:rsidR="00486094" w:rsidRPr="00C7209C" w:rsidRDefault="00486094" w:rsidP="00C7209C">
      <w:pPr>
        <w:rPr>
          <w:u w:val="single"/>
          <w:lang w:val="en-US"/>
        </w:rPr>
      </w:pPr>
    </w:p>
    <w:p w14:paraId="35054559" w14:textId="77777777" w:rsidR="00486094" w:rsidRPr="00C7209C" w:rsidRDefault="00486094" w:rsidP="00C7209C">
      <w:pPr>
        <w:rPr>
          <w:lang w:val="en-US"/>
        </w:rPr>
      </w:pPr>
      <w:r w:rsidRPr="00C7209C">
        <w:rPr>
          <w:lang w:val="en-US"/>
        </w:rPr>
        <w:t>/**</w:t>
      </w:r>
    </w:p>
    <w:p w14:paraId="26423E40" w14:textId="77777777" w:rsidR="00486094" w:rsidRPr="00C7209C" w:rsidRDefault="00486094" w:rsidP="00C7209C">
      <w:pPr>
        <w:rPr>
          <w:lang w:val="en-US"/>
        </w:rPr>
      </w:pPr>
      <w:r w:rsidRPr="00C7209C">
        <w:rPr>
          <w:lang w:val="en-US"/>
        </w:rPr>
        <w:t xml:space="preserve"> * </w:t>
      </w:r>
      <w:proofErr w:type="spellStart"/>
      <w:r w:rsidRPr="00C7209C">
        <w:rPr>
          <w:lang w:val="en-US"/>
        </w:rPr>
        <w:t>Superclasse</w:t>
      </w:r>
      <w:proofErr w:type="spellEnd"/>
    </w:p>
    <w:p w14:paraId="565AEBB3" w14:textId="77777777" w:rsidR="00486094" w:rsidRPr="00C7209C" w:rsidRDefault="00486094" w:rsidP="00C7209C">
      <w:pPr>
        <w:rPr>
          <w:lang w:val="en-US"/>
        </w:rPr>
      </w:pPr>
      <w:r w:rsidRPr="00C7209C">
        <w:rPr>
          <w:lang w:val="en-US"/>
        </w:rPr>
        <w:t xml:space="preserve"> */</w:t>
      </w:r>
    </w:p>
    <w:p w14:paraId="791112AF" w14:textId="77777777" w:rsidR="00486094" w:rsidRPr="00C7209C" w:rsidRDefault="00486094" w:rsidP="00C7209C">
      <w:pPr>
        <w:rPr>
          <w:lang w:val="en-US"/>
        </w:rPr>
      </w:pPr>
      <w:r w:rsidRPr="00C7209C">
        <w:rPr>
          <w:lang w:val="en-US"/>
        </w:rPr>
        <w:t xml:space="preserve">public class </w:t>
      </w:r>
      <w:proofErr w:type="spellStart"/>
      <w:r w:rsidRPr="00C7209C">
        <w:rPr>
          <w:lang w:val="en-US"/>
        </w:rPr>
        <w:t>FallingObjects</w:t>
      </w:r>
      <w:proofErr w:type="spellEnd"/>
      <w:r w:rsidRPr="00C7209C">
        <w:rPr>
          <w:lang w:val="en-US"/>
        </w:rPr>
        <w:t xml:space="preserve"> extends Actor</w:t>
      </w:r>
    </w:p>
    <w:p w14:paraId="1F06A98E" w14:textId="77777777" w:rsidR="00486094" w:rsidRPr="00C7209C" w:rsidRDefault="00486094" w:rsidP="00C7209C">
      <w:pPr>
        <w:rPr>
          <w:lang w:val="en-US"/>
        </w:rPr>
      </w:pPr>
      <w:r w:rsidRPr="00C7209C">
        <w:rPr>
          <w:lang w:val="en-US"/>
        </w:rPr>
        <w:t>{</w:t>
      </w:r>
    </w:p>
    <w:p w14:paraId="5DA3684D" w14:textId="77777777" w:rsidR="00486094" w:rsidRPr="00C7209C" w:rsidRDefault="00486094" w:rsidP="00C7209C">
      <w:pPr>
        <w:rPr>
          <w:lang w:val="en-US"/>
        </w:rPr>
      </w:pPr>
      <w:r w:rsidRPr="00C7209C">
        <w:rPr>
          <w:lang w:val="en-US"/>
        </w:rPr>
        <w:t xml:space="preserve">    /**</w:t>
      </w:r>
    </w:p>
    <w:p w14:paraId="60E54942" w14:textId="77777777" w:rsidR="00486094" w:rsidRPr="00C7209C" w:rsidRDefault="00486094" w:rsidP="00C7209C">
      <w:pPr>
        <w:rPr>
          <w:lang w:val="en-US"/>
        </w:rPr>
      </w:pPr>
      <w:r w:rsidRPr="00C7209C">
        <w:rPr>
          <w:lang w:val="en-US"/>
        </w:rPr>
        <w:t xml:space="preserve">     * Act - do whatever the Meteor wants to do. This method is called whenever</w:t>
      </w:r>
    </w:p>
    <w:p w14:paraId="57384968" w14:textId="77777777" w:rsidR="00486094" w:rsidRPr="00C7209C" w:rsidRDefault="00486094" w:rsidP="00C7209C">
      <w:pPr>
        <w:rPr>
          <w:lang w:val="en-US"/>
        </w:rPr>
      </w:pPr>
      <w:r w:rsidRPr="00C7209C">
        <w:rPr>
          <w:lang w:val="en-US"/>
        </w:rPr>
        <w:t xml:space="preserve">     * the 'Act' or 'Run' button gets pressed in the environment.</w:t>
      </w:r>
    </w:p>
    <w:p w14:paraId="25651238" w14:textId="77777777" w:rsidR="00486094" w:rsidRPr="00C7209C" w:rsidRDefault="00486094" w:rsidP="00C7209C">
      <w:pPr>
        <w:rPr>
          <w:lang w:val="en-US"/>
        </w:rPr>
      </w:pPr>
      <w:r w:rsidRPr="00C7209C">
        <w:rPr>
          <w:lang w:val="en-US"/>
        </w:rPr>
        <w:t xml:space="preserve">     */</w:t>
      </w:r>
    </w:p>
    <w:p w14:paraId="3178B65A" w14:textId="77777777" w:rsidR="00486094" w:rsidRPr="00C7209C" w:rsidRDefault="00486094" w:rsidP="00C7209C">
      <w:pPr>
        <w:rPr>
          <w:lang w:val="en-US"/>
        </w:rPr>
      </w:pPr>
      <w:r w:rsidRPr="00C7209C">
        <w:rPr>
          <w:lang w:val="en-US"/>
        </w:rPr>
        <w:t xml:space="preserve">    private int speed = 2;</w:t>
      </w:r>
    </w:p>
    <w:p w14:paraId="7EF86386" w14:textId="77777777" w:rsidR="00486094" w:rsidRPr="00C7209C" w:rsidRDefault="00486094" w:rsidP="00C7209C">
      <w:pPr>
        <w:rPr>
          <w:lang w:val="en-US"/>
        </w:rPr>
      </w:pPr>
      <w:r w:rsidRPr="00C7209C">
        <w:rPr>
          <w:lang w:val="en-US"/>
        </w:rPr>
        <w:t xml:space="preserve">    private String image;</w:t>
      </w:r>
    </w:p>
    <w:p w14:paraId="1A0EFACD" w14:textId="77777777" w:rsidR="00486094" w:rsidRPr="00C7209C" w:rsidRDefault="00486094" w:rsidP="00C7209C">
      <w:pPr>
        <w:rPr>
          <w:u w:val="single"/>
          <w:lang w:val="en-US"/>
        </w:rPr>
      </w:pPr>
      <w:r w:rsidRPr="00C7209C">
        <w:rPr>
          <w:lang w:val="en-US"/>
        </w:rPr>
        <w:t xml:space="preserve">    private String type;</w:t>
      </w:r>
    </w:p>
    <w:p w14:paraId="4BB84C56" w14:textId="77777777" w:rsidR="00486094" w:rsidRPr="00C7209C" w:rsidRDefault="00486094" w:rsidP="00C7209C">
      <w:pPr>
        <w:rPr>
          <w:lang w:val="en-US"/>
        </w:rPr>
      </w:pPr>
      <w:r w:rsidRPr="00C7209C">
        <w:rPr>
          <w:lang w:val="en-US"/>
        </w:rPr>
        <w:t xml:space="preserve">    public </w:t>
      </w:r>
      <w:proofErr w:type="spellStart"/>
      <w:r w:rsidRPr="00C7209C">
        <w:rPr>
          <w:lang w:val="en-US"/>
        </w:rPr>
        <w:t>FallingObjects</w:t>
      </w:r>
      <w:proofErr w:type="spellEnd"/>
      <w:r w:rsidRPr="00C7209C">
        <w:rPr>
          <w:lang w:val="en-US"/>
        </w:rPr>
        <w:t>(String image, String type){</w:t>
      </w:r>
    </w:p>
    <w:p w14:paraId="78554C1E" w14:textId="77777777" w:rsidR="00486094" w:rsidRPr="00C7209C" w:rsidRDefault="00486094" w:rsidP="00C7209C">
      <w:pPr>
        <w:rPr>
          <w:lang w:val="en-US"/>
        </w:rPr>
      </w:pPr>
      <w:r w:rsidRPr="00C7209C">
        <w:rPr>
          <w:lang w:val="en-US"/>
        </w:rPr>
        <w:t xml:space="preserve">        </w:t>
      </w:r>
      <w:proofErr w:type="spellStart"/>
      <w:r w:rsidRPr="00C7209C">
        <w:rPr>
          <w:lang w:val="en-US"/>
        </w:rPr>
        <w:t>this.image</w:t>
      </w:r>
      <w:proofErr w:type="spellEnd"/>
      <w:r w:rsidRPr="00C7209C">
        <w:rPr>
          <w:lang w:val="en-US"/>
        </w:rPr>
        <w:t xml:space="preserve"> = image;</w:t>
      </w:r>
    </w:p>
    <w:p w14:paraId="7B5602AC" w14:textId="77777777" w:rsidR="00486094" w:rsidRPr="00C7209C" w:rsidRDefault="00486094" w:rsidP="00C7209C">
      <w:pPr>
        <w:rPr>
          <w:lang w:val="en-US"/>
        </w:rPr>
      </w:pPr>
      <w:r w:rsidRPr="00C7209C">
        <w:rPr>
          <w:lang w:val="en-US"/>
        </w:rPr>
        <w:t xml:space="preserve">        </w:t>
      </w:r>
      <w:proofErr w:type="spellStart"/>
      <w:r w:rsidRPr="00C7209C">
        <w:rPr>
          <w:lang w:val="en-US"/>
        </w:rPr>
        <w:t>this.type</w:t>
      </w:r>
      <w:proofErr w:type="spellEnd"/>
      <w:r w:rsidRPr="00C7209C">
        <w:rPr>
          <w:lang w:val="en-US"/>
        </w:rPr>
        <w:t xml:space="preserve"> = type;</w:t>
      </w:r>
    </w:p>
    <w:p w14:paraId="2DB1705B" w14:textId="77777777" w:rsidR="00486094" w:rsidRPr="00C7209C" w:rsidRDefault="00486094" w:rsidP="00C7209C">
      <w:pPr>
        <w:rPr>
          <w:lang w:val="en-US"/>
        </w:rPr>
      </w:pPr>
      <w:r w:rsidRPr="00C7209C">
        <w:rPr>
          <w:lang w:val="en-US"/>
        </w:rPr>
        <w:t xml:space="preserve">    }</w:t>
      </w:r>
    </w:p>
    <w:p w14:paraId="0B300DE1" w14:textId="77777777" w:rsidR="00486094" w:rsidRPr="00C7209C" w:rsidRDefault="00486094" w:rsidP="00C7209C">
      <w:pPr>
        <w:rPr>
          <w:lang w:val="en-US"/>
        </w:rPr>
      </w:pPr>
      <w:r w:rsidRPr="00C7209C">
        <w:rPr>
          <w:lang w:val="en-US"/>
        </w:rPr>
        <w:t xml:space="preserve">    </w:t>
      </w:r>
    </w:p>
    <w:p w14:paraId="4D913AC4" w14:textId="77777777" w:rsidR="00486094" w:rsidRPr="00C7209C" w:rsidRDefault="00486094" w:rsidP="00C7209C">
      <w:pPr>
        <w:rPr>
          <w:lang w:val="en-US"/>
        </w:rPr>
      </w:pPr>
      <w:r w:rsidRPr="00C7209C">
        <w:rPr>
          <w:lang w:val="en-US"/>
        </w:rPr>
        <w:t xml:space="preserve">    public void act() </w:t>
      </w:r>
    </w:p>
    <w:p w14:paraId="57885CB9" w14:textId="77777777" w:rsidR="00486094" w:rsidRPr="00C7209C" w:rsidRDefault="00486094" w:rsidP="00C7209C">
      <w:pPr>
        <w:rPr>
          <w:lang w:val="en-US"/>
        </w:rPr>
      </w:pPr>
      <w:r w:rsidRPr="00C7209C">
        <w:rPr>
          <w:lang w:val="en-US"/>
        </w:rPr>
        <w:t xml:space="preserve">    {</w:t>
      </w:r>
    </w:p>
    <w:p w14:paraId="255A1826" w14:textId="77777777" w:rsidR="00486094" w:rsidRPr="00C7209C" w:rsidRDefault="00486094" w:rsidP="00C7209C">
      <w:pPr>
        <w:rPr>
          <w:lang w:val="en-US"/>
        </w:rPr>
      </w:pPr>
      <w:r w:rsidRPr="00C7209C">
        <w:rPr>
          <w:lang w:val="en-US"/>
        </w:rPr>
        <w:t xml:space="preserve">        movement();</w:t>
      </w:r>
    </w:p>
    <w:p w14:paraId="0C5D35B6" w14:textId="77777777" w:rsidR="00486094" w:rsidRPr="00C7209C" w:rsidRDefault="00486094" w:rsidP="00C7209C">
      <w:pPr>
        <w:rPr>
          <w:lang w:val="en-US"/>
        </w:rPr>
      </w:pPr>
      <w:r w:rsidRPr="00C7209C">
        <w:rPr>
          <w:lang w:val="en-US"/>
        </w:rPr>
        <w:t xml:space="preserve">        </w:t>
      </w:r>
      <w:proofErr w:type="spellStart"/>
      <w:r w:rsidRPr="00C7209C">
        <w:rPr>
          <w:lang w:val="en-US"/>
        </w:rPr>
        <w:t>hitTheEdge</w:t>
      </w:r>
      <w:proofErr w:type="spellEnd"/>
      <w:r w:rsidRPr="00C7209C">
        <w:rPr>
          <w:lang w:val="en-US"/>
        </w:rPr>
        <w:t>();</w:t>
      </w:r>
    </w:p>
    <w:p w14:paraId="6EE23AAA" w14:textId="77777777" w:rsidR="00486094" w:rsidRDefault="00486094" w:rsidP="00C7209C">
      <w:r w:rsidRPr="00C7209C">
        <w:rPr>
          <w:lang w:val="en-US"/>
        </w:rPr>
        <w:t xml:space="preserve">    </w:t>
      </w:r>
      <w:r>
        <w:t xml:space="preserve">}    </w:t>
      </w:r>
    </w:p>
    <w:p w14:paraId="77F18AC2" w14:textId="77777777" w:rsidR="00486094" w:rsidRDefault="00486094" w:rsidP="00C7209C">
      <w:r>
        <w:t xml:space="preserve">    </w:t>
      </w:r>
    </w:p>
    <w:p w14:paraId="08653030" w14:textId="77777777" w:rsidR="00486094" w:rsidRDefault="00486094" w:rsidP="00C7209C">
      <w:r>
        <w:t xml:space="preserve">    /**</w:t>
      </w:r>
    </w:p>
    <w:p w14:paraId="2CF650B8" w14:textId="77777777" w:rsidR="00486094" w:rsidRDefault="00486094" w:rsidP="00C7209C">
      <w:r>
        <w:lastRenderedPageBreak/>
        <w:t xml:space="preserve">     * Este </w:t>
      </w:r>
      <w:proofErr w:type="spellStart"/>
      <w:r>
        <w:t>metodo</w:t>
      </w:r>
      <w:proofErr w:type="spellEnd"/>
      <w:r>
        <w:t xml:space="preserve"> serve para mover os </w:t>
      </w:r>
    </w:p>
    <w:p w14:paraId="00836DED" w14:textId="77777777" w:rsidR="00486094" w:rsidRDefault="00486094" w:rsidP="00C7209C">
      <w:r>
        <w:t xml:space="preserve">     * objetos na vertical</w:t>
      </w:r>
    </w:p>
    <w:p w14:paraId="4D1CD0B9" w14:textId="77777777" w:rsidR="00486094" w:rsidRDefault="00486094" w:rsidP="00C7209C">
      <w:r>
        <w:t xml:space="preserve">     */</w:t>
      </w:r>
    </w:p>
    <w:p w14:paraId="658028D1" w14:textId="77777777" w:rsidR="00486094" w:rsidRDefault="00486094" w:rsidP="00C7209C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movement</w:t>
      </w:r>
      <w:proofErr w:type="spellEnd"/>
      <w:r>
        <w:t>(){</w:t>
      </w:r>
    </w:p>
    <w:p w14:paraId="00AAB68B" w14:textId="77777777" w:rsidR="00486094" w:rsidRDefault="00486094" w:rsidP="00C7209C">
      <w:r>
        <w:t xml:space="preserve">        </w:t>
      </w:r>
      <w:proofErr w:type="spellStart"/>
      <w:r>
        <w:t>setLocation</w:t>
      </w:r>
      <w:proofErr w:type="spellEnd"/>
      <w:r>
        <w:t>(</w:t>
      </w:r>
      <w:proofErr w:type="spellStart"/>
      <w:r>
        <w:t>getX</w:t>
      </w:r>
      <w:proofErr w:type="spellEnd"/>
      <w:r>
        <w:t>() ,</w:t>
      </w:r>
      <w:proofErr w:type="spellStart"/>
      <w:r>
        <w:t>getY</w:t>
      </w:r>
      <w:proofErr w:type="spellEnd"/>
      <w:r>
        <w:t xml:space="preserve">() + speed); </w:t>
      </w:r>
    </w:p>
    <w:p w14:paraId="30299317" w14:textId="77777777" w:rsidR="00486094" w:rsidRDefault="00486094" w:rsidP="00C7209C">
      <w:r>
        <w:t xml:space="preserve">    }</w:t>
      </w:r>
    </w:p>
    <w:p w14:paraId="45FCB3B8" w14:textId="77777777" w:rsidR="00486094" w:rsidRDefault="00486094" w:rsidP="00C7209C">
      <w:r>
        <w:t xml:space="preserve">    </w:t>
      </w:r>
    </w:p>
    <w:p w14:paraId="0A878170" w14:textId="77777777" w:rsidR="00486094" w:rsidRDefault="00486094" w:rsidP="00C7209C">
      <w:r>
        <w:t xml:space="preserve">     /**</w:t>
      </w:r>
    </w:p>
    <w:p w14:paraId="0B7D4A8E" w14:textId="77777777" w:rsidR="00486094" w:rsidRDefault="00486094" w:rsidP="00C7209C">
      <w:r>
        <w:t xml:space="preserve">     * Este </w:t>
      </w:r>
      <w:proofErr w:type="spellStart"/>
      <w:r>
        <w:t>metodo</w:t>
      </w:r>
      <w:proofErr w:type="spellEnd"/>
      <w:r>
        <w:t xml:space="preserve"> serve para remover o objeto quando o mesmo tocar nos limites </w:t>
      </w:r>
    </w:p>
    <w:p w14:paraId="60A1EB26" w14:textId="77777777" w:rsidR="00486094" w:rsidRPr="00C7209C" w:rsidRDefault="00486094" w:rsidP="00C7209C">
      <w:pPr>
        <w:rPr>
          <w:lang w:val="en-US"/>
        </w:rPr>
      </w:pPr>
      <w:r>
        <w:t xml:space="preserve">     </w:t>
      </w:r>
      <w:r w:rsidRPr="00C7209C">
        <w:rPr>
          <w:lang w:val="en-US"/>
        </w:rPr>
        <w:t xml:space="preserve">* do </w:t>
      </w:r>
      <w:proofErr w:type="spellStart"/>
      <w:r w:rsidRPr="00C7209C">
        <w:rPr>
          <w:lang w:val="en-US"/>
        </w:rPr>
        <w:t>mundo</w:t>
      </w:r>
      <w:proofErr w:type="spellEnd"/>
    </w:p>
    <w:p w14:paraId="3EC6E82C" w14:textId="77777777" w:rsidR="00486094" w:rsidRPr="00C7209C" w:rsidRDefault="00486094" w:rsidP="00C7209C">
      <w:pPr>
        <w:rPr>
          <w:lang w:val="en-US"/>
        </w:rPr>
      </w:pPr>
      <w:r w:rsidRPr="00C7209C">
        <w:rPr>
          <w:lang w:val="en-US"/>
        </w:rPr>
        <w:t xml:space="preserve">     */</w:t>
      </w:r>
    </w:p>
    <w:p w14:paraId="6FC5B1E1" w14:textId="77777777" w:rsidR="00486094" w:rsidRPr="00C7209C" w:rsidRDefault="00486094" w:rsidP="00C7209C">
      <w:pPr>
        <w:rPr>
          <w:lang w:val="en-US"/>
        </w:rPr>
      </w:pPr>
      <w:r w:rsidRPr="00C7209C">
        <w:rPr>
          <w:lang w:val="en-US"/>
        </w:rPr>
        <w:t xml:space="preserve">    public void </w:t>
      </w:r>
      <w:proofErr w:type="spellStart"/>
      <w:r w:rsidRPr="00C7209C">
        <w:rPr>
          <w:lang w:val="en-US"/>
        </w:rPr>
        <w:t>hitTheEdge</w:t>
      </w:r>
      <w:proofErr w:type="spellEnd"/>
      <w:r w:rsidRPr="00C7209C">
        <w:rPr>
          <w:lang w:val="en-US"/>
        </w:rPr>
        <w:t>(){</w:t>
      </w:r>
    </w:p>
    <w:p w14:paraId="0E45F309" w14:textId="77777777" w:rsidR="00486094" w:rsidRPr="00C7209C" w:rsidRDefault="00486094" w:rsidP="00C7209C">
      <w:pPr>
        <w:rPr>
          <w:lang w:val="en-US"/>
        </w:rPr>
      </w:pPr>
      <w:r w:rsidRPr="00C7209C">
        <w:rPr>
          <w:lang w:val="en-US"/>
        </w:rPr>
        <w:t xml:space="preserve">        if(</w:t>
      </w:r>
      <w:proofErr w:type="spellStart"/>
      <w:r w:rsidRPr="00C7209C">
        <w:rPr>
          <w:lang w:val="en-US"/>
        </w:rPr>
        <w:t>isAtEdge</w:t>
      </w:r>
      <w:proofErr w:type="spellEnd"/>
      <w:r w:rsidRPr="00C7209C">
        <w:rPr>
          <w:lang w:val="en-US"/>
        </w:rPr>
        <w:t>()){</w:t>
      </w:r>
    </w:p>
    <w:p w14:paraId="2C896222" w14:textId="77777777" w:rsidR="00486094" w:rsidRPr="00C7209C" w:rsidRDefault="00486094" w:rsidP="00C7209C">
      <w:pPr>
        <w:rPr>
          <w:lang w:val="en-US"/>
        </w:rPr>
      </w:pPr>
      <w:r w:rsidRPr="00C7209C">
        <w:rPr>
          <w:lang w:val="en-US"/>
        </w:rPr>
        <w:t xml:space="preserve">            </w:t>
      </w:r>
      <w:proofErr w:type="spellStart"/>
      <w:r w:rsidRPr="00C7209C">
        <w:rPr>
          <w:lang w:val="en-US"/>
        </w:rPr>
        <w:t>getWorld</w:t>
      </w:r>
      <w:proofErr w:type="spellEnd"/>
      <w:r w:rsidRPr="00C7209C">
        <w:rPr>
          <w:lang w:val="en-US"/>
        </w:rPr>
        <w:t>().</w:t>
      </w:r>
      <w:proofErr w:type="spellStart"/>
      <w:r w:rsidRPr="00C7209C">
        <w:rPr>
          <w:lang w:val="en-US"/>
        </w:rPr>
        <w:t>removeObject</w:t>
      </w:r>
      <w:proofErr w:type="spellEnd"/>
      <w:r w:rsidRPr="00C7209C">
        <w:rPr>
          <w:lang w:val="en-US"/>
        </w:rPr>
        <w:t>(this);</w:t>
      </w:r>
    </w:p>
    <w:p w14:paraId="2D867F3B" w14:textId="77777777" w:rsidR="00486094" w:rsidRPr="00C7209C" w:rsidRDefault="00486094" w:rsidP="00C7209C">
      <w:pPr>
        <w:rPr>
          <w:lang w:val="en-US"/>
        </w:rPr>
      </w:pPr>
      <w:r w:rsidRPr="00C7209C">
        <w:rPr>
          <w:lang w:val="en-US"/>
        </w:rPr>
        <w:t xml:space="preserve">        }</w:t>
      </w:r>
    </w:p>
    <w:p w14:paraId="1BCBBBD9" w14:textId="77777777" w:rsidR="00486094" w:rsidRPr="00C7209C" w:rsidRDefault="00486094" w:rsidP="00C7209C">
      <w:pPr>
        <w:rPr>
          <w:lang w:val="en-US"/>
        </w:rPr>
      </w:pPr>
      <w:r w:rsidRPr="00C7209C">
        <w:rPr>
          <w:lang w:val="en-US"/>
        </w:rPr>
        <w:t xml:space="preserve">    }</w:t>
      </w:r>
    </w:p>
    <w:p w14:paraId="71F23D42" w14:textId="77777777" w:rsidR="00486094" w:rsidRPr="00C7209C" w:rsidRDefault="00486094" w:rsidP="00C7209C">
      <w:pPr>
        <w:rPr>
          <w:lang w:val="en-US"/>
        </w:rPr>
      </w:pPr>
      <w:r w:rsidRPr="00C7209C">
        <w:rPr>
          <w:lang w:val="en-US"/>
        </w:rPr>
        <w:t xml:space="preserve">    </w:t>
      </w:r>
    </w:p>
    <w:p w14:paraId="75250D7A" w14:textId="77777777" w:rsidR="00486094" w:rsidRPr="00C7209C" w:rsidRDefault="00486094" w:rsidP="00C7209C">
      <w:pPr>
        <w:rPr>
          <w:lang w:val="en-US"/>
        </w:rPr>
      </w:pPr>
      <w:r w:rsidRPr="00C7209C">
        <w:rPr>
          <w:lang w:val="en-US"/>
        </w:rPr>
        <w:t xml:space="preserve">    /**</w:t>
      </w:r>
    </w:p>
    <w:p w14:paraId="2982EEF1" w14:textId="77777777" w:rsidR="00486094" w:rsidRPr="00C7209C" w:rsidRDefault="00486094" w:rsidP="00C7209C">
      <w:pPr>
        <w:rPr>
          <w:lang w:val="en-US"/>
        </w:rPr>
      </w:pPr>
      <w:r w:rsidRPr="00C7209C">
        <w:rPr>
          <w:lang w:val="en-US"/>
        </w:rPr>
        <w:t xml:space="preserve">     * Getter type</w:t>
      </w:r>
    </w:p>
    <w:p w14:paraId="1F156380" w14:textId="77777777" w:rsidR="00486094" w:rsidRPr="00C7209C" w:rsidRDefault="00486094" w:rsidP="00C7209C">
      <w:pPr>
        <w:rPr>
          <w:lang w:val="en-US"/>
        </w:rPr>
      </w:pPr>
      <w:r w:rsidRPr="00C7209C">
        <w:rPr>
          <w:lang w:val="en-US"/>
        </w:rPr>
        <w:t xml:space="preserve">     */</w:t>
      </w:r>
    </w:p>
    <w:p w14:paraId="1296F813" w14:textId="77777777" w:rsidR="00486094" w:rsidRPr="00C7209C" w:rsidRDefault="00486094" w:rsidP="00C7209C">
      <w:pPr>
        <w:rPr>
          <w:lang w:val="en-US"/>
        </w:rPr>
      </w:pPr>
      <w:r w:rsidRPr="00C7209C">
        <w:rPr>
          <w:lang w:val="en-US"/>
        </w:rPr>
        <w:t xml:space="preserve">    public String </w:t>
      </w:r>
      <w:proofErr w:type="spellStart"/>
      <w:r w:rsidRPr="00C7209C">
        <w:rPr>
          <w:lang w:val="en-US"/>
        </w:rPr>
        <w:t>getType</w:t>
      </w:r>
      <w:proofErr w:type="spellEnd"/>
      <w:r w:rsidRPr="00C7209C">
        <w:rPr>
          <w:lang w:val="en-US"/>
        </w:rPr>
        <w:t>(){</w:t>
      </w:r>
    </w:p>
    <w:p w14:paraId="44B7AAD2" w14:textId="77777777" w:rsidR="00486094" w:rsidRPr="00C7209C" w:rsidRDefault="00486094" w:rsidP="00C7209C">
      <w:pPr>
        <w:rPr>
          <w:lang w:val="en-US"/>
        </w:rPr>
      </w:pPr>
      <w:r w:rsidRPr="00C7209C">
        <w:rPr>
          <w:lang w:val="en-US"/>
        </w:rPr>
        <w:t xml:space="preserve">        return type;</w:t>
      </w:r>
    </w:p>
    <w:p w14:paraId="552123CA" w14:textId="77777777" w:rsidR="00486094" w:rsidRPr="00C7209C" w:rsidRDefault="00486094" w:rsidP="00C7209C">
      <w:pPr>
        <w:rPr>
          <w:lang w:val="en-US"/>
        </w:rPr>
      </w:pPr>
      <w:r w:rsidRPr="00C7209C">
        <w:rPr>
          <w:lang w:val="en-US"/>
        </w:rPr>
        <w:t xml:space="preserve">    }</w:t>
      </w:r>
    </w:p>
    <w:p w14:paraId="7366CCA1" w14:textId="77777777" w:rsidR="00486094" w:rsidRPr="00C7209C" w:rsidRDefault="00486094" w:rsidP="00C7209C">
      <w:pPr>
        <w:rPr>
          <w:lang w:val="en-US"/>
        </w:rPr>
      </w:pPr>
      <w:r w:rsidRPr="00C7209C">
        <w:rPr>
          <w:lang w:val="en-US"/>
        </w:rPr>
        <w:t xml:space="preserve">    </w:t>
      </w:r>
    </w:p>
    <w:p w14:paraId="49C52AEF" w14:textId="77777777" w:rsidR="00486094" w:rsidRPr="00C7209C" w:rsidRDefault="00486094" w:rsidP="00C7209C">
      <w:pPr>
        <w:rPr>
          <w:lang w:val="en-US"/>
        </w:rPr>
      </w:pPr>
      <w:r w:rsidRPr="00C7209C">
        <w:rPr>
          <w:lang w:val="en-US"/>
        </w:rPr>
        <w:t xml:space="preserve">    /**</w:t>
      </w:r>
    </w:p>
    <w:p w14:paraId="2C0CE2C6" w14:textId="77777777" w:rsidR="00486094" w:rsidRPr="00C7209C" w:rsidRDefault="00486094" w:rsidP="00C7209C">
      <w:pPr>
        <w:rPr>
          <w:lang w:val="en-US"/>
        </w:rPr>
      </w:pPr>
      <w:r w:rsidRPr="00C7209C">
        <w:rPr>
          <w:lang w:val="en-US"/>
        </w:rPr>
        <w:t xml:space="preserve">     * Getter speed</w:t>
      </w:r>
    </w:p>
    <w:p w14:paraId="05649881" w14:textId="77777777" w:rsidR="00486094" w:rsidRPr="00C7209C" w:rsidRDefault="00486094" w:rsidP="00C7209C">
      <w:pPr>
        <w:rPr>
          <w:lang w:val="en-US"/>
        </w:rPr>
      </w:pPr>
      <w:r w:rsidRPr="00C7209C">
        <w:rPr>
          <w:lang w:val="en-US"/>
        </w:rPr>
        <w:t xml:space="preserve">     */</w:t>
      </w:r>
    </w:p>
    <w:p w14:paraId="7F3B46C8" w14:textId="77777777" w:rsidR="00486094" w:rsidRPr="00C7209C" w:rsidRDefault="00486094" w:rsidP="00C7209C">
      <w:pPr>
        <w:rPr>
          <w:lang w:val="en-US"/>
        </w:rPr>
      </w:pPr>
      <w:r w:rsidRPr="00C7209C">
        <w:rPr>
          <w:lang w:val="en-US"/>
        </w:rPr>
        <w:t xml:space="preserve">    public int </w:t>
      </w:r>
      <w:proofErr w:type="spellStart"/>
      <w:r w:rsidRPr="00C7209C">
        <w:rPr>
          <w:lang w:val="en-US"/>
        </w:rPr>
        <w:t>getSpeed</w:t>
      </w:r>
      <w:proofErr w:type="spellEnd"/>
      <w:r w:rsidRPr="00C7209C">
        <w:rPr>
          <w:lang w:val="en-US"/>
        </w:rPr>
        <w:t>(){</w:t>
      </w:r>
    </w:p>
    <w:p w14:paraId="20175028" w14:textId="77777777" w:rsidR="00486094" w:rsidRPr="00486094" w:rsidRDefault="00486094" w:rsidP="00C7209C">
      <w:pPr>
        <w:rPr>
          <w:lang w:val="en-US"/>
        </w:rPr>
      </w:pPr>
      <w:r w:rsidRPr="00C7209C">
        <w:rPr>
          <w:lang w:val="en-US"/>
        </w:rPr>
        <w:t xml:space="preserve">        </w:t>
      </w:r>
      <w:r w:rsidRPr="00486094">
        <w:rPr>
          <w:lang w:val="en-US"/>
        </w:rPr>
        <w:t>return speed;</w:t>
      </w:r>
    </w:p>
    <w:p w14:paraId="396ADEC8" w14:textId="77777777" w:rsidR="00486094" w:rsidRPr="00486094" w:rsidRDefault="00486094" w:rsidP="00C7209C">
      <w:pPr>
        <w:rPr>
          <w:lang w:val="en-US"/>
        </w:rPr>
      </w:pPr>
      <w:r w:rsidRPr="00486094">
        <w:rPr>
          <w:lang w:val="en-US"/>
        </w:rPr>
        <w:t xml:space="preserve">    }</w:t>
      </w:r>
    </w:p>
    <w:p w14:paraId="53F166BD" w14:textId="77777777" w:rsidR="00486094" w:rsidRPr="00486094" w:rsidRDefault="00486094" w:rsidP="00C7209C">
      <w:pPr>
        <w:rPr>
          <w:lang w:val="en-US"/>
        </w:rPr>
      </w:pPr>
      <w:r w:rsidRPr="00486094">
        <w:rPr>
          <w:lang w:val="en-US"/>
        </w:rPr>
        <w:t>}</w:t>
      </w:r>
    </w:p>
    <w:p w14:paraId="6EFF3075" w14:textId="77777777" w:rsidR="00486094" w:rsidRPr="00486094" w:rsidRDefault="00486094" w:rsidP="00C7209C">
      <w:pPr>
        <w:rPr>
          <w:lang w:val="en-US"/>
        </w:rPr>
      </w:pPr>
    </w:p>
    <w:p w14:paraId="4EF2E380" w14:textId="77777777" w:rsidR="00486094" w:rsidRPr="00486094" w:rsidRDefault="00486094" w:rsidP="00F23A90">
      <w:pPr>
        <w:pStyle w:val="Ttulo1"/>
        <w:rPr>
          <w:lang w:val="en-US"/>
        </w:rPr>
      </w:pPr>
    </w:p>
    <w:p w14:paraId="570E8E06" w14:textId="77777777" w:rsidR="00486094" w:rsidRPr="00486094" w:rsidRDefault="00486094" w:rsidP="00F23A90">
      <w:pPr>
        <w:rPr>
          <w:lang w:val="en-US"/>
        </w:rPr>
      </w:pPr>
    </w:p>
    <w:p w14:paraId="646B64ED" w14:textId="77777777" w:rsidR="00486094" w:rsidRPr="00486094" w:rsidRDefault="00486094" w:rsidP="00F23A90">
      <w:pPr>
        <w:rPr>
          <w:lang w:val="en-US"/>
        </w:rPr>
      </w:pPr>
    </w:p>
    <w:p w14:paraId="070BD5C2" w14:textId="77777777" w:rsidR="00486094" w:rsidRPr="00486094" w:rsidRDefault="00486094" w:rsidP="00F23A90">
      <w:pPr>
        <w:rPr>
          <w:lang w:val="en-US"/>
        </w:rPr>
      </w:pPr>
    </w:p>
    <w:p w14:paraId="6C14180A" w14:textId="77777777" w:rsidR="00486094" w:rsidRPr="00486094" w:rsidRDefault="00486094" w:rsidP="00F23A90">
      <w:pPr>
        <w:pStyle w:val="Ttulo1"/>
        <w:rPr>
          <w:b/>
          <w:bCs/>
          <w:lang w:val="en-US"/>
        </w:rPr>
      </w:pPr>
      <w:proofErr w:type="spellStart"/>
      <w:r w:rsidRPr="00486094">
        <w:rPr>
          <w:lang w:val="en-US"/>
        </w:rPr>
        <w:t>Classe</w:t>
      </w:r>
      <w:proofErr w:type="spellEnd"/>
      <w:r w:rsidRPr="00486094">
        <w:rPr>
          <w:lang w:val="en-US"/>
        </w:rPr>
        <w:t xml:space="preserve"> </w:t>
      </w:r>
      <w:proofErr w:type="spellStart"/>
      <w:r w:rsidRPr="00486094">
        <w:rPr>
          <w:b/>
          <w:bCs/>
          <w:lang w:val="en-US"/>
        </w:rPr>
        <w:t>BulletsBox</w:t>
      </w:r>
      <w:proofErr w:type="spellEnd"/>
    </w:p>
    <w:p w14:paraId="59EB2A0C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import </w:t>
      </w:r>
      <w:proofErr w:type="spellStart"/>
      <w:r w:rsidRPr="00F23A90">
        <w:rPr>
          <w:lang w:val="en-US"/>
        </w:rPr>
        <w:t>greenfoot</w:t>
      </w:r>
      <w:proofErr w:type="spellEnd"/>
      <w:r w:rsidRPr="00F23A90">
        <w:rPr>
          <w:lang w:val="en-US"/>
        </w:rPr>
        <w:t xml:space="preserve">.*;  // (World, Actor, </w:t>
      </w:r>
      <w:proofErr w:type="spellStart"/>
      <w:r w:rsidRPr="00F23A90">
        <w:rPr>
          <w:lang w:val="en-US"/>
        </w:rPr>
        <w:t>GreenfootImage</w:t>
      </w:r>
      <w:proofErr w:type="spellEnd"/>
      <w:r w:rsidRPr="00F23A90">
        <w:rPr>
          <w:lang w:val="en-US"/>
        </w:rPr>
        <w:t xml:space="preserve">, </w:t>
      </w:r>
      <w:proofErr w:type="spellStart"/>
      <w:r w:rsidRPr="00F23A90">
        <w:rPr>
          <w:lang w:val="en-US"/>
        </w:rPr>
        <w:t>Greenfoot</w:t>
      </w:r>
      <w:proofErr w:type="spellEnd"/>
      <w:r w:rsidRPr="00F23A90">
        <w:rPr>
          <w:lang w:val="en-US"/>
        </w:rPr>
        <w:t xml:space="preserve"> and </w:t>
      </w:r>
      <w:proofErr w:type="spellStart"/>
      <w:r w:rsidRPr="00F23A90">
        <w:rPr>
          <w:lang w:val="en-US"/>
        </w:rPr>
        <w:t>MouseInfo</w:t>
      </w:r>
      <w:proofErr w:type="spellEnd"/>
      <w:r w:rsidRPr="00F23A90">
        <w:rPr>
          <w:lang w:val="en-US"/>
        </w:rPr>
        <w:t>)</w:t>
      </w:r>
    </w:p>
    <w:p w14:paraId="2DB8F649" w14:textId="77777777" w:rsidR="00486094" w:rsidRPr="00F23A90" w:rsidRDefault="00486094" w:rsidP="00F23A90">
      <w:pPr>
        <w:rPr>
          <w:lang w:val="en-US"/>
        </w:rPr>
      </w:pPr>
    </w:p>
    <w:p w14:paraId="2BCD25E3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>/**</w:t>
      </w:r>
    </w:p>
    <w:p w14:paraId="7833475C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* Subclass da </w:t>
      </w:r>
      <w:proofErr w:type="spellStart"/>
      <w:r w:rsidRPr="00F23A90">
        <w:rPr>
          <w:lang w:val="en-US"/>
        </w:rPr>
        <w:t>superclasse</w:t>
      </w:r>
      <w:proofErr w:type="spellEnd"/>
      <w:r w:rsidRPr="00F23A90">
        <w:rPr>
          <w:lang w:val="en-US"/>
        </w:rPr>
        <w:t xml:space="preserve"> </w:t>
      </w:r>
      <w:proofErr w:type="spellStart"/>
      <w:r w:rsidRPr="00F23A90">
        <w:rPr>
          <w:lang w:val="en-US"/>
        </w:rPr>
        <w:t>FallingObjects</w:t>
      </w:r>
      <w:proofErr w:type="spellEnd"/>
    </w:p>
    <w:p w14:paraId="624582B7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*/</w:t>
      </w:r>
    </w:p>
    <w:p w14:paraId="1FB48EB5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public class </w:t>
      </w:r>
      <w:proofErr w:type="spellStart"/>
      <w:r w:rsidRPr="00F23A90">
        <w:rPr>
          <w:lang w:val="en-US"/>
        </w:rPr>
        <w:t>BulletsBox</w:t>
      </w:r>
      <w:proofErr w:type="spellEnd"/>
      <w:r w:rsidRPr="00F23A90">
        <w:rPr>
          <w:lang w:val="en-US"/>
        </w:rPr>
        <w:t xml:space="preserve"> extends </w:t>
      </w:r>
      <w:proofErr w:type="spellStart"/>
      <w:r w:rsidRPr="00F23A90">
        <w:rPr>
          <w:lang w:val="en-US"/>
        </w:rPr>
        <w:t>FallingObjects</w:t>
      </w:r>
      <w:proofErr w:type="spellEnd"/>
    </w:p>
    <w:p w14:paraId="6CD382A1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>{</w:t>
      </w:r>
    </w:p>
    <w:p w14:paraId="09474245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/**</w:t>
      </w:r>
    </w:p>
    <w:p w14:paraId="0DC5F436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* Act - do whatever the </w:t>
      </w:r>
      <w:proofErr w:type="spellStart"/>
      <w:r w:rsidRPr="00F23A90">
        <w:rPr>
          <w:lang w:val="en-US"/>
        </w:rPr>
        <w:t>BulletsBox</w:t>
      </w:r>
      <w:proofErr w:type="spellEnd"/>
      <w:r w:rsidRPr="00F23A90">
        <w:rPr>
          <w:lang w:val="en-US"/>
        </w:rPr>
        <w:t xml:space="preserve"> wants to do. This method is called whenever</w:t>
      </w:r>
    </w:p>
    <w:p w14:paraId="7E36765C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* the 'Act' or 'Run' button gets pressed in the environment.</w:t>
      </w:r>
    </w:p>
    <w:p w14:paraId="0A6790D9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*/</w:t>
      </w:r>
    </w:p>
    <w:p w14:paraId="422C9E30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</w:t>
      </w:r>
    </w:p>
    <w:p w14:paraId="44BD6A9C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public </w:t>
      </w:r>
      <w:proofErr w:type="spellStart"/>
      <w:r w:rsidRPr="00F23A90">
        <w:rPr>
          <w:lang w:val="en-US"/>
        </w:rPr>
        <w:t>BulletsBox</w:t>
      </w:r>
      <w:proofErr w:type="spellEnd"/>
      <w:r w:rsidRPr="00F23A90">
        <w:rPr>
          <w:lang w:val="en-US"/>
        </w:rPr>
        <w:t>(String image, String type){</w:t>
      </w:r>
    </w:p>
    <w:p w14:paraId="31AFADFA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super(image, type);</w:t>
      </w:r>
    </w:p>
    <w:p w14:paraId="3BB2185A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</w:t>
      </w:r>
      <w:proofErr w:type="spellStart"/>
      <w:r w:rsidRPr="00F23A90">
        <w:rPr>
          <w:lang w:val="en-US"/>
        </w:rPr>
        <w:t>setImage</w:t>
      </w:r>
      <w:proofErr w:type="spellEnd"/>
      <w:r w:rsidRPr="00F23A90">
        <w:rPr>
          <w:lang w:val="en-US"/>
        </w:rPr>
        <w:t>(image);</w:t>
      </w:r>
    </w:p>
    <w:p w14:paraId="3A5D07F1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</w:t>
      </w:r>
      <w:proofErr w:type="spellStart"/>
      <w:r w:rsidRPr="00F23A90">
        <w:rPr>
          <w:lang w:val="en-US"/>
        </w:rPr>
        <w:t>getImage</w:t>
      </w:r>
      <w:proofErr w:type="spellEnd"/>
      <w:r w:rsidRPr="00F23A90">
        <w:rPr>
          <w:lang w:val="en-US"/>
        </w:rPr>
        <w:t>().scale(25,25);</w:t>
      </w:r>
    </w:p>
    <w:p w14:paraId="1E067AD3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}</w:t>
      </w:r>
    </w:p>
    <w:p w14:paraId="79A2B50F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</w:t>
      </w:r>
    </w:p>
    <w:p w14:paraId="7208FA6E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public void act() </w:t>
      </w:r>
    </w:p>
    <w:p w14:paraId="5D7C4313" w14:textId="77777777" w:rsidR="00486094" w:rsidRDefault="00486094" w:rsidP="00F23A90">
      <w:r w:rsidRPr="00F23A90">
        <w:rPr>
          <w:lang w:val="en-US"/>
        </w:rPr>
        <w:t xml:space="preserve">    </w:t>
      </w:r>
      <w:r>
        <w:t>{</w:t>
      </w:r>
    </w:p>
    <w:p w14:paraId="03260626" w14:textId="77777777" w:rsidR="00486094" w:rsidRDefault="00486094" w:rsidP="00F23A90">
      <w:r>
        <w:t xml:space="preserve">        /**</w:t>
      </w:r>
    </w:p>
    <w:p w14:paraId="64C695E7" w14:textId="77777777" w:rsidR="00486094" w:rsidRDefault="00486094" w:rsidP="00F23A90">
      <w:r>
        <w:t xml:space="preserve">         * Aqui apenas usamos os </w:t>
      </w:r>
      <w:proofErr w:type="spellStart"/>
      <w:r>
        <w:t>metodos</w:t>
      </w:r>
      <w:proofErr w:type="spellEnd"/>
      <w:r>
        <w:t xml:space="preserve"> da superclasse </w:t>
      </w:r>
      <w:proofErr w:type="spellStart"/>
      <w:r>
        <w:t>FallingObjects</w:t>
      </w:r>
      <w:proofErr w:type="spellEnd"/>
    </w:p>
    <w:p w14:paraId="31719E4E" w14:textId="77777777" w:rsidR="00486094" w:rsidRPr="00486094" w:rsidRDefault="00486094" w:rsidP="00F23A90">
      <w:pPr>
        <w:rPr>
          <w:lang w:val="en-US"/>
        </w:rPr>
      </w:pPr>
      <w:r>
        <w:t xml:space="preserve">         </w:t>
      </w:r>
      <w:r w:rsidRPr="00486094">
        <w:rPr>
          <w:lang w:val="en-US"/>
        </w:rPr>
        <w:t>*/</w:t>
      </w:r>
    </w:p>
    <w:p w14:paraId="6ED2E994" w14:textId="77777777" w:rsidR="00486094" w:rsidRPr="00486094" w:rsidRDefault="00486094" w:rsidP="00F23A90">
      <w:pPr>
        <w:rPr>
          <w:lang w:val="en-US"/>
        </w:rPr>
      </w:pPr>
      <w:r w:rsidRPr="00486094">
        <w:rPr>
          <w:lang w:val="en-US"/>
        </w:rPr>
        <w:t xml:space="preserve">        movement();</w:t>
      </w:r>
    </w:p>
    <w:p w14:paraId="2C57CB67" w14:textId="77777777" w:rsidR="00486094" w:rsidRPr="00486094" w:rsidRDefault="00486094" w:rsidP="00F23A90">
      <w:pPr>
        <w:rPr>
          <w:lang w:val="en-US"/>
        </w:rPr>
      </w:pPr>
      <w:r w:rsidRPr="00486094">
        <w:rPr>
          <w:lang w:val="en-US"/>
        </w:rPr>
        <w:t xml:space="preserve">        </w:t>
      </w:r>
      <w:proofErr w:type="spellStart"/>
      <w:r w:rsidRPr="00486094">
        <w:rPr>
          <w:lang w:val="en-US"/>
        </w:rPr>
        <w:t>hitTheEdge</w:t>
      </w:r>
      <w:proofErr w:type="spellEnd"/>
      <w:r w:rsidRPr="00486094">
        <w:rPr>
          <w:lang w:val="en-US"/>
        </w:rPr>
        <w:t>();</w:t>
      </w:r>
    </w:p>
    <w:p w14:paraId="3F22F2FA" w14:textId="77777777" w:rsidR="00486094" w:rsidRPr="00486094" w:rsidRDefault="00486094" w:rsidP="00F23A90">
      <w:pPr>
        <w:rPr>
          <w:lang w:val="en-US"/>
        </w:rPr>
      </w:pPr>
      <w:r w:rsidRPr="00486094">
        <w:rPr>
          <w:lang w:val="en-US"/>
        </w:rPr>
        <w:t xml:space="preserve">    }   </w:t>
      </w:r>
    </w:p>
    <w:p w14:paraId="3AD04261" w14:textId="77777777" w:rsidR="00486094" w:rsidRPr="00486094" w:rsidRDefault="00486094" w:rsidP="00F23A90">
      <w:pPr>
        <w:rPr>
          <w:lang w:val="en-US"/>
        </w:rPr>
      </w:pPr>
      <w:r w:rsidRPr="00486094">
        <w:rPr>
          <w:lang w:val="en-US"/>
        </w:rPr>
        <w:t>}</w:t>
      </w:r>
    </w:p>
    <w:p w14:paraId="628F49BE" w14:textId="77777777" w:rsidR="00486094" w:rsidRPr="00486094" w:rsidRDefault="00486094" w:rsidP="00F23A90">
      <w:pPr>
        <w:rPr>
          <w:lang w:val="en-US"/>
        </w:rPr>
      </w:pPr>
    </w:p>
    <w:p w14:paraId="2E0CFB4E" w14:textId="77777777" w:rsidR="00486094" w:rsidRPr="00486094" w:rsidRDefault="00486094" w:rsidP="00F23A90">
      <w:pPr>
        <w:pStyle w:val="Ttulo1"/>
        <w:rPr>
          <w:b/>
          <w:bCs/>
          <w:u w:val="single"/>
          <w:lang w:val="en-US"/>
        </w:rPr>
      </w:pPr>
      <w:proofErr w:type="spellStart"/>
      <w:r w:rsidRPr="00486094">
        <w:rPr>
          <w:lang w:val="en-US"/>
        </w:rPr>
        <w:t>Classe</w:t>
      </w:r>
      <w:proofErr w:type="spellEnd"/>
      <w:r w:rsidRPr="00486094">
        <w:rPr>
          <w:lang w:val="en-US"/>
        </w:rPr>
        <w:t xml:space="preserve"> </w:t>
      </w:r>
      <w:r w:rsidRPr="00486094">
        <w:rPr>
          <w:b/>
          <w:bCs/>
          <w:lang w:val="en-US"/>
        </w:rPr>
        <w:t>Health</w:t>
      </w:r>
    </w:p>
    <w:p w14:paraId="4311ADC9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import </w:t>
      </w:r>
      <w:proofErr w:type="spellStart"/>
      <w:r w:rsidRPr="00F23A90">
        <w:rPr>
          <w:lang w:val="en-US"/>
        </w:rPr>
        <w:t>greenfoot</w:t>
      </w:r>
      <w:proofErr w:type="spellEnd"/>
      <w:r w:rsidRPr="00F23A90">
        <w:rPr>
          <w:lang w:val="en-US"/>
        </w:rPr>
        <w:t xml:space="preserve">.*;  // (World, Actor, </w:t>
      </w:r>
      <w:proofErr w:type="spellStart"/>
      <w:r w:rsidRPr="00F23A90">
        <w:rPr>
          <w:lang w:val="en-US"/>
        </w:rPr>
        <w:t>GreenfootImage</w:t>
      </w:r>
      <w:proofErr w:type="spellEnd"/>
      <w:r w:rsidRPr="00F23A90">
        <w:rPr>
          <w:lang w:val="en-US"/>
        </w:rPr>
        <w:t xml:space="preserve">, </w:t>
      </w:r>
      <w:proofErr w:type="spellStart"/>
      <w:r w:rsidRPr="00F23A90">
        <w:rPr>
          <w:lang w:val="en-US"/>
        </w:rPr>
        <w:t>Greenfoot</w:t>
      </w:r>
      <w:proofErr w:type="spellEnd"/>
      <w:r w:rsidRPr="00F23A90">
        <w:rPr>
          <w:lang w:val="en-US"/>
        </w:rPr>
        <w:t xml:space="preserve"> and </w:t>
      </w:r>
      <w:proofErr w:type="spellStart"/>
      <w:r w:rsidRPr="00F23A90">
        <w:rPr>
          <w:lang w:val="en-US"/>
        </w:rPr>
        <w:t>MouseInfo</w:t>
      </w:r>
      <w:proofErr w:type="spellEnd"/>
      <w:r w:rsidRPr="00F23A90">
        <w:rPr>
          <w:lang w:val="en-US"/>
        </w:rPr>
        <w:t>)</w:t>
      </w:r>
    </w:p>
    <w:p w14:paraId="1844D8AE" w14:textId="77777777" w:rsidR="00486094" w:rsidRPr="00F23A90" w:rsidRDefault="00486094" w:rsidP="00F23A90">
      <w:pPr>
        <w:rPr>
          <w:u w:val="single"/>
          <w:lang w:val="en-US"/>
        </w:rPr>
      </w:pPr>
    </w:p>
    <w:p w14:paraId="24394AD4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>/**</w:t>
      </w:r>
    </w:p>
    <w:p w14:paraId="44F862A9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* </w:t>
      </w:r>
      <w:proofErr w:type="spellStart"/>
      <w:r w:rsidRPr="00F23A90">
        <w:rPr>
          <w:lang w:val="en-US"/>
        </w:rPr>
        <w:t>Subclasse</w:t>
      </w:r>
      <w:proofErr w:type="spellEnd"/>
      <w:r w:rsidRPr="00F23A90">
        <w:rPr>
          <w:lang w:val="en-US"/>
        </w:rPr>
        <w:t xml:space="preserve"> da </w:t>
      </w:r>
      <w:proofErr w:type="spellStart"/>
      <w:r w:rsidRPr="00F23A90">
        <w:rPr>
          <w:lang w:val="en-US"/>
        </w:rPr>
        <w:t>superclasse</w:t>
      </w:r>
      <w:proofErr w:type="spellEnd"/>
      <w:r w:rsidRPr="00F23A90">
        <w:rPr>
          <w:lang w:val="en-US"/>
        </w:rPr>
        <w:t xml:space="preserve"> </w:t>
      </w:r>
      <w:proofErr w:type="spellStart"/>
      <w:r w:rsidRPr="00F23A90">
        <w:rPr>
          <w:lang w:val="en-US"/>
        </w:rPr>
        <w:t>FallingObjects</w:t>
      </w:r>
      <w:proofErr w:type="spellEnd"/>
    </w:p>
    <w:p w14:paraId="07EDB75A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*/</w:t>
      </w:r>
    </w:p>
    <w:p w14:paraId="459FB5E3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public class Health extends </w:t>
      </w:r>
      <w:proofErr w:type="spellStart"/>
      <w:r w:rsidRPr="00F23A90">
        <w:rPr>
          <w:lang w:val="en-US"/>
        </w:rPr>
        <w:t>FallingObjects</w:t>
      </w:r>
      <w:proofErr w:type="spellEnd"/>
    </w:p>
    <w:p w14:paraId="1B11962A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>{</w:t>
      </w:r>
    </w:p>
    <w:p w14:paraId="0CBA94CA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/**</w:t>
      </w:r>
    </w:p>
    <w:p w14:paraId="6CEAC074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* Act - do whatever the </w:t>
      </w:r>
      <w:proofErr w:type="spellStart"/>
      <w:r w:rsidRPr="00F23A90">
        <w:rPr>
          <w:lang w:val="en-US"/>
        </w:rPr>
        <w:t>BulletsBox</w:t>
      </w:r>
      <w:proofErr w:type="spellEnd"/>
      <w:r w:rsidRPr="00F23A90">
        <w:rPr>
          <w:lang w:val="en-US"/>
        </w:rPr>
        <w:t xml:space="preserve"> wants to do. This method is called whenever</w:t>
      </w:r>
    </w:p>
    <w:p w14:paraId="04E60F64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* the 'Act' or 'Run' button gets pressed in the environment.</w:t>
      </w:r>
    </w:p>
    <w:p w14:paraId="08E91C83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*/</w:t>
      </w:r>
    </w:p>
    <w:p w14:paraId="71F7955E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private int </w:t>
      </w:r>
      <w:proofErr w:type="spellStart"/>
      <w:r w:rsidRPr="00F23A90">
        <w:rPr>
          <w:lang w:val="en-US"/>
        </w:rPr>
        <w:t>horizontalMove</w:t>
      </w:r>
      <w:proofErr w:type="spellEnd"/>
      <w:r w:rsidRPr="00F23A90">
        <w:rPr>
          <w:lang w:val="en-US"/>
        </w:rPr>
        <w:t>;</w:t>
      </w:r>
    </w:p>
    <w:p w14:paraId="422A37CD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</w:t>
      </w:r>
    </w:p>
    <w:p w14:paraId="68AB88AA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public Health(String image, String type, int </w:t>
      </w:r>
      <w:proofErr w:type="spellStart"/>
      <w:r w:rsidRPr="00F23A90">
        <w:rPr>
          <w:lang w:val="en-US"/>
        </w:rPr>
        <w:t>horizontalMove</w:t>
      </w:r>
      <w:proofErr w:type="spellEnd"/>
      <w:r w:rsidRPr="00F23A90">
        <w:rPr>
          <w:lang w:val="en-US"/>
        </w:rPr>
        <w:t xml:space="preserve"> ){</w:t>
      </w:r>
    </w:p>
    <w:p w14:paraId="17A6CFC1" w14:textId="77777777" w:rsidR="00486094" w:rsidRDefault="00486094" w:rsidP="00F23A90">
      <w:r w:rsidRPr="00F23A90">
        <w:rPr>
          <w:lang w:val="en-US"/>
        </w:rPr>
        <w:t xml:space="preserve">        </w:t>
      </w:r>
      <w:proofErr w:type="spellStart"/>
      <w:r>
        <w:t>super</w:t>
      </w:r>
      <w:proofErr w:type="spellEnd"/>
      <w:r>
        <w:t>(</w:t>
      </w:r>
      <w:proofErr w:type="spellStart"/>
      <w:r>
        <w:t>image</w:t>
      </w:r>
      <w:proofErr w:type="spellEnd"/>
      <w:r>
        <w:t xml:space="preserve">, </w:t>
      </w:r>
      <w:proofErr w:type="spellStart"/>
      <w:r>
        <w:t>type</w:t>
      </w:r>
      <w:proofErr w:type="spellEnd"/>
      <w:r>
        <w:t>);</w:t>
      </w:r>
    </w:p>
    <w:p w14:paraId="757CEB76" w14:textId="77777777" w:rsidR="00486094" w:rsidRDefault="00486094" w:rsidP="00F23A90">
      <w:r>
        <w:t xml:space="preserve">        /**</w:t>
      </w:r>
    </w:p>
    <w:p w14:paraId="54621197" w14:textId="77777777" w:rsidR="00486094" w:rsidRDefault="00486094" w:rsidP="00F23A90">
      <w:r>
        <w:t xml:space="preserve">         * Para se tornar mais </w:t>
      </w:r>
      <w:proofErr w:type="spellStart"/>
      <w:r>
        <w:t>dificil</w:t>
      </w:r>
      <w:proofErr w:type="spellEnd"/>
      <w:r>
        <w:t xml:space="preserve"> de apanhar uma recarga de vida </w:t>
      </w:r>
    </w:p>
    <w:p w14:paraId="5149B448" w14:textId="77777777" w:rsidR="00486094" w:rsidRDefault="00486094" w:rsidP="00F23A90">
      <w:r>
        <w:t xml:space="preserve">         * colocamos esta </w:t>
      </w:r>
      <w:proofErr w:type="spellStart"/>
      <w:r>
        <w:t>variavel</w:t>
      </w:r>
      <w:proofErr w:type="spellEnd"/>
      <w:r>
        <w:t xml:space="preserve"> </w:t>
      </w:r>
    </w:p>
    <w:p w14:paraId="1396139D" w14:textId="77777777" w:rsidR="00486094" w:rsidRDefault="00486094" w:rsidP="00F23A90">
      <w:r>
        <w:t xml:space="preserve">         * para o objeto poder se mover na horizontal</w:t>
      </w:r>
    </w:p>
    <w:p w14:paraId="7F7B1F42" w14:textId="77777777" w:rsidR="00486094" w:rsidRDefault="00486094" w:rsidP="00F23A90">
      <w:r>
        <w:t xml:space="preserve">         * assim ele desce na diagonal</w:t>
      </w:r>
    </w:p>
    <w:p w14:paraId="316B3425" w14:textId="77777777" w:rsidR="00486094" w:rsidRDefault="00486094" w:rsidP="00F23A90">
      <w:r>
        <w:t xml:space="preserve">         */</w:t>
      </w:r>
    </w:p>
    <w:p w14:paraId="78BC2B02" w14:textId="77777777" w:rsidR="00486094" w:rsidRPr="00F23A90" w:rsidRDefault="00486094" w:rsidP="00F23A90">
      <w:pPr>
        <w:rPr>
          <w:lang w:val="en-US"/>
        </w:rPr>
      </w:pPr>
      <w:r>
        <w:t xml:space="preserve">        </w:t>
      </w:r>
      <w:proofErr w:type="spellStart"/>
      <w:r w:rsidRPr="00F23A90">
        <w:rPr>
          <w:lang w:val="en-US"/>
        </w:rPr>
        <w:t>this.horizontalMove</w:t>
      </w:r>
      <w:proofErr w:type="spellEnd"/>
      <w:r w:rsidRPr="00F23A90">
        <w:rPr>
          <w:lang w:val="en-US"/>
        </w:rPr>
        <w:t xml:space="preserve"> = </w:t>
      </w:r>
      <w:proofErr w:type="spellStart"/>
      <w:r w:rsidRPr="00F23A90">
        <w:rPr>
          <w:lang w:val="en-US"/>
        </w:rPr>
        <w:t>horizontalMove</w:t>
      </w:r>
      <w:proofErr w:type="spellEnd"/>
      <w:r w:rsidRPr="00F23A90">
        <w:rPr>
          <w:lang w:val="en-US"/>
        </w:rPr>
        <w:t>;</w:t>
      </w:r>
    </w:p>
    <w:p w14:paraId="65CAD513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</w:t>
      </w:r>
      <w:proofErr w:type="spellStart"/>
      <w:r w:rsidRPr="00F23A90">
        <w:rPr>
          <w:lang w:val="en-US"/>
        </w:rPr>
        <w:t>setImage</w:t>
      </w:r>
      <w:proofErr w:type="spellEnd"/>
      <w:r w:rsidRPr="00F23A90">
        <w:rPr>
          <w:lang w:val="en-US"/>
        </w:rPr>
        <w:t>(image);</w:t>
      </w:r>
    </w:p>
    <w:p w14:paraId="315D22BA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</w:t>
      </w:r>
      <w:proofErr w:type="spellStart"/>
      <w:r w:rsidRPr="00F23A90">
        <w:rPr>
          <w:lang w:val="en-US"/>
        </w:rPr>
        <w:t>getImage</w:t>
      </w:r>
      <w:proofErr w:type="spellEnd"/>
      <w:r w:rsidRPr="00F23A90">
        <w:rPr>
          <w:lang w:val="en-US"/>
        </w:rPr>
        <w:t>().scale(25,25);</w:t>
      </w:r>
    </w:p>
    <w:p w14:paraId="5D0A17D4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}</w:t>
      </w:r>
    </w:p>
    <w:p w14:paraId="67410D2F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</w:t>
      </w:r>
    </w:p>
    <w:p w14:paraId="45A3B6DD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public void act() </w:t>
      </w:r>
    </w:p>
    <w:p w14:paraId="34AB209D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{</w:t>
      </w:r>
    </w:p>
    <w:p w14:paraId="240F0931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movement(</w:t>
      </w:r>
      <w:proofErr w:type="spellStart"/>
      <w:r w:rsidRPr="00F23A90">
        <w:rPr>
          <w:lang w:val="en-US"/>
        </w:rPr>
        <w:t>horizontalMove</w:t>
      </w:r>
      <w:proofErr w:type="spellEnd"/>
      <w:r w:rsidRPr="00F23A90">
        <w:rPr>
          <w:lang w:val="en-US"/>
        </w:rPr>
        <w:t>);</w:t>
      </w:r>
    </w:p>
    <w:p w14:paraId="6FE074B0" w14:textId="77777777" w:rsidR="00486094" w:rsidRDefault="00486094" w:rsidP="00F23A90">
      <w:r w:rsidRPr="00F23A90">
        <w:rPr>
          <w:lang w:val="en-US"/>
        </w:rPr>
        <w:t xml:space="preserve">        </w:t>
      </w:r>
      <w:proofErr w:type="spellStart"/>
      <w:r>
        <w:t>hitTheEdge</w:t>
      </w:r>
      <w:proofErr w:type="spellEnd"/>
      <w:r>
        <w:t>();</w:t>
      </w:r>
    </w:p>
    <w:p w14:paraId="10E9869E" w14:textId="77777777" w:rsidR="00486094" w:rsidRDefault="00486094" w:rsidP="00F23A90">
      <w:r>
        <w:lastRenderedPageBreak/>
        <w:t xml:space="preserve">    }   </w:t>
      </w:r>
    </w:p>
    <w:p w14:paraId="69DE067B" w14:textId="77777777" w:rsidR="00486094" w:rsidRDefault="00486094" w:rsidP="00F23A90">
      <w:r>
        <w:t xml:space="preserve">    </w:t>
      </w:r>
    </w:p>
    <w:p w14:paraId="05AB8789" w14:textId="77777777" w:rsidR="00486094" w:rsidRDefault="00486094" w:rsidP="00F23A90">
      <w:r>
        <w:t xml:space="preserve">    /**</w:t>
      </w:r>
    </w:p>
    <w:p w14:paraId="207B46FF" w14:textId="77777777" w:rsidR="00486094" w:rsidRDefault="00486094" w:rsidP="00F23A90">
      <w:r>
        <w:t xml:space="preserve">     * Método para o movimento da recarga da vida</w:t>
      </w:r>
    </w:p>
    <w:p w14:paraId="345F6F44" w14:textId="77777777" w:rsidR="00486094" w:rsidRDefault="00486094" w:rsidP="00F23A90">
      <w:r>
        <w:t xml:space="preserve">     * Aqui foi feito </w:t>
      </w:r>
      <w:proofErr w:type="spellStart"/>
      <w:r>
        <w:t>overload</w:t>
      </w:r>
      <w:proofErr w:type="spellEnd"/>
      <w:r>
        <w:t xml:space="preserve"> ao método </w:t>
      </w:r>
      <w:proofErr w:type="spellStart"/>
      <w:r>
        <w:t>movement</w:t>
      </w:r>
      <w:proofErr w:type="spellEnd"/>
      <w:r>
        <w:t>, para o objeto poder se descolar na diagonal</w:t>
      </w:r>
    </w:p>
    <w:p w14:paraId="4C3C5A3F" w14:textId="77777777" w:rsidR="00486094" w:rsidRPr="00F23A90" w:rsidRDefault="00486094" w:rsidP="00F23A90">
      <w:pPr>
        <w:rPr>
          <w:lang w:val="en-US"/>
        </w:rPr>
      </w:pPr>
      <w:r>
        <w:t xml:space="preserve">     </w:t>
      </w:r>
      <w:r w:rsidRPr="00F23A90">
        <w:rPr>
          <w:lang w:val="en-US"/>
        </w:rPr>
        <w:t>*/</w:t>
      </w:r>
    </w:p>
    <w:p w14:paraId="425EF4DC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public void movement(int </w:t>
      </w:r>
      <w:proofErr w:type="spellStart"/>
      <w:r w:rsidRPr="00F23A90">
        <w:rPr>
          <w:lang w:val="en-US"/>
        </w:rPr>
        <w:t>horizontalMove</w:t>
      </w:r>
      <w:proofErr w:type="spellEnd"/>
      <w:r w:rsidRPr="00F23A90">
        <w:rPr>
          <w:lang w:val="en-US"/>
        </w:rPr>
        <w:t>){</w:t>
      </w:r>
    </w:p>
    <w:p w14:paraId="4FE46AD2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</w:t>
      </w:r>
      <w:proofErr w:type="spellStart"/>
      <w:r w:rsidRPr="00F23A90">
        <w:rPr>
          <w:lang w:val="en-US"/>
        </w:rPr>
        <w:t>setLocation</w:t>
      </w:r>
      <w:proofErr w:type="spellEnd"/>
      <w:r w:rsidRPr="00F23A90">
        <w:rPr>
          <w:lang w:val="en-US"/>
        </w:rPr>
        <w:t>(</w:t>
      </w:r>
      <w:proofErr w:type="spellStart"/>
      <w:r w:rsidRPr="00F23A90">
        <w:rPr>
          <w:lang w:val="en-US"/>
        </w:rPr>
        <w:t>getX</w:t>
      </w:r>
      <w:proofErr w:type="spellEnd"/>
      <w:r w:rsidRPr="00F23A90">
        <w:rPr>
          <w:lang w:val="en-US"/>
        </w:rPr>
        <w:t xml:space="preserve">() + </w:t>
      </w:r>
      <w:proofErr w:type="spellStart"/>
      <w:r w:rsidRPr="00F23A90">
        <w:rPr>
          <w:lang w:val="en-US"/>
        </w:rPr>
        <w:t>horizontalMove</w:t>
      </w:r>
      <w:proofErr w:type="spellEnd"/>
      <w:r w:rsidRPr="00F23A90">
        <w:rPr>
          <w:lang w:val="en-US"/>
        </w:rPr>
        <w:t xml:space="preserve"> ,</w:t>
      </w:r>
      <w:proofErr w:type="spellStart"/>
      <w:r w:rsidRPr="00F23A90">
        <w:rPr>
          <w:lang w:val="en-US"/>
        </w:rPr>
        <w:t>getY</w:t>
      </w:r>
      <w:proofErr w:type="spellEnd"/>
      <w:r w:rsidRPr="00F23A90">
        <w:rPr>
          <w:lang w:val="en-US"/>
        </w:rPr>
        <w:t xml:space="preserve">() + </w:t>
      </w:r>
      <w:proofErr w:type="spellStart"/>
      <w:r w:rsidRPr="00F23A90">
        <w:rPr>
          <w:lang w:val="en-US"/>
        </w:rPr>
        <w:t>getSpeed</w:t>
      </w:r>
      <w:proofErr w:type="spellEnd"/>
      <w:r w:rsidRPr="00F23A90">
        <w:rPr>
          <w:lang w:val="en-US"/>
        </w:rPr>
        <w:t xml:space="preserve">()); </w:t>
      </w:r>
    </w:p>
    <w:p w14:paraId="08E2DE66" w14:textId="77777777" w:rsidR="00486094" w:rsidRPr="00486094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</w:t>
      </w:r>
      <w:r w:rsidRPr="00486094">
        <w:rPr>
          <w:lang w:val="en-US"/>
        </w:rPr>
        <w:t>}</w:t>
      </w:r>
    </w:p>
    <w:p w14:paraId="027A95F2" w14:textId="77777777" w:rsidR="00486094" w:rsidRPr="00486094" w:rsidRDefault="00486094" w:rsidP="00F23A90">
      <w:pPr>
        <w:rPr>
          <w:lang w:val="en-US"/>
        </w:rPr>
      </w:pPr>
      <w:r w:rsidRPr="00486094">
        <w:rPr>
          <w:lang w:val="en-US"/>
        </w:rPr>
        <w:t>}</w:t>
      </w:r>
    </w:p>
    <w:p w14:paraId="33D722CE" w14:textId="77777777" w:rsidR="00486094" w:rsidRPr="00486094" w:rsidRDefault="00486094" w:rsidP="00F23A90">
      <w:pPr>
        <w:rPr>
          <w:lang w:val="en-US"/>
        </w:rPr>
      </w:pPr>
    </w:p>
    <w:p w14:paraId="5F5F1406" w14:textId="77777777" w:rsidR="00486094" w:rsidRPr="00486094" w:rsidRDefault="00486094" w:rsidP="00F23A90">
      <w:pPr>
        <w:pStyle w:val="Ttulo1"/>
        <w:rPr>
          <w:b/>
          <w:bCs/>
          <w:lang w:val="en-US"/>
        </w:rPr>
      </w:pPr>
      <w:proofErr w:type="spellStart"/>
      <w:r w:rsidRPr="00486094">
        <w:rPr>
          <w:lang w:val="en-US"/>
        </w:rPr>
        <w:t>Classe</w:t>
      </w:r>
      <w:proofErr w:type="spellEnd"/>
      <w:r w:rsidRPr="00486094">
        <w:rPr>
          <w:lang w:val="en-US"/>
        </w:rPr>
        <w:t xml:space="preserve"> </w:t>
      </w:r>
      <w:r w:rsidRPr="00486094">
        <w:rPr>
          <w:b/>
          <w:bCs/>
          <w:lang w:val="en-US"/>
        </w:rPr>
        <w:t>Meteor</w:t>
      </w:r>
    </w:p>
    <w:p w14:paraId="5D901D31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import </w:t>
      </w:r>
      <w:proofErr w:type="spellStart"/>
      <w:r w:rsidRPr="00F23A90">
        <w:rPr>
          <w:lang w:val="en-US"/>
        </w:rPr>
        <w:t>greenfoot</w:t>
      </w:r>
      <w:proofErr w:type="spellEnd"/>
      <w:r w:rsidRPr="00F23A90">
        <w:rPr>
          <w:lang w:val="en-US"/>
        </w:rPr>
        <w:t xml:space="preserve">.*;  // (World, Actor, </w:t>
      </w:r>
      <w:proofErr w:type="spellStart"/>
      <w:r w:rsidRPr="00F23A90">
        <w:rPr>
          <w:lang w:val="en-US"/>
        </w:rPr>
        <w:t>GreenfootImage</w:t>
      </w:r>
      <w:proofErr w:type="spellEnd"/>
      <w:r w:rsidRPr="00F23A90">
        <w:rPr>
          <w:lang w:val="en-US"/>
        </w:rPr>
        <w:t xml:space="preserve">, </w:t>
      </w:r>
      <w:proofErr w:type="spellStart"/>
      <w:r w:rsidRPr="00F23A90">
        <w:rPr>
          <w:lang w:val="en-US"/>
        </w:rPr>
        <w:t>Greenfoot</w:t>
      </w:r>
      <w:proofErr w:type="spellEnd"/>
      <w:r w:rsidRPr="00F23A90">
        <w:rPr>
          <w:lang w:val="en-US"/>
        </w:rPr>
        <w:t xml:space="preserve"> and </w:t>
      </w:r>
      <w:proofErr w:type="spellStart"/>
      <w:r w:rsidRPr="00F23A90">
        <w:rPr>
          <w:lang w:val="en-US"/>
        </w:rPr>
        <w:t>MouseInfo</w:t>
      </w:r>
      <w:proofErr w:type="spellEnd"/>
      <w:r w:rsidRPr="00F23A90">
        <w:rPr>
          <w:lang w:val="en-US"/>
        </w:rPr>
        <w:t>)</w:t>
      </w:r>
    </w:p>
    <w:p w14:paraId="7CBCDA08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>/**</w:t>
      </w:r>
    </w:p>
    <w:p w14:paraId="7405610F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* Subclass da </w:t>
      </w:r>
      <w:proofErr w:type="spellStart"/>
      <w:r w:rsidRPr="00F23A90">
        <w:rPr>
          <w:lang w:val="en-US"/>
        </w:rPr>
        <w:t>superclasse</w:t>
      </w:r>
      <w:proofErr w:type="spellEnd"/>
      <w:r w:rsidRPr="00F23A90">
        <w:rPr>
          <w:lang w:val="en-US"/>
        </w:rPr>
        <w:t xml:space="preserve"> </w:t>
      </w:r>
      <w:proofErr w:type="spellStart"/>
      <w:r w:rsidRPr="00F23A90">
        <w:rPr>
          <w:lang w:val="en-US"/>
        </w:rPr>
        <w:t>FallingObjects</w:t>
      </w:r>
      <w:proofErr w:type="spellEnd"/>
    </w:p>
    <w:p w14:paraId="0D697BE8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*/</w:t>
      </w:r>
    </w:p>
    <w:p w14:paraId="22C325B6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public class Meteor extends </w:t>
      </w:r>
      <w:proofErr w:type="spellStart"/>
      <w:r w:rsidRPr="00F23A90">
        <w:rPr>
          <w:lang w:val="en-US"/>
        </w:rPr>
        <w:t>FallingObjects</w:t>
      </w:r>
      <w:proofErr w:type="spellEnd"/>
    </w:p>
    <w:p w14:paraId="338A73F6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>{</w:t>
      </w:r>
    </w:p>
    <w:p w14:paraId="618F6AB9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/**</w:t>
      </w:r>
    </w:p>
    <w:p w14:paraId="55FE2A8D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* Act - do whatever the Meteor wants to do. This method is called whenever</w:t>
      </w:r>
    </w:p>
    <w:p w14:paraId="12B339EB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* the 'Act' or 'Run' button gets pressed in the environment.</w:t>
      </w:r>
    </w:p>
    <w:p w14:paraId="00C1A5EC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*/</w:t>
      </w:r>
    </w:p>
    <w:p w14:paraId="2006EF08" w14:textId="77777777" w:rsidR="00486094" w:rsidRPr="00F23A90" w:rsidRDefault="00486094" w:rsidP="00F23A90">
      <w:pPr>
        <w:rPr>
          <w:lang w:val="en-US"/>
        </w:rPr>
      </w:pPr>
    </w:p>
    <w:p w14:paraId="450CC466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private int speed = 2,  </w:t>
      </w:r>
      <w:proofErr w:type="spellStart"/>
      <w:r w:rsidRPr="00F23A90">
        <w:rPr>
          <w:lang w:val="en-US"/>
        </w:rPr>
        <w:t>animateMeteor</w:t>
      </w:r>
      <w:proofErr w:type="spellEnd"/>
      <w:r w:rsidRPr="00F23A90">
        <w:rPr>
          <w:lang w:val="en-US"/>
        </w:rPr>
        <w:t xml:space="preserve"> = 0, </w:t>
      </w:r>
      <w:proofErr w:type="spellStart"/>
      <w:r w:rsidRPr="00F23A90">
        <w:rPr>
          <w:lang w:val="en-US"/>
        </w:rPr>
        <w:t>animateSpeed</w:t>
      </w:r>
      <w:proofErr w:type="spellEnd"/>
      <w:r w:rsidRPr="00F23A90">
        <w:rPr>
          <w:lang w:val="en-US"/>
        </w:rPr>
        <w:t xml:space="preserve"> = 5, count;</w:t>
      </w:r>
    </w:p>
    <w:p w14:paraId="15D74EC4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</w:t>
      </w:r>
    </w:p>
    <w:p w14:paraId="7FF57EEE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public Meteor(String image, String type){</w:t>
      </w:r>
    </w:p>
    <w:p w14:paraId="0813667A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super(image, type);</w:t>
      </w:r>
    </w:p>
    <w:p w14:paraId="6B4F0D17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</w:t>
      </w:r>
      <w:proofErr w:type="spellStart"/>
      <w:r w:rsidRPr="00F23A90">
        <w:rPr>
          <w:lang w:val="en-US"/>
        </w:rPr>
        <w:t>setImage</w:t>
      </w:r>
      <w:proofErr w:type="spellEnd"/>
      <w:r w:rsidRPr="00F23A90">
        <w:rPr>
          <w:lang w:val="en-US"/>
        </w:rPr>
        <w:t>(image);</w:t>
      </w:r>
    </w:p>
    <w:p w14:paraId="52B62317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</w:t>
      </w:r>
      <w:proofErr w:type="spellStart"/>
      <w:r w:rsidRPr="00F23A90">
        <w:rPr>
          <w:lang w:val="en-US"/>
        </w:rPr>
        <w:t>getImage</w:t>
      </w:r>
      <w:proofErr w:type="spellEnd"/>
      <w:r w:rsidRPr="00F23A90">
        <w:rPr>
          <w:lang w:val="en-US"/>
        </w:rPr>
        <w:t>().scale(100,100);</w:t>
      </w:r>
    </w:p>
    <w:p w14:paraId="306D0D63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}</w:t>
      </w:r>
    </w:p>
    <w:p w14:paraId="62A7553F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</w:t>
      </w:r>
    </w:p>
    <w:p w14:paraId="487E3A43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public void act() </w:t>
      </w:r>
    </w:p>
    <w:p w14:paraId="2D8DF728" w14:textId="77777777" w:rsidR="00486094" w:rsidRDefault="00486094" w:rsidP="00F23A90">
      <w:r w:rsidRPr="00F23A90">
        <w:rPr>
          <w:lang w:val="en-US"/>
        </w:rPr>
        <w:lastRenderedPageBreak/>
        <w:t xml:space="preserve">    </w:t>
      </w:r>
      <w:r>
        <w:t>{</w:t>
      </w:r>
    </w:p>
    <w:p w14:paraId="3A4F72B4" w14:textId="77777777" w:rsidR="00486094" w:rsidRDefault="00486094" w:rsidP="00F23A90">
      <w:r>
        <w:t xml:space="preserve">        </w:t>
      </w:r>
      <w:proofErr w:type="spellStart"/>
      <w:r>
        <w:t>count</w:t>
      </w:r>
      <w:proofErr w:type="spellEnd"/>
      <w:r>
        <w:t>++;</w:t>
      </w:r>
    </w:p>
    <w:p w14:paraId="14F02D93" w14:textId="77777777" w:rsidR="00486094" w:rsidRDefault="00486094" w:rsidP="00F23A90">
      <w:r>
        <w:t xml:space="preserve">        </w:t>
      </w:r>
      <w:proofErr w:type="spellStart"/>
      <w:r>
        <w:t>animateMeteor</w:t>
      </w:r>
      <w:proofErr w:type="spellEnd"/>
      <w:r>
        <w:t>();</w:t>
      </w:r>
    </w:p>
    <w:p w14:paraId="5D110D22" w14:textId="77777777" w:rsidR="00486094" w:rsidRDefault="00486094" w:rsidP="00F23A90">
      <w:r>
        <w:t xml:space="preserve">        </w:t>
      </w:r>
      <w:proofErr w:type="spellStart"/>
      <w:r>
        <w:t>movement</w:t>
      </w:r>
      <w:proofErr w:type="spellEnd"/>
      <w:r>
        <w:t>();</w:t>
      </w:r>
    </w:p>
    <w:p w14:paraId="7231BC0C" w14:textId="77777777" w:rsidR="00486094" w:rsidRDefault="00486094" w:rsidP="00F23A90">
      <w:r>
        <w:t xml:space="preserve">        </w:t>
      </w:r>
      <w:proofErr w:type="spellStart"/>
      <w:r>
        <w:t>hitTheEdge</w:t>
      </w:r>
      <w:proofErr w:type="spellEnd"/>
      <w:r>
        <w:t xml:space="preserve">(); </w:t>
      </w:r>
    </w:p>
    <w:p w14:paraId="79080B5F" w14:textId="77777777" w:rsidR="00486094" w:rsidRDefault="00486094" w:rsidP="00F23A90">
      <w:r>
        <w:t xml:space="preserve">    }    </w:t>
      </w:r>
    </w:p>
    <w:p w14:paraId="44A934D2" w14:textId="77777777" w:rsidR="00486094" w:rsidRDefault="00486094" w:rsidP="00F23A90">
      <w:r>
        <w:t xml:space="preserve">    </w:t>
      </w:r>
    </w:p>
    <w:p w14:paraId="2A5C3920" w14:textId="77777777" w:rsidR="00486094" w:rsidRDefault="00486094" w:rsidP="00F23A90">
      <w:r>
        <w:t xml:space="preserve">    /**</w:t>
      </w:r>
    </w:p>
    <w:p w14:paraId="2F085C7D" w14:textId="77777777" w:rsidR="00486094" w:rsidRDefault="00486094" w:rsidP="00F23A90">
      <w:r>
        <w:t xml:space="preserve">     * Método para mover a imagem do meteorito</w:t>
      </w:r>
    </w:p>
    <w:p w14:paraId="6ED0F568" w14:textId="77777777" w:rsidR="00486094" w:rsidRDefault="00486094" w:rsidP="00F23A90">
      <w:r>
        <w:t xml:space="preserve">     * Deixando ela assim mais real</w:t>
      </w:r>
    </w:p>
    <w:p w14:paraId="61639A5B" w14:textId="77777777" w:rsidR="00486094" w:rsidRDefault="00486094" w:rsidP="00F23A90">
      <w:r>
        <w:t xml:space="preserve">     */</w:t>
      </w:r>
    </w:p>
    <w:p w14:paraId="45256D66" w14:textId="77777777" w:rsidR="00486094" w:rsidRPr="00F23A90" w:rsidRDefault="00486094" w:rsidP="00F23A90">
      <w:pPr>
        <w:rPr>
          <w:lang w:val="en-US"/>
        </w:rPr>
      </w:pPr>
      <w:r>
        <w:t xml:space="preserve">    </w:t>
      </w:r>
      <w:r w:rsidRPr="00F23A90">
        <w:rPr>
          <w:lang w:val="en-US"/>
        </w:rPr>
        <w:t xml:space="preserve">public void </w:t>
      </w:r>
      <w:proofErr w:type="spellStart"/>
      <w:r w:rsidRPr="00F23A90">
        <w:rPr>
          <w:lang w:val="en-US"/>
        </w:rPr>
        <w:t>animateMeteor</w:t>
      </w:r>
      <w:proofErr w:type="spellEnd"/>
      <w:r w:rsidRPr="00F23A90">
        <w:rPr>
          <w:lang w:val="en-US"/>
        </w:rPr>
        <w:t>(){</w:t>
      </w:r>
    </w:p>
    <w:p w14:paraId="47E2C1D0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if(count % </w:t>
      </w:r>
      <w:proofErr w:type="spellStart"/>
      <w:r w:rsidRPr="00F23A90">
        <w:rPr>
          <w:lang w:val="en-US"/>
        </w:rPr>
        <w:t>animateSpeed</w:t>
      </w:r>
      <w:proofErr w:type="spellEnd"/>
      <w:r w:rsidRPr="00F23A90">
        <w:rPr>
          <w:lang w:val="en-US"/>
        </w:rPr>
        <w:t xml:space="preserve"> == 0){</w:t>
      </w:r>
    </w:p>
    <w:p w14:paraId="613227A5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if(</w:t>
      </w:r>
      <w:proofErr w:type="spellStart"/>
      <w:r w:rsidRPr="00F23A90">
        <w:rPr>
          <w:lang w:val="en-US"/>
        </w:rPr>
        <w:t>animateMeteor</w:t>
      </w:r>
      <w:proofErr w:type="spellEnd"/>
      <w:r w:rsidRPr="00F23A90">
        <w:rPr>
          <w:lang w:val="en-US"/>
        </w:rPr>
        <w:t xml:space="preserve"> &gt; 2){</w:t>
      </w:r>
    </w:p>
    <w:p w14:paraId="5C27D209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</w:t>
      </w:r>
      <w:proofErr w:type="spellStart"/>
      <w:r w:rsidRPr="00F23A90">
        <w:rPr>
          <w:lang w:val="en-US"/>
        </w:rPr>
        <w:t>animateMeteor</w:t>
      </w:r>
      <w:proofErr w:type="spellEnd"/>
      <w:r w:rsidRPr="00F23A90">
        <w:rPr>
          <w:lang w:val="en-US"/>
        </w:rPr>
        <w:t xml:space="preserve"> = 0;</w:t>
      </w:r>
    </w:p>
    <w:p w14:paraId="7EB18F16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}</w:t>
      </w:r>
    </w:p>
    <w:p w14:paraId="7CCB4DCD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</w:t>
      </w:r>
      <w:proofErr w:type="spellStart"/>
      <w:r w:rsidRPr="00F23A90">
        <w:rPr>
          <w:lang w:val="en-US"/>
        </w:rPr>
        <w:t>setImage</w:t>
      </w:r>
      <w:proofErr w:type="spellEnd"/>
      <w:r w:rsidRPr="00F23A90">
        <w:rPr>
          <w:lang w:val="en-US"/>
        </w:rPr>
        <w:t>(</w:t>
      </w:r>
      <w:proofErr w:type="spellStart"/>
      <w:r w:rsidRPr="00F23A90">
        <w:rPr>
          <w:lang w:val="en-US"/>
        </w:rPr>
        <w:t>getType</w:t>
      </w:r>
      <w:proofErr w:type="spellEnd"/>
      <w:r w:rsidRPr="00F23A90">
        <w:rPr>
          <w:lang w:val="en-US"/>
        </w:rPr>
        <w:t xml:space="preserve">() + </w:t>
      </w:r>
      <w:proofErr w:type="spellStart"/>
      <w:r w:rsidRPr="00F23A90">
        <w:rPr>
          <w:lang w:val="en-US"/>
        </w:rPr>
        <w:t>animateMeteor</w:t>
      </w:r>
      <w:proofErr w:type="spellEnd"/>
      <w:r w:rsidRPr="00F23A90">
        <w:rPr>
          <w:lang w:val="en-US"/>
        </w:rPr>
        <w:t xml:space="preserve"> + ".</w:t>
      </w:r>
      <w:proofErr w:type="spellStart"/>
      <w:r w:rsidRPr="00F23A90">
        <w:rPr>
          <w:lang w:val="en-US"/>
        </w:rPr>
        <w:t>png</w:t>
      </w:r>
      <w:proofErr w:type="spellEnd"/>
      <w:r w:rsidRPr="00F23A90">
        <w:rPr>
          <w:lang w:val="en-US"/>
        </w:rPr>
        <w:t>");</w:t>
      </w:r>
    </w:p>
    <w:p w14:paraId="1E74B9C5" w14:textId="77777777" w:rsidR="00486094" w:rsidRDefault="00486094" w:rsidP="00F23A90">
      <w:r w:rsidRPr="00F23A90">
        <w:rPr>
          <w:lang w:val="en-US"/>
        </w:rPr>
        <w:t xml:space="preserve">            </w:t>
      </w:r>
      <w:proofErr w:type="spellStart"/>
      <w:r>
        <w:t>getImage</w:t>
      </w:r>
      <w:proofErr w:type="spellEnd"/>
      <w:r>
        <w:t>().</w:t>
      </w:r>
      <w:proofErr w:type="spellStart"/>
      <w:r>
        <w:t>scale</w:t>
      </w:r>
      <w:proofErr w:type="spellEnd"/>
      <w:r>
        <w:t>(100,100);</w:t>
      </w:r>
    </w:p>
    <w:p w14:paraId="7F077DA0" w14:textId="77777777" w:rsidR="00486094" w:rsidRDefault="00486094" w:rsidP="00F23A90">
      <w:r>
        <w:t xml:space="preserve">            </w:t>
      </w:r>
      <w:proofErr w:type="spellStart"/>
      <w:r>
        <w:t>animateMeteor</w:t>
      </w:r>
      <w:proofErr w:type="spellEnd"/>
      <w:r>
        <w:t>++;</w:t>
      </w:r>
    </w:p>
    <w:p w14:paraId="5D6B52C4" w14:textId="77777777" w:rsidR="00486094" w:rsidRDefault="00486094" w:rsidP="00F23A90">
      <w:r>
        <w:t xml:space="preserve">        }</w:t>
      </w:r>
    </w:p>
    <w:p w14:paraId="79531BEA" w14:textId="77777777" w:rsidR="00486094" w:rsidRDefault="00486094" w:rsidP="00F23A90">
      <w:r>
        <w:t xml:space="preserve">    }</w:t>
      </w:r>
    </w:p>
    <w:p w14:paraId="0462E3BC" w14:textId="77777777" w:rsidR="00486094" w:rsidRDefault="00486094" w:rsidP="00F23A90">
      <w:r>
        <w:t xml:space="preserve">    </w:t>
      </w:r>
    </w:p>
    <w:p w14:paraId="60C7635C" w14:textId="77777777" w:rsidR="00486094" w:rsidRDefault="00486094" w:rsidP="00F23A90">
      <w:r>
        <w:t xml:space="preserve">    /**</w:t>
      </w:r>
    </w:p>
    <w:p w14:paraId="5C3BA5E0" w14:textId="77777777" w:rsidR="00486094" w:rsidRDefault="00486094" w:rsidP="00F23A90">
      <w:r>
        <w:t xml:space="preserve">     * Método para explosão do meteoro quando toca no limite do mundo</w:t>
      </w:r>
    </w:p>
    <w:p w14:paraId="775759F7" w14:textId="77777777" w:rsidR="00486094" w:rsidRDefault="00486094" w:rsidP="00F23A90">
      <w:r>
        <w:t xml:space="preserve">     * Aqui foi feito </w:t>
      </w:r>
      <w:proofErr w:type="spellStart"/>
      <w:r>
        <w:t>override</w:t>
      </w:r>
      <w:proofErr w:type="spellEnd"/>
      <w:r>
        <w:t xml:space="preserve"> ao método </w:t>
      </w:r>
      <w:proofErr w:type="spellStart"/>
      <w:r>
        <w:t>hitTheEdge</w:t>
      </w:r>
      <w:proofErr w:type="spellEnd"/>
    </w:p>
    <w:p w14:paraId="6D233F88" w14:textId="77777777" w:rsidR="00486094" w:rsidRPr="00F23A90" w:rsidRDefault="00486094" w:rsidP="00F23A90">
      <w:pPr>
        <w:rPr>
          <w:lang w:val="en-US"/>
        </w:rPr>
      </w:pPr>
      <w:r>
        <w:t xml:space="preserve">     </w:t>
      </w:r>
      <w:r w:rsidRPr="00F23A90">
        <w:rPr>
          <w:lang w:val="en-US"/>
        </w:rPr>
        <w:t>*/</w:t>
      </w:r>
    </w:p>
    <w:p w14:paraId="7C492656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public void </w:t>
      </w:r>
      <w:proofErr w:type="spellStart"/>
      <w:r w:rsidRPr="00F23A90">
        <w:rPr>
          <w:lang w:val="en-US"/>
        </w:rPr>
        <w:t>hitTheEdge</w:t>
      </w:r>
      <w:proofErr w:type="spellEnd"/>
      <w:r w:rsidRPr="00F23A90">
        <w:rPr>
          <w:lang w:val="en-US"/>
        </w:rPr>
        <w:t>(){</w:t>
      </w:r>
    </w:p>
    <w:p w14:paraId="1D509AAB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if(</w:t>
      </w:r>
      <w:proofErr w:type="spellStart"/>
      <w:r w:rsidRPr="00F23A90">
        <w:rPr>
          <w:lang w:val="en-US"/>
        </w:rPr>
        <w:t>isAtEdge</w:t>
      </w:r>
      <w:proofErr w:type="spellEnd"/>
      <w:r w:rsidRPr="00F23A90">
        <w:rPr>
          <w:lang w:val="en-US"/>
        </w:rPr>
        <w:t>()){</w:t>
      </w:r>
    </w:p>
    <w:p w14:paraId="384A5B7A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</w:t>
      </w:r>
      <w:proofErr w:type="spellStart"/>
      <w:r w:rsidRPr="00F23A90">
        <w:rPr>
          <w:lang w:val="en-US"/>
        </w:rPr>
        <w:t>getWorld</w:t>
      </w:r>
      <w:proofErr w:type="spellEnd"/>
      <w:r w:rsidRPr="00F23A90">
        <w:rPr>
          <w:lang w:val="en-US"/>
        </w:rPr>
        <w:t>().</w:t>
      </w:r>
      <w:proofErr w:type="spellStart"/>
      <w:r w:rsidRPr="00F23A90">
        <w:rPr>
          <w:lang w:val="en-US"/>
        </w:rPr>
        <w:t>addObject</w:t>
      </w:r>
      <w:proofErr w:type="spellEnd"/>
      <w:r w:rsidRPr="00F23A90">
        <w:rPr>
          <w:lang w:val="en-US"/>
        </w:rPr>
        <w:t xml:space="preserve">(new Explosion(), </w:t>
      </w:r>
      <w:proofErr w:type="spellStart"/>
      <w:r w:rsidRPr="00F23A90">
        <w:rPr>
          <w:lang w:val="en-US"/>
        </w:rPr>
        <w:t>getX</w:t>
      </w:r>
      <w:proofErr w:type="spellEnd"/>
      <w:r w:rsidRPr="00F23A90">
        <w:rPr>
          <w:lang w:val="en-US"/>
        </w:rPr>
        <w:t xml:space="preserve">(), </w:t>
      </w:r>
      <w:proofErr w:type="spellStart"/>
      <w:r w:rsidRPr="00F23A90">
        <w:rPr>
          <w:lang w:val="en-US"/>
        </w:rPr>
        <w:t>getY</w:t>
      </w:r>
      <w:proofErr w:type="spellEnd"/>
      <w:r w:rsidRPr="00F23A90">
        <w:rPr>
          <w:lang w:val="en-US"/>
        </w:rPr>
        <w:t>());</w:t>
      </w:r>
    </w:p>
    <w:p w14:paraId="17A42A7E" w14:textId="77777777" w:rsidR="00486094" w:rsidRPr="00486094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</w:t>
      </w:r>
      <w:proofErr w:type="spellStart"/>
      <w:r w:rsidRPr="00486094">
        <w:rPr>
          <w:lang w:val="en-US"/>
        </w:rPr>
        <w:t>getWorld</w:t>
      </w:r>
      <w:proofErr w:type="spellEnd"/>
      <w:r w:rsidRPr="00486094">
        <w:rPr>
          <w:lang w:val="en-US"/>
        </w:rPr>
        <w:t>().</w:t>
      </w:r>
      <w:proofErr w:type="spellStart"/>
      <w:r w:rsidRPr="00486094">
        <w:rPr>
          <w:lang w:val="en-US"/>
        </w:rPr>
        <w:t>removeObject</w:t>
      </w:r>
      <w:proofErr w:type="spellEnd"/>
      <w:r w:rsidRPr="00486094">
        <w:rPr>
          <w:lang w:val="en-US"/>
        </w:rPr>
        <w:t>(this);</w:t>
      </w:r>
    </w:p>
    <w:p w14:paraId="0FFEEF14" w14:textId="77777777" w:rsidR="00486094" w:rsidRPr="00486094" w:rsidRDefault="00486094" w:rsidP="00F23A90">
      <w:pPr>
        <w:rPr>
          <w:lang w:val="en-US"/>
        </w:rPr>
      </w:pPr>
      <w:r w:rsidRPr="00486094">
        <w:rPr>
          <w:lang w:val="en-US"/>
        </w:rPr>
        <w:t xml:space="preserve">        }</w:t>
      </w:r>
    </w:p>
    <w:p w14:paraId="42269ACC" w14:textId="77777777" w:rsidR="00486094" w:rsidRPr="00486094" w:rsidRDefault="00486094" w:rsidP="00F23A90">
      <w:pPr>
        <w:rPr>
          <w:lang w:val="en-US"/>
        </w:rPr>
      </w:pPr>
      <w:r w:rsidRPr="00486094">
        <w:rPr>
          <w:lang w:val="en-US"/>
        </w:rPr>
        <w:t xml:space="preserve">    }</w:t>
      </w:r>
    </w:p>
    <w:p w14:paraId="5E0D575A" w14:textId="77777777" w:rsidR="00486094" w:rsidRPr="00486094" w:rsidRDefault="00486094" w:rsidP="00F23A90">
      <w:pPr>
        <w:rPr>
          <w:lang w:val="en-US"/>
        </w:rPr>
      </w:pPr>
      <w:r w:rsidRPr="00486094">
        <w:rPr>
          <w:lang w:val="en-US"/>
        </w:rPr>
        <w:lastRenderedPageBreak/>
        <w:t>}</w:t>
      </w:r>
    </w:p>
    <w:p w14:paraId="40DD1055" w14:textId="77777777" w:rsidR="00486094" w:rsidRPr="00486094" w:rsidRDefault="00486094" w:rsidP="00F23A90">
      <w:pPr>
        <w:rPr>
          <w:lang w:val="en-US"/>
        </w:rPr>
      </w:pPr>
    </w:p>
    <w:p w14:paraId="7BC85149" w14:textId="77777777" w:rsidR="00486094" w:rsidRPr="00486094" w:rsidRDefault="00486094" w:rsidP="00F23A90">
      <w:pPr>
        <w:pStyle w:val="Ttulo1"/>
        <w:rPr>
          <w:b/>
          <w:bCs/>
          <w:u w:val="single"/>
          <w:lang w:val="en-US"/>
        </w:rPr>
      </w:pPr>
      <w:proofErr w:type="spellStart"/>
      <w:r w:rsidRPr="00486094">
        <w:rPr>
          <w:lang w:val="en-US"/>
        </w:rPr>
        <w:t>Classe</w:t>
      </w:r>
      <w:proofErr w:type="spellEnd"/>
      <w:r w:rsidRPr="00486094">
        <w:rPr>
          <w:lang w:val="en-US"/>
        </w:rPr>
        <w:t xml:space="preserve"> </w:t>
      </w:r>
      <w:proofErr w:type="spellStart"/>
      <w:r w:rsidRPr="00486094">
        <w:rPr>
          <w:b/>
          <w:bCs/>
          <w:lang w:val="en-US"/>
        </w:rPr>
        <w:t>HealthBar</w:t>
      </w:r>
      <w:proofErr w:type="spellEnd"/>
    </w:p>
    <w:p w14:paraId="4EE35781" w14:textId="77777777" w:rsidR="00486094" w:rsidRPr="00486094" w:rsidRDefault="00486094" w:rsidP="00F23A90">
      <w:pPr>
        <w:rPr>
          <w:lang w:val="en-US"/>
        </w:rPr>
      </w:pPr>
    </w:p>
    <w:p w14:paraId="02A0BE9E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import </w:t>
      </w:r>
      <w:proofErr w:type="spellStart"/>
      <w:r w:rsidRPr="00F23A90">
        <w:rPr>
          <w:lang w:val="en-US"/>
        </w:rPr>
        <w:t>greenfoot</w:t>
      </w:r>
      <w:proofErr w:type="spellEnd"/>
      <w:r w:rsidRPr="00F23A90">
        <w:rPr>
          <w:lang w:val="en-US"/>
        </w:rPr>
        <w:t xml:space="preserve">.*;  // (World, Actor, </w:t>
      </w:r>
      <w:proofErr w:type="spellStart"/>
      <w:r w:rsidRPr="00F23A90">
        <w:rPr>
          <w:lang w:val="en-US"/>
        </w:rPr>
        <w:t>GreenfootImage</w:t>
      </w:r>
      <w:proofErr w:type="spellEnd"/>
      <w:r w:rsidRPr="00F23A90">
        <w:rPr>
          <w:lang w:val="en-US"/>
        </w:rPr>
        <w:t xml:space="preserve">, </w:t>
      </w:r>
      <w:proofErr w:type="spellStart"/>
      <w:r w:rsidRPr="00F23A90">
        <w:rPr>
          <w:lang w:val="en-US"/>
        </w:rPr>
        <w:t>Greenfoot</w:t>
      </w:r>
      <w:proofErr w:type="spellEnd"/>
      <w:r w:rsidRPr="00F23A90">
        <w:rPr>
          <w:lang w:val="en-US"/>
        </w:rPr>
        <w:t xml:space="preserve"> and </w:t>
      </w:r>
      <w:proofErr w:type="spellStart"/>
      <w:r w:rsidRPr="00F23A90">
        <w:rPr>
          <w:lang w:val="en-US"/>
        </w:rPr>
        <w:t>MouseInfo</w:t>
      </w:r>
      <w:proofErr w:type="spellEnd"/>
      <w:r w:rsidRPr="00F23A90">
        <w:rPr>
          <w:lang w:val="en-US"/>
        </w:rPr>
        <w:t>)</w:t>
      </w:r>
    </w:p>
    <w:p w14:paraId="6BBD6333" w14:textId="77777777" w:rsidR="00486094" w:rsidRPr="00F23A90" w:rsidRDefault="00486094" w:rsidP="00F23A90">
      <w:pPr>
        <w:rPr>
          <w:lang w:val="en-US"/>
        </w:rPr>
      </w:pPr>
    </w:p>
    <w:p w14:paraId="5B939763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public class </w:t>
      </w:r>
      <w:proofErr w:type="spellStart"/>
      <w:r w:rsidRPr="00F23A90">
        <w:rPr>
          <w:lang w:val="en-US"/>
        </w:rPr>
        <w:t>HealthBar</w:t>
      </w:r>
      <w:proofErr w:type="spellEnd"/>
      <w:r w:rsidRPr="00F23A90">
        <w:rPr>
          <w:lang w:val="en-US"/>
        </w:rPr>
        <w:t xml:space="preserve"> extends Actor</w:t>
      </w:r>
    </w:p>
    <w:p w14:paraId="4823851C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>{</w:t>
      </w:r>
    </w:p>
    <w:p w14:paraId="15B65C57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/**</w:t>
      </w:r>
    </w:p>
    <w:p w14:paraId="10012EEE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* Act - do whatever the </w:t>
      </w:r>
      <w:proofErr w:type="spellStart"/>
      <w:r w:rsidRPr="00F23A90">
        <w:rPr>
          <w:lang w:val="en-US"/>
        </w:rPr>
        <w:t>HealthBar</w:t>
      </w:r>
      <w:proofErr w:type="spellEnd"/>
      <w:r w:rsidRPr="00F23A90">
        <w:rPr>
          <w:lang w:val="en-US"/>
        </w:rPr>
        <w:t xml:space="preserve"> wants to do. This method is called whenever</w:t>
      </w:r>
    </w:p>
    <w:p w14:paraId="18721237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* the 'Act' or 'Run' button gets pressed in the environment.</w:t>
      </w:r>
    </w:p>
    <w:p w14:paraId="6B3192D5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*/</w:t>
      </w:r>
    </w:p>
    <w:p w14:paraId="67DAE0D3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</w:t>
      </w:r>
    </w:p>
    <w:p w14:paraId="52EFEAC6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private int health;</w:t>
      </w:r>
    </w:p>
    <w:p w14:paraId="590E8BE3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private Player </w:t>
      </w:r>
      <w:proofErr w:type="spellStart"/>
      <w:r w:rsidRPr="00F23A90">
        <w:rPr>
          <w:lang w:val="en-US"/>
        </w:rPr>
        <w:t>player</w:t>
      </w:r>
      <w:proofErr w:type="spellEnd"/>
      <w:r w:rsidRPr="00F23A90">
        <w:rPr>
          <w:lang w:val="en-US"/>
        </w:rPr>
        <w:t>;</w:t>
      </w:r>
    </w:p>
    <w:p w14:paraId="1E197B21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</w:t>
      </w:r>
    </w:p>
    <w:p w14:paraId="52955789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public </w:t>
      </w:r>
      <w:proofErr w:type="spellStart"/>
      <w:r w:rsidRPr="00F23A90">
        <w:rPr>
          <w:lang w:val="en-US"/>
        </w:rPr>
        <w:t>HealthBar</w:t>
      </w:r>
      <w:proofErr w:type="spellEnd"/>
      <w:r w:rsidRPr="00F23A90">
        <w:rPr>
          <w:lang w:val="en-US"/>
        </w:rPr>
        <w:t>(Player player){</w:t>
      </w:r>
    </w:p>
    <w:p w14:paraId="464C059A" w14:textId="77777777" w:rsidR="00486094" w:rsidRPr="00F23A90" w:rsidRDefault="00486094" w:rsidP="00F23A90">
      <w:pPr>
        <w:rPr>
          <w:u w:val="single"/>
          <w:lang w:val="en-US"/>
        </w:rPr>
      </w:pPr>
      <w:r w:rsidRPr="00F23A90">
        <w:rPr>
          <w:lang w:val="en-US"/>
        </w:rPr>
        <w:t xml:space="preserve">        </w:t>
      </w:r>
      <w:proofErr w:type="spellStart"/>
      <w:r w:rsidRPr="00F23A90">
        <w:rPr>
          <w:lang w:val="en-US"/>
        </w:rPr>
        <w:t>this.player</w:t>
      </w:r>
      <w:proofErr w:type="spellEnd"/>
      <w:r w:rsidRPr="00F23A90">
        <w:rPr>
          <w:lang w:val="en-US"/>
        </w:rPr>
        <w:t xml:space="preserve"> = player;</w:t>
      </w:r>
    </w:p>
    <w:p w14:paraId="6D7FAED2" w14:textId="77777777" w:rsidR="00486094" w:rsidRPr="00F23A90" w:rsidRDefault="00486094" w:rsidP="00F23A90">
      <w:pPr>
        <w:rPr>
          <w:u w:val="single"/>
        </w:rPr>
      </w:pPr>
      <w:r w:rsidRPr="00F23A90">
        <w:rPr>
          <w:lang w:val="en-US"/>
        </w:rPr>
        <w:t xml:space="preserve">        </w:t>
      </w:r>
      <w:r>
        <w:t>/**</w:t>
      </w:r>
    </w:p>
    <w:p w14:paraId="5662B23D" w14:textId="77777777" w:rsidR="00486094" w:rsidRDefault="00486094" w:rsidP="00F23A90">
      <w:r>
        <w:t xml:space="preserve">         * Criamos uma imagem </w:t>
      </w:r>
      <w:proofErr w:type="spellStart"/>
      <w:r>
        <w:t>ataves</w:t>
      </w:r>
      <w:proofErr w:type="spellEnd"/>
      <w:r>
        <w:t xml:space="preserve"> do </w:t>
      </w:r>
      <w:proofErr w:type="spellStart"/>
      <w:r>
        <w:t>getImage</w:t>
      </w:r>
      <w:proofErr w:type="spellEnd"/>
      <w:r>
        <w:t>()</w:t>
      </w:r>
    </w:p>
    <w:p w14:paraId="235CA30E" w14:textId="77777777" w:rsidR="00486094" w:rsidRDefault="00486094" w:rsidP="00F23A90">
      <w:r>
        <w:t xml:space="preserve">         * </w:t>
      </w:r>
      <w:r w:rsidRPr="00F23A90">
        <w:rPr>
          <w:u w:val="single"/>
        </w:rPr>
        <w:t>para</w:t>
      </w:r>
      <w:r>
        <w:t xml:space="preserve"> fazer uma barra de vida</w:t>
      </w:r>
    </w:p>
    <w:p w14:paraId="33E82235" w14:textId="77777777" w:rsidR="00486094" w:rsidRPr="00F23A90" w:rsidRDefault="00486094" w:rsidP="00F23A90">
      <w:pPr>
        <w:rPr>
          <w:u w:val="single"/>
          <w:lang w:val="en-US"/>
        </w:rPr>
      </w:pPr>
      <w:r>
        <w:t xml:space="preserve">         </w:t>
      </w:r>
      <w:r w:rsidRPr="00F23A90">
        <w:rPr>
          <w:lang w:val="en-US"/>
        </w:rPr>
        <w:t>*/</w:t>
      </w:r>
    </w:p>
    <w:p w14:paraId="6B752816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</w:t>
      </w:r>
      <w:proofErr w:type="spellStart"/>
      <w:r w:rsidRPr="00F23A90">
        <w:rPr>
          <w:lang w:val="en-US"/>
        </w:rPr>
        <w:t>setImage</w:t>
      </w:r>
      <w:proofErr w:type="spellEnd"/>
      <w:r w:rsidRPr="00F23A90">
        <w:rPr>
          <w:lang w:val="en-US"/>
        </w:rPr>
        <w:t xml:space="preserve">(new </w:t>
      </w:r>
      <w:proofErr w:type="spellStart"/>
      <w:r w:rsidRPr="00F23A90">
        <w:rPr>
          <w:lang w:val="en-US"/>
        </w:rPr>
        <w:t>GreenfootImage</w:t>
      </w:r>
      <w:proofErr w:type="spellEnd"/>
      <w:r w:rsidRPr="00F23A90">
        <w:rPr>
          <w:lang w:val="en-US"/>
        </w:rPr>
        <w:t>(52, 12));</w:t>
      </w:r>
    </w:p>
    <w:p w14:paraId="088FD639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</w:t>
      </w:r>
      <w:proofErr w:type="spellStart"/>
      <w:r w:rsidRPr="00F23A90">
        <w:rPr>
          <w:lang w:val="en-US"/>
        </w:rPr>
        <w:t>getImage</w:t>
      </w:r>
      <w:proofErr w:type="spellEnd"/>
      <w:r w:rsidRPr="00F23A90">
        <w:rPr>
          <w:lang w:val="en-US"/>
        </w:rPr>
        <w:t>().</w:t>
      </w:r>
      <w:proofErr w:type="spellStart"/>
      <w:r w:rsidRPr="00F23A90">
        <w:rPr>
          <w:lang w:val="en-US"/>
        </w:rPr>
        <w:t>drawRect</w:t>
      </w:r>
      <w:proofErr w:type="spellEnd"/>
      <w:r w:rsidRPr="00F23A90">
        <w:rPr>
          <w:lang w:val="en-US"/>
        </w:rPr>
        <w:t>(0,0,51,11);</w:t>
      </w:r>
    </w:p>
    <w:p w14:paraId="1119F07F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</w:t>
      </w:r>
      <w:proofErr w:type="spellStart"/>
      <w:r w:rsidRPr="00F23A90">
        <w:rPr>
          <w:lang w:val="en-US"/>
        </w:rPr>
        <w:t>getImage</w:t>
      </w:r>
      <w:proofErr w:type="spellEnd"/>
      <w:r w:rsidRPr="00F23A90">
        <w:rPr>
          <w:lang w:val="en-US"/>
        </w:rPr>
        <w:t>().</w:t>
      </w:r>
      <w:proofErr w:type="spellStart"/>
      <w:r w:rsidRPr="00F23A90">
        <w:rPr>
          <w:lang w:val="en-US"/>
        </w:rPr>
        <w:t>setColor</w:t>
      </w:r>
      <w:proofErr w:type="spellEnd"/>
      <w:r w:rsidRPr="00F23A90">
        <w:rPr>
          <w:lang w:val="en-US"/>
        </w:rPr>
        <w:t>(</w:t>
      </w:r>
      <w:proofErr w:type="spellStart"/>
      <w:r w:rsidRPr="00F23A90">
        <w:rPr>
          <w:lang w:val="en-US"/>
        </w:rPr>
        <w:t>Color.RED</w:t>
      </w:r>
      <w:proofErr w:type="spellEnd"/>
      <w:r w:rsidRPr="00F23A90">
        <w:rPr>
          <w:lang w:val="en-US"/>
        </w:rPr>
        <w:t>);</w:t>
      </w:r>
    </w:p>
    <w:p w14:paraId="2B2BFCEC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</w:t>
      </w:r>
      <w:proofErr w:type="spellStart"/>
      <w:r w:rsidRPr="00F23A90">
        <w:rPr>
          <w:lang w:val="en-US"/>
        </w:rPr>
        <w:t>getImage</w:t>
      </w:r>
      <w:proofErr w:type="spellEnd"/>
      <w:r w:rsidRPr="00F23A90">
        <w:rPr>
          <w:lang w:val="en-US"/>
        </w:rPr>
        <w:t>().</w:t>
      </w:r>
      <w:proofErr w:type="spellStart"/>
      <w:r w:rsidRPr="00F23A90">
        <w:rPr>
          <w:lang w:val="en-US"/>
        </w:rPr>
        <w:t>fillRect</w:t>
      </w:r>
      <w:proofErr w:type="spellEnd"/>
      <w:r w:rsidRPr="00F23A90">
        <w:rPr>
          <w:lang w:val="en-US"/>
        </w:rPr>
        <w:t>(1,1,getHealth(),10);</w:t>
      </w:r>
    </w:p>
    <w:p w14:paraId="5192B9D5" w14:textId="77777777" w:rsidR="00486094" w:rsidRDefault="00486094" w:rsidP="00F23A90">
      <w:r w:rsidRPr="00F23A90">
        <w:rPr>
          <w:lang w:val="en-US"/>
        </w:rPr>
        <w:t xml:space="preserve">    </w:t>
      </w:r>
      <w:r>
        <w:t>}</w:t>
      </w:r>
    </w:p>
    <w:p w14:paraId="04F000E4" w14:textId="77777777" w:rsidR="00486094" w:rsidRDefault="00486094" w:rsidP="00F23A90">
      <w:r>
        <w:t xml:space="preserve">    </w:t>
      </w:r>
    </w:p>
    <w:p w14:paraId="065EDC82" w14:textId="77777777" w:rsidR="00486094" w:rsidRDefault="00486094" w:rsidP="00F23A90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act</w:t>
      </w:r>
      <w:proofErr w:type="spellEnd"/>
      <w:r>
        <w:t xml:space="preserve">() </w:t>
      </w:r>
    </w:p>
    <w:p w14:paraId="003E2B1E" w14:textId="77777777" w:rsidR="00486094" w:rsidRDefault="00486094" w:rsidP="00F23A90">
      <w:r>
        <w:t xml:space="preserve">    {</w:t>
      </w:r>
    </w:p>
    <w:p w14:paraId="6C08C0BD" w14:textId="77777777" w:rsidR="00486094" w:rsidRDefault="00486094" w:rsidP="00F23A90">
      <w:r>
        <w:t xml:space="preserve">        /**</w:t>
      </w:r>
    </w:p>
    <w:p w14:paraId="26D6FE43" w14:textId="77777777" w:rsidR="00486094" w:rsidRDefault="00486094" w:rsidP="00F23A90">
      <w:r>
        <w:t xml:space="preserve">         * Conforme o desenvolver do jogo o jogadores </w:t>
      </w:r>
      <w:proofErr w:type="spellStart"/>
      <w:r>
        <w:t>irao</w:t>
      </w:r>
      <w:proofErr w:type="spellEnd"/>
      <w:r>
        <w:t xml:space="preserve"> perder, ou ganhar vida</w:t>
      </w:r>
    </w:p>
    <w:p w14:paraId="20E50BE9" w14:textId="77777777" w:rsidR="00486094" w:rsidRPr="00F23A90" w:rsidRDefault="00486094" w:rsidP="00F23A90">
      <w:pPr>
        <w:rPr>
          <w:lang w:val="en-US"/>
        </w:rPr>
      </w:pPr>
      <w:r>
        <w:lastRenderedPageBreak/>
        <w:t xml:space="preserve">         </w:t>
      </w:r>
      <w:r w:rsidRPr="00F23A90">
        <w:rPr>
          <w:lang w:val="en-US"/>
        </w:rPr>
        <w:t>*/</w:t>
      </w:r>
    </w:p>
    <w:p w14:paraId="0E06ACA2" w14:textId="77777777" w:rsidR="00486094" w:rsidRPr="00F23A90" w:rsidRDefault="00486094" w:rsidP="00F23A90">
      <w:pPr>
        <w:rPr>
          <w:u w:val="single"/>
          <w:lang w:val="en-US"/>
        </w:rPr>
      </w:pPr>
      <w:r w:rsidRPr="00F23A90">
        <w:rPr>
          <w:lang w:val="en-US"/>
        </w:rPr>
        <w:t xml:space="preserve">        </w:t>
      </w:r>
      <w:proofErr w:type="spellStart"/>
      <w:r w:rsidRPr="00F23A90">
        <w:rPr>
          <w:lang w:val="en-US"/>
        </w:rPr>
        <w:t>setImage</w:t>
      </w:r>
      <w:proofErr w:type="spellEnd"/>
      <w:r w:rsidRPr="00F23A90">
        <w:rPr>
          <w:lang w:val="en-US"/>
        </w:rPr>
        <w:t xml:space="preserve">(new </w:t>
      </w:r>
      <w:proofErr w:type="spellStart"/>
      <w:r w:rsidRPr="00F23A90">
        <w:rPr>
          <w:lang w:val="en-US"/>
        </w:rPr>
        <w:t>GreenfootImage</w:t>
      </w:r>
      <w:proofErr w:type="spellEnd"/>
      <w:r w:rsidRPr="00F23A90">
        <w:rPr>
          <w:lang w:val="en-US"/>
        </w:rPr>
        <w:t>(52, 12));</w:t>
      </w:r>
    </w:p>
    <w:p w14:paraId="3119852A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</w:t>
      </w:r>
      <w:proofErr w:type="spellStart"/>
      <w:r w:rsidRPr="00F23A90">
        <w:rPr>
          <w:lang w:val="en-US"/>
        </w:rPr>
        <w:t>getImage</w:t>
      </w:r>
      <w:proofErr w:type="spellEnd"/>
      <w:r w:rsidRPr="00F23A90">
        <w:rPr>
          <w:lang w:val="en-US"/>
        </w:rPr>
        <w:t>().</w:t>
      </w:r>
      <w:proofErr w:type="spellStart"/>
      <w:r w:rsidRPr="00F23A90">
        <w:rPr>
          <w:lang w:val="en-US"/>
        </w:rPr>
        <w:t>drawRect</w:t>
      </w:r>
      <w:proofErr w:type="spellEnd"/>
      <w:r w:rsidRPr="00F23A90">
        <w:rPr>
          <w:lang w:val="en-US"/>
        </w:rPr>
        <w:t>(0,0,51,11);</w:t>
      </w:r>
    </w:p>
    <w:p w14:paraId="3B166C95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</w:t>
      </w:r>
      <w:proofErr w:type="spellStart"/>
      <w:r w:rsidRPr="00F23A90">
        <w:rPr>
          <w:lang w:val="en-US"/>
        </w:rPr>
        <w:t>getImage</w:t>
      </w:r>
      <w:proofErr w:type="spellEnd"/>
      <w:r w:rsidRPr="00F23A90">
        <w:rPr>
          <w:lang w:val="en-US"/>
        </w:rPr>
        <w:t>().</w:t>
      </w:r>
      <w:proofErr w:type="spellStart"/>
      <w:r w:rsidRPr="00F23A90">
        <w:rPr>
          <w:lang w:val="en-US"/>
        </w:rPr>
        <w:t>setColor</w:t>
      </w:r>
      <w:proofErr w:type="spellEnd"/>
      <w:r w:rsidRPr="00F23A90">
        <w:rPr>
          <w:lang w:val="en-US"/>
        </w:rPr>
        <w:t>(</w:t>
      </w:r>
      <w:proofErr w:type="spellStart"/>
      <w:r w:rsidRPr="00F23A90">
        <w:rPr>
          <w:lang w:val="en-US"/>
        </w:rPr>
        <w:t>Color.RED</w:t>
      </w:r>
      <w:proofErr w:type="spellEnd"/>
      <w:r w:rsidRPr="00F23A90">
        <w:rPr>
          <w:lang w:val="en-US"/>
        </w:rPr>
        <w:t>);</w:t>
      </w:r>
    </w:p>
    <w:p w14:paraId="66505F2D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</w:t>
      </w:r>
      <w:proofErr w:type="spellStart"/>
      <w:r w:rsidRPr="00F23A90">
        <w:rPr>
          <w:lang w:val="en-US"/>
        </w:rPr>
        <w:t>getImage</w:t>
      </w:r>
      <w:proofErr w:type="spellEnd"/>
      <w:r w:rsidRPr="00F23A90">
        <w:rPr>
          <w:lang w:val="en-US"/>
        </w:rPr>
        <w:t>().</w:t>
      </w:r>
      <w:proofErr w:type="spellStart"/>
      <w:r w:rsidRPr="00F23A90">
        <w:rPr>
          <w:lang w:val="en-US"/>
        </w:rPr>
        <w:t>fillRect</w:t>
      </w:r>
      <w:proofErr w:type="spellEnd"/>
      <w:r w:rsidRPr="00F23A90">
        <w:rPr>
          <w:lang w:val="en-US"/>
        </w:rPr>
        <w:t>(1,1,getHealth(),10);</w:t>
      </w:r>
    </w:p>
    <w:p w14:paraId="34603364" w14:textId="77777777" w:rsidR="00486094" w:rsidRDefault="00486094" w:rsidP="00F23A90">
      <w:r w:rsidRPr="00F23A90">
        <w:rPr>
          <w:lang w:val="en-US"/>
        </w:rPr>
        <w:t xml:space="preserve">        </w:t>
      </w:r>
      <w:proofErr w:type="spellStart"/>
      <w:r>
        <w:t>loseHealth</w:t>
      </w:r>
      <w:proofErr w:type="spellEnd"/>
      <w:r>
        <w:t>();</w:t>
      </w:r>
    </w:p>
    <w:p w14:paraId="69A04856" w14:textId="77777777" w:rsidR="00486094" w:rsidRDefault="00486094" w:rsidP="00F23A90">
      <w:r>
        <w:t xml:space="preserve">        </w:t>
      </w:r>
      <w:proofErr w:type="spellStart"/>
      <w:r>
        <w:t>gainHealth</w:t>
      </w:r>
      <w:proofErr w:type="spellEnd"/>
      <w:r>
        <w:t>();</w:t>
      </w:r>
    </w:p>
    <w:p w14:paraId="4503F03F" w14:textId="77777777" w:rsidR="00486094" w:rsidRDefault="00486094" w:rsidP="00F23A90">
      <w:r>
        <w:t xml:space="preserve">        </w:t>
      </w:r>
      <w:proofErr w:type="spellStart"/>
      <w:r>
        <w:t>isHealthZero</w:t>
      </w:r>
      <w:proofErr w:type="spellEnd"/>
      <w:r>
        <w:t>();</w:t>
      </w:r>
    </w:p>
    <w:p w14:paraId="43247508" w14:textId="77777777" w:rsidR="00486094" w:rsidRPr="00F23A90" w:rsidRDefault="00486094" w:rsidP="00F23A90">
      <w:pPr>
        <w:rPr>
          <w:u w:val="single"/>
        </w:rPr>
      </w:pPr>
      <w:r>
        <w:t xml:space="preserve">    }</w:t>
      </w:r>
    </w:p>
    <w:p w14:paraId="68AA8D12" w14:textId="77777777" w:rsidR="00486094" w:rsidRDefault="00486094" w:rsidP="00F23A90">
      <w:r>
        <w:t xml:space="preserve">    </w:t>
      </w:r>
    </w:p>
    <w:p w14:paraId="71F2CB38" w14:textId="77777777" w:rsidR="00486094" w:rsidRDefault="00486094" w:rsidP="00F23A90">
      <w:r>
        <w:t xml:space="preserve">    /**</w:t>
      </w:r>
    </w:p>
    <w:p w14:paraId="0A6B21D4" w14:textId="77777777" w:rsidR="00486094" w:rsidRDefault="00486094" w:rsidP="00F23A90">
      <w:r>
        <w:t xml:space="preserve">     * Método que reduz a vida dos jogadores</w:t>
      </w:r>
    </w:p>
    <w:p w14:paraId="4AFD6681" w14:textId="77777777" w:rsidR="00486094" w:rsidRPr="00F23A90" w:rsidRDefault="00486094" w:rsidP="00F23A90">
      <w:pPr>
        <w:rPr>
          <w:lang w:val="en-US"/>
        </w:rPr>
      </w:pPr>
      <w:r>
        <w:t xml:space="preserve">     </w:t>
      </w:r>
      <w:r w:rsidRPr="00F23A90">
        <w:rPr>
          <w:lang w:val="en-US"/>
        </w:rPr>
        <w:t>*/</w:t>
      </w:r>
    </w:p>
    <w:p w14:paraId="76524E4F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public void </w:t>
      </w:r>
      <w:proofErr w:type="spellStart"/>
      <w:r w:rsidRPr="00F23A90">
        <w:rPr>
          <w:lang w:val="en-US"/>
        </w:rPr>
        <w:t>loseHealth</w:t>
      </w:r>
      <w:proofErr w:type="spellEnd"/>
      <w:r w:rsidRPr="00F23A90">
        <w:rPr>
          <w:lang w:val="en-US"/>
        </w:rPr>
        <w:t>(){</w:t>
      </w:r>
    </w:p>
    <w:p w14:paraId="4E9318AC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if(health &gt; 0){</w:t>
      </w:r>
    </w:p>
    <w:p w14:paraId="7C264E94" w14:textId="77777777" w:rsidR="00486094" w:rsidRDefault="00486094" w:rsidP="00F23A90">
      <w:r w:rsidRPr="00F23A90">
        <w:rPr>
          <w:lang w:val="en-US"/>
        </w:rPr>
        <w:t xml:space="preserve">            </w:t>
      </w:r>
      <w:r>
        <w:t>/**</w:t>
      </w:r>
    </w:p>
    <w:p w14:paraId="64A18AA2" w14:textId="77777777" w:rsidR="00486094" w:rsidRDefault="00486094" w:rsidP="00F23A90">
      <w:r>
        <w:t xml:space="preserve">             * </w:t>
      </w:r>
      <w:proofErr w:type="spellStart"/>
      <w:r>
        <w:t>Atraves</w:t>
      </w:r>
      <w:proofErr w:type="spellEnd"/>
      <w:r>
        <w:t xml:space="preserve"> dos </w:t>
      </w:r>
      <w:proofErr w:type="spellStart"/>
      <w:r>
        <w:t>metodos</w:t>
      </w:r>
      <w:proofErr w:type="spellEnd"/>
      <w:r>
        <w:t xml:space="preserve"> </w:t>
      </w:r>
      <w:proofErr w:type="spellStart"/>
      <w:r>
        <w:t>getIntersectingAlien</w:t>
      </w:r>
      <w:proofErr w:type="spellEnd"/>
      <w:r>
        <w:t xml:space="preserve"> e</w:t>
      </w:r>
    </w:p>
    <w:p w14:paraId="24506742" w14:textId="77777777" w:rsidR="00486094" w:rsidRDefault="00486094" w:rsidP="00F23A90">
      <w:r>
        <w:t xml:space="preserve">             * </w:t>
      </w:r>
      <w:proofErr w:type="spellStart"/>
      <w:r>
        <w:t>getIntersectingMeteor</w:t>
      </w:r>
      <w:proofErr w:type="spellEnd"/>
      <w:r>
        <w:t xml:space="preserve"> da classe </w:t>
      </w:r>
      <w:proofErr w:type="spellStart"/>
      <w:r>
        <w:t>player</w:t>
      </w:r>
      <w:proofErr w:type="spellEnd"/>
    </w:p>
    <w:p w14:paraId="3B9612DD" w14:textId="77777777" w:rsidR="00486094" w:rsidRDefault="00486094" w:rsidP="00F23A90">
      <w:r>
        <w:t xml:space="preserve">             * podemos verificar se os </w:t>
      </w:r>
      <w:proofErr w:type="spellStart"/>
      <w:r>
        <w:t>players</w:t>
      </w:r>
      <w:proofErr w:type="spellEnd"/>
      <w:r>
        <w:t xml:space="preserve"> </w:t>
      </w:r>
    </w:p>
    <w:p w14:paraId="075E717E" w14:textId="77777777" w:rsidR="00486094" w:rsidRDefault="00486094" w:rsidP="00F23A90">
      <w:r>
        <w:t xml:space="preserve">             * foram atingidos por meteoritos, ou atacados </w:t>
      </w:r>
    </w:p>
    <w:p w14:paraId="4D34B402" w14:textId="77777777" w:rsidR="00486094" w:rsidRPr="00F23A90" w:rsidRDefault="00486094" w:rsidP="00F23A90">
      <w:pPr>
        <w:rPr>
          <w:lang w:val="en-US"/>
        </w:rPr>
      </w:pPr>
      <w:r>
        <w:t xml:space="preserve">             </w:t>
      </w:r>
      <w:r w:rsidRPr="00F23A90">
        <w:rPr>
          <w:lang w:val="en-US"/>
        </w:rPr>
        <w:t>* por aliens</w:t>
      </w:r>
    </w:p>
    <w:p w14:paraId="79EA8445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*/</w:t>
      </w:r>
    </w:p>
    <w:p w14:paraId="34E13936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if(</w:t>
      </w:r>
      <w:proofErr w:type="spellStart"/>
      <w:r w:rsidRPr="00F23A90">
        <w:rPr>
          <w:lang w:val="en-US"/>
        </w:rPr>
        <w:t>player.getIntersectingAlien</w:t>
      </w:r>
      <w:proofErr w:type="spellEnd"/>
      <w:r w:rsidRPr="00F23A90">
        <w:rPr>
          <w:lang w:val="en-US"/>
        </w:rPr>
        <w:t>()){</w:t>
      </w:r>
    </w:p>
    <w:p w14:paraId="3F5CA70E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health--;</w:t>
      </w:r>
    </w:p>
    <w:p w14:paraId="6081A724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}</w:t>
      </w:r>
    </w:p>
    <w:p w14:paraId="68F5EEDC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</w:t>
      </w:r>
    </w:p>
    <w:p w14:paraId="3DD96582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if(</w:t>
      </w:r>
      <w:proofErr w:type="spellStart"/>
      <w:r w:rsidRPr="00F23A90">
        <w:rPr>
          <w:lang w:val="en-US"/>
        </w:rPr>
        <w:t>player.getIntersectingMeteor</w:t>
      </w:r>
      <w:proofErr w:type="spellEnd"/>
      <w:r w:rsidRPr="00F23A90">
        <w:rPr>
          <w:lang w:val="en-US"/>
        </w:rPr>
        <w:t>()){</w:t>
      </w:r>
    </w:p>
    <w:p w14:paraId="5818022B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health = health - 25;</w:t>
      </w:r>
    </w:p>
    <w:p w14:paraId="2C181293" w14:textId="77777777" w:rsidR="00486094" w:rsidRDefault="00486094" w:rsidP="00F23A90">
      <w:r w:rsidRPr="00F23A90">
        <w:rPr>
          <w:lang w:val="en-US"/>
        </w:rPr>
        <w:t xml:space="preserve">            </w:t>
      </w:r>
      <w:r>
        <w:t>}</w:t>
      </w:r>
    </w:p>
    <w:p w14:paraId="328D5AE8" w14:textId="77777777" w:rsidR="00486094" w:rsidRDefault="00486094" w:rsidP="00F23A90">
      <w:r>
        <w:t xml:space="preserve">        };</w:t>
      </w:r>
    </w:p>
    <w:p w14:paraId="73E55763" w14:textId="77777777" w:rsidR="00486094" w:rsidRDefault="00486094" w:rsidP="00F23A90">
      <w:r>
        <w:t xml:space="preserve">    }</w:t>
      </w:r>
    </w:p>
    <w:p w14:paraId="40565A64" w14:textId="77777777" w:rsidR="00486094" w:rsidRDefault="00486094" w:rsidP="00F23A90">
      <w:r>
        <w:t xml:space="preserve">    </w:t>
      </w:r>
    </w:p>
    <w:p w14:paraId="4BD677AF" w14:textId="77777777" w:rsidR="00486094" w:rsidRDefault="00486094" w:rsidP="00F23A90">
      <w:r>
        <w:lastRenderedPageBreak/>
        <w:t xml:space="preserve">    /** </w:t>
      </w:r>
    </w:p>
    <w:p w14:paraId="7DBA47BE" w14:textId="77777777" w:rsidR="00486094" w:rsidRDefault="00486094" w:rsidP="00F23A90">
      <w:r>
        <w:t xml:space="preserve">     * Este </w:t>
      </w:r>
      <w:proofErr w:type="spellStart"/>
      <w:r>
        <w:t>metodo</w:t>
      </w:r>
      <w:proofErr w:type="spellEnd"/>
      <w:r>
        <w:t xml:space="preserve"> verifica se a vida do jogador esta a zero, </w:t>
      </w:r>
    </w:p>
    <w:p w14:paraId="6E5F35B0" w14:textId="77777777" w:rsidR="00486094" w:rsidRDefault="00486094" w:rsidP="00F23A90">
      <w:r>
        <w:t xml:space="preserve">     * e caso esteja é passo o argumento a </w:t>
      </w:r>
      <w:proofErr w:type="spellStart"/>
      <w:r>
        <w:t>true</w:t>
      </w:r>
      <w:proofErr w:type="spellEnd"/>
      <w:r>
        <w:t xml:space="preserve"> para a classe 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atraves</w:t>
      </w:r>
      <w:proofErr w:type="spellEnd"/>
      <w:r>
        <w:t xml:space="preserve"> do </w:t>
      </w:r>
      <w:proofErr w:type="spellStart"/>
      <w:r>
        <w:t>metodo</w:t>
      </w:r>
      <w:proofErr w:type="spellEnd"/>
    </w:p>
    <w:p w14:paraId="559B8FE8" w14:textId="77777777" w:rsidR="00486094" w:rsidRPr="00F23A90" w:rsidRDefault="00486094" w:rsidP="00F23A90">
      <w:pPr>
        <w:rPr>
          <w:lang w:val="en-US"/>
        </w:rPr>
      </w:pPr>
      <w:r>
        <w:t xml:space="preserve">     </w:t>
      </w:r>
      <w:r w:rsidRPr="00F23A90">
        <w:rPr>
          <w:lang w:val="en-US"/>
        </w:rPr>
        <w:t xml:space="preserve">* </w:t>
      </w:r>
      <w:proofErr w:type="spellStart"/>
      <w:r w:rsidRPr="00F23A90">
        <w:rPr>
          <w:lang w:val="en-US"/>
        </w:rPr>
        <w:t>isPlayerDead</w:t>
      </w:r>
      <w:proofErr w:type="spellEnd"/>
    </w:p>
    <w:p w14:paraId="4BEC9192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*/</w:t>
      </w:r>
    </w:p>
    <w:p w14:paraId="4D996328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public void </w:t>
      </w:r>
      <w:proofErr w:type="spellStart"/>
      <w:r w:rsidRPr="00F23A90">
        <w:rPr>
          <w:lang w:val="en-US"/>
        </w:rPr>
        <w:t>isHealthZero</w:t>
      </w:r>
      <w:proofErr w:type="spellEnd"/>
      <w:r w:rsidRPr="00F23A90">
        <w:rPr>
          <w:lang w:val="en-US"/>
        </w:rPr>
        <w:t>(){</w:t>
      </w:r>
    </w:p>
    <w:p w14:paraId="107DDC90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if(health == 0){</w:t>
      </w:r>
    </w:p>
    <w:p w14:paraId="47832A6C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</w:t>
      </w:r>
      <w:proofErr w:type="spellStart"/>
      <w:r w:rsidRPr="00F23A90">
        <w:rPr>
          <w:lang w:val="en-US"/>
        </w:rPr>
        <w:t>player.isPlayerDead</w:t>
      </w:r>
      <w:proofErr w:type="spellEnd"/>
      <w:r w:rsidRPr="00F23A90">
        <w:rPr>
          <w:lang w:val="en-US"/>
        </w:rPr>
        <w:t>(true);</w:t>
      </w:r>
    </w:p>
    <w:p w14:paraId="0DFF4E39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}else{</w:t>
      </w:r>
    </w:p>
    <w:p w14:paraId="1668A425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</w:t>
      </w:r>
      <w:proofErr w:type="spellStart"/>
      <w:r w:rsidRPr="00F23A90">
        <w:rPr>
          <w:lang w:val="en-US"/>
        </w:rPr>
        <w:t>player.isPlayerDead</w:t>
      </w:r>
      <w:proofErr w:type="spellEnd"/>
      <w:r w:rsidRPr="00F23A90">
        <w:rPr>
          <w:lang w:val="en-US"/>
        </w:rPr>
        <w:t>(false);</w:t>
      </w:r>
    </w:p>
    <w:p w14:paraId="476DE533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}</w:t>
      </w:r>
    </w:p>
    <w:p w14:paraId="5DFEB37C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}</w:t>
      </w:r>
    </w:p>
    <w:p w14:paraId="0F3893B6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</w:t>
      </w:r>
    </w:p>
    <w:p w14:paraId="088763AB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/**</w:t>
      </w:r>
    </w:p>
    <w:p w14:paraId="4D075396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* Getter health</w:t>
      </w:r>
    </w:p>
    <w:p w14:paraId="2D1E91BC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*/</w:t>
      </w:r>
    </w:p>
    <w:p w14:paraId="08C9B6E3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public int </w:t>
      </w:r>
      <w:proofErr w:type="spellStart"/>
      <w:r w:rsidRPr="00F23A90">
        <w:rPr>
          <w:lang w:val="en-US"/>
        </w:rPr>
        <w:t>getHealth</w:t>
      </w:r>
      <w:proofErr w:type="spellEnd"/>
      <w:r w:rsidRPr="00F23A90">
        <w:rPr>
          <w:lang w:val="en-US"/>
        </w:rPr>
        <w:t>(){</w:t>
      </w:r>
    </w:p>
    <w:p w14:paraId="3D79D0EC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return health;</w:t>
      </w:r>
    </w:p>
    <w:p w14:paraId="0550B8E4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}</w:t>
      </w:r>
    </w:p>
    <w:p w14:paraId="04D1BD6D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</w:t>
      </w:r>
    </w:p>
    <w:p w14:paraId="7D5CB3B8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/**</w:t>
      </w:r>
    </w:p>
    <w:p w14:paraId="686791BA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* Setter Health</w:t>
      </w:r>
    </w:p>
    <w:p w14:paraId="684E7E62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*/</w:t>
      </w:r>
    </w:p>
    <w:p w14:paraId="2653726F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public void </w:t>
      </w:r>
      <w:proofErr w:type="spellStart"/>
      <w:r w:rsidRPr="00F23A90">
        <w:rPr>
          <w:lang w:val="en-US"/>
        </w:rPr>
        <w:t>setHealth</w:t>
      </w:r>
      <w:proofErr w:type="spellEnd"/>
      <w:r w:rsidRPr="00F23A90">
        <w:rPr>
          <w:lang w:val="en-US"/>
        </w:rPr>
        <w:t>(int health){</w:t>
      </w:r>
    </w:p>
    <w:p w14:paraId="6A59D753" w14:textId="77777777" w:rsidR="00486094" w:rsidRDefault="00486094" w:rsidP="00F23A90">
      <w:r w:rsidRPr="00F23A90">
        <w:rPr>
          <w:lang w:val="en-US"/>
        </w:rPr>
        <w:t xml:space="preserve">        </w:t>
      </w:r>
      <w:proofErr w:type="spellStart"/>
      <w:r>
        <w:t>this.health</w:t>
      </w:r>
      <w:proofErr w:type="spellEnd"/>
      <w:r>
        <w:t xml:space="preserve"> = </w:t>
      </w:r>
      <w:proofErr w:type="spellStart"/>
      <w:r>
        <w:t>health</w:t>
      </w:r>
      <w:proofErr w:type="spellEnd"/>
      <w:r>
        <w:t>;</w:t>
      </w:r>
    </w:p>
    <w:p w14:paraId="13A6848A" w14:textId="77777777" w:rsidR="00486094" w:rsidRDefault="00486094" w:rsidP="00F23A90">
      <w:r>
        <w:t xml:space="preserve">    }</w:t>
      </w:r>
    </w:p>
    <w:p w14:paraId="76375F7F" w14:textId="77777777" w:rsidR="00486094" w:rsidRDefault="00486094" w:rsidP="00F23A90">
      <w:r>
        <w:t xml:space="preserve">    </w:t>
      </w:r>
    </w:p>
    <w:p w14:paraId="45578246" w14:textId="77777777" w:rsidR="00486094" w:rsidRDefault="00486094" w:rsidP="00F23A90">
      <w:r>
        <w:t xml:space="preserve">    /**</w:t>
      </w:r>
    </w:p>
    <w:p w14:paraId="492D8A13" w14:textId="77777777" w:rsidR="00486094" w:rsidRDefault="00486094" w:rsidP="00F23A90">
      <w:r>
        <w:t xml:space="preserve">     * Este </w:t>
      </w:r>
      <w:proofErr w:type="spellStart"/>
      <w:r>
        <w:t>metodo</w:t>
      </w:r>
      <w:proofErr w:type="spellEnd"/>
      <w:r>
        <w:t xml:space="preserve"> serve para saber quando os </w:t>
      </w:r>
      <w:proofErr w:type="spellStart"/>
      <w:r>
        <w:t>players</w:t>
      </w:r>
      <w:proofErr w:type="spellEnd"/>
    </w:p>
    <w:p w14:paraId="7316E227" w14:textId="77777777" w:rsidR="00486094" w:rsidRDefault="00486094" w:rsidP="00F23A90">
      <w:r>
        <w:t xml:space="preserve">     * apanharam a recarga de vida para poder</w:t>
      </w:r>
    </w:p>
    <w:p w14:paraId="4FEED78C" w14:textId="77777777" w:rsidR="00486094" w:rsidRDefault="00486094" w:rsidP="00F23A90">
      <w:r>
        <w:t xml:space="preserve">     * ser incrementada a vida</w:t>
      </w:r>
    </w:p>
    <w:p w14:paraId="18CFE68F" w14:textId="77777777" w:rsidR="00486094" w:rsidRDefault="00486094" w:rsidP="00F23A90">
      <w:r>
        <w:t xml:space="preserve">     */</w:t>
      </w:r>
    </w:p>
    <w:p w14:paraId="7ACCC779" w14:textId="77777777" w:rsidR="00486094" w:rsidRDefault="00486094" w:rsidP="00F23A90">
      <w:r>
        <w:lastRenderedPageBreak/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gainHealth</w:t>
      </w:r>
      <w:proofErr w:type="spellEnd"/>
      <w:r>
        <w:t>(){</w:t>
      </w:r>
    </w:p>
    <w:p w14:paraId="1D0D70C2" w14:textId="77777777" w:rsidR="00486094" w:rsidRPr="00F23A90" w:rsidRDefault="00486094" w:rsidP="00F23A90">
      <w:pPr>
        <w:rPr>
          <w:lang w:val="en-US"/>
        </w:rPr>
      </w:pPr>
      <w:r>
        <w:t xml:space="preserve">       </w:t>
      </w:r>
      <w:r w:rsidRPr="00F23A90">
        <w:rPr>
          <w:lang w:val="en-US"/>
        </w:rPr>
        <w:t>if(</w:t>
      </w:r>
      <w:proofErr w:type="spellStart"/>
      <w:r w:rsidRPr="00F23A90">
        <w:rPr>
          <w:lang w:val="en-US"/>
        </w:rPr>
        <w:t>player.getIntersectingHealthSuply</w:t>
      </w:r>
      <w:proofErr w:type="spellEnd"/>
      <w:r w:rsidRPr="00F23A90">
        <w:rPr>
          <w:lang w:val="en-US"/>
        </w:rPr>
        <w:t>()){</w:t>
      </w:r>
    </w:p>
    <w:p w14:paraId="27AB896F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health = health + 25;</w:t>
      </w:r>
    </w:p>
    <w:p w14:paraId="7AC441AF" w14:textId="77777777" w:rsidR="00486094" w:rsidRPr="00486094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</w:t>
      </w:r>
      <w:r w:rsidRPr="00486094">
        <w:rPr>
          <w:lang w:val="en-US"/>
        </w:rPr>
        <w:t>};</w:t>
      </w:r>
    </w:p>
    <w:p w14:paraId="5618D906" w14:textId="77777777" w:rsidR="00486094" w:rsidRPr="00486094" w:rsidRDefault="00486094" w:rsidP="00F23A90">
      <w:pPr>
        <w:rPr>
          <w:lang w:val="en-US"/>
        </w:rPr>
      </w:pPr>
      <w:r w:rsidRPr="00486094">
        <w:rPr>
          <w:lang w:val="en-US"/>
        </w:rPr>
        <w:t xml:space="preserve">    }</w:t>
      </w:r>
    </w:p>
    <w:p w14:paraId="124A9E2A" w14:textId="77777777" w:rsidR="00486094" w:rsidRPr="00486094" w:rsidRDefault="00486094" w:rsidP="00F23A90">
      <w:pPr>
        <w:rPr>
          <w:lang w:val="en-US"/>
        </w:rPr>
      </w:pPr>
      <w:r w:rsidRPr="00486094">
        <w:rPr>
          <w:lang w:val="en-US"/>
        </w:rPr>
        <w:t>}</w:t>
      </w:r>
    </w:p>
    <w:p w14:paraId="53A262B6" w14:textId="77777777" w:rsidR="00486094" w:rsidRPr="00486094" w:rsidRDefault="00486094" w:rsidP="00F23A90">
      <w:pPr>
        <w:rPr>
          <w:lang w:val="en-US"/>
        </w:rPr>
      </w:pPr>
    </w:p>
    <w:p w14:paraId="17B1B577" w14:textId="77777777" w:rsidR="00486094" w:rsidRPr="00486094" w:rsidRDefault="00486094" w:rsidP="00F23A90">
      <w:pPr>
        <w:pStyle w:val="Ttulo1"/>
        <w:rPr>
          <w:b/>
          <w:bCs/>
          <w:lang w:val="en-US"/>
        </w:rPr>
      </w:pPr>
      <w:proofErr w:type="spellStart"/>
      <w:r w:rsidRPr="00486094">
        <w:rPr>
          <w:lang w:val="en-US"/>
        </w:rPr>
        <w:t>Classe</w:t>
      </w:r>
      <w:proofErr w:type="spellEnd"/>
      <w:r w:rsidRPr="00486094">
        <w:rPr>
          <w:lang w:val="en-US"/>
        </w:rPr>
        <w:t xml:space="preserve"> </w:t>
      </w:r>
      <w:r w:rsidRPr="00486094">
        <w:rPr>
          <w:b/>
          <w:bCs/>
          <w:lang w:val="en-US"/>
        </w:rPr>
        <w:t>Player</w:t>
      </w:r>
    </w:p>
    <w:p w14:paraId="178B4570" w14:textId="77777777" w:rsidR="00486094" w:rsidRPr="00486094" w:rsidRDefault="00486094" w:rsidP="00F23A90">
      <w:pPr>
        <w:rPr>
          <w:lang w:val="en-US"/>
        </w:rPr>
      </w:pPr>
    </w:p>
    <w:p w14:paraId="54F39DCC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import </w:t>
      </w:r>
      <w:proofErr w:type="spellStart"/>
      <w:r w:rsidRPr="00F23A90">
        <w:rPr>
          <w:lang w:val="en-US"/>
        </w:rPr>
        <w:t>greenfoot</w:t>
      </w:r>
      <w:proofErr w:type="spellEnd"/>
      <w:r w:rsidRPr="00F23A90">
        <w:rPr>
          <w:lang w:val="en-US"/>
        </w:rPr>
        <w:t xml:space="preserve">.*;  // (World, Actor, </w:t>
      </w:r>
      <w:proofErr w:type="spellStart"/>
      <w:r w:rsidRPr="00F23A90">
        <w:rPr>
          <w:lang w:val="en-US"/>
        </w:rPr>
        <w:t>GreenfootImage</w:t>
      </w:r>
      <w:proofErr w:type="spellEnd"/>
      <w:r w:rsidRPr="00F23A90">
        <w:rPr>
          <w:lang w:val="en-US"/>
        </w:rPr>
        <w:t xml:space="preserve">, </w:t>
      </w:r>
      <w:proofErr w:type="spellStart"/>
      <w:r w:rsidRPr="00F23A90">
        <w:rPr>
          <w:lang w:val="en-US"/>
        </w:rPr>
        <w:t>Greenfoot</w:t>
      </w:r>
      <w:proofErr w:type="spellEnd"/>
      <w:r w:rsidRPr="00F23A90">
        <w:rPr>
          <w:lang w:val="en-US"/>
        </w:rPr>
        <w:t xml:space="preserve"> and </w:t>
      </w:r>
      <w:proofErr w:type="spellStart"/>
      <w:r w:rsidRPr="00F23A90">
        <w:rPr>
          <w:lang w:val="en-US"/>
        </w:rPr>
        <w:t>MouseInfo</w:t>
      </w:r>
      <w:proofErr w:type="spellEnd"/>
      <w:r w:rsidRPr="00F23A90">
        <w:rPr>
          <w:lang w:val="en-US"/>
        </w:rPr>
        <w:t>)</w:t>
      </w:r>
    </w:p>
    <w:p w14:paraId="20F97939" w14:textId="77777777" w:rsidR="00486094" w:rsidRPr="00F23A90" w:rsidRDefault="00486094" w:rsidP="00F23A90">
      <w:pPr>
        <w:rPr>
          <w:lang w:val="en-US"/>
        </w:rPr>
      </w:pPr>
    </w:p>
    <w:p w14:paraId="1DAC3894" w14:textId="77777777" w:rsidR="00486094" w:rsidRPr="00F23A90" w:rsidRDefault="00486094" w:rsidP="00F23A90">
      <w:pPr>
        <w:rPr>
          <w:u w:val="single"/>
          <w:lang w:val="en-US"/>
        </w:rPr>
      </w:pPr>
      <w:r w:rsidRPr="00F23A90">
        <w:rPr>
          <w:lang w:val="en-US"/>
        </w:rPr>
        <w:t>public class Player extends Actor {</w:t>
      </w:r>
    </w:p>
    <w:p w14:paraId="73035A6F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private </w:t>
      </w:r>
      <w:proofErr w:type="spellStart"/>
      <w:r w:rsidRPr="00F23A90">
        <w:rPr>
          <w:lang w:val="en-US"/>
        </w:rPr>
        <w:t>GreenfootImage</w:t>
      </w:r>
      <w:proofErr w:type="spellEnd"/>
      <w:r w:rsidRPr="00F23A90">
        <w:rPr>
          <w:lang w:val="en-US"/>
        </w:rPr>
        <w:t xml:space="preserve"> </w:t>
      </w:r>
      <w:proofErr w:type="spellStart"/>
      <w:r w:rsidRPr="00F23A90">
        <w:rPr>
          <w:lang w:val="en-US"/>
        </w:rPr>
        <w:t>playerBack</w:t>
      </w:r>
      <w:proofErr w:type="spellEnd"/>
      <w:r w:rsidRPr="00F23A90">
        <w:rPr>
          <w:lang w:val="en-US"/>
        </w:rPr>
        <w:t xml:space="preserve">, </w:t>
      </w:r>
      <w:proofErr w:type="spellStart"/>
      <w:r w:rsidRPr="00F23A90">
        <w:rPr>
          <w:lang w:val="en-US"/>
        </w:rPr>
        <w:t>playerFront</w:t>
      </w:r>
      <w:proofErr w:type="spellEnd"/>
      <w:r w:rsidRPr="00F23A90">
        <w:rPr>
          <w:lang w:val="en-US"/>
        </w:rPr>
        <w:t xml:space="preserve">, </w:t>
      </w:r>
      <w:proofErr w:type="spellStart"/>
      <w:r w:rsidRPr="00F23A90">
        <w:rPr>
          <w:lang w:val="en-US"/>
        </w:rPr>
        <w:t>playerDownLeft</w:t>
      </w:r>
      <w:proofErr w:type="spellEnd"/>
      <w:r w:rsidRPr="00F23A90">
        <w:rPr>
          <w:lang w:val="en-US"/>
        </w:rPr>
        <w:t xml:space="preserve">, </w:t>
      </w:r>
      <w:proofErr w:type="spellStart"/>
      <w:r w:rsidRPr="00F23A90">
        <w:rPr>
          <w:lang w:val="en-US"/>
        </w:rPr>
        <w:t>playerDownRight</w:t>
      </w:r>
      <w:proofErr w:type="spellEnd"/>
      <w:r w:rsidRPr="00F23A90">
        <w:rPr>
          <w:lang w:val="en-US"/>
        </w:rPr>
        <w:t xml:space="preserve">, </w:t>
      </w:r>
      <w:proofErr w:type="spellStart"/>
      <w:r w:rsidRPr="00F23A90">
        <w:rPr>
          <w:lang w:val="en-US"/>
        </w:rPr>
        <w:t>playerLeft</w:t>
      </w:r>
      <w:proofErr w:type="spellEnd"/>
      <w:r w:rsidRPr="00F23A90">
        <w:rPr>
          <w:lang w:val="en-US"/>
        </w:rPr>
        <w:t xml:space="preserve">, </w:t>
      </w:r>
      <w:proofErr w:type="spellStart"/>
      <w:r w:rsidRPr="00F23A90">
        <w:rPr>
          <w:lang w:val="en-US"/>
        </w:rPr>
        <w:t>playerRight</w:t>
      </w:r>
      <w:proofErr w:type="spellEnd"/>
      <w:r w:rsidRPr="00F23A90">
        <w:rPr>
          <w:lang w:val="en-US"/>
        </w:rPr>
        <w:t xml:space="preserve">, </w:t>
      </w:r>
      <w:proofErr w:type="spellStart"/>
      <w:r w:rsidRPr="00F23A90">
        <w:rPr>
          <w:lang w:val="en-US"/>
        </w:rPr>
        <w:t>playerUpperLeft</w:t>
      </w:r>
      <w:proofErr w:type="spellEnd"/>
      <w:r w:rsidRPr="00F23A90">
        <w:rPr>
          <w:lang w:val="en-US"/>
        </w:rPr>
        <w:t xml:space="preserve">, </w:t>
      </w:r>
      <w:proofErr w:type="spellStart"/>
      <w:r w:rsidRPr="00F23A90">
        <w:rPr>
          <w:lang w:val="en-US"/>
        </w:rPr>
        <w:t>playerUpperRight</w:t>
      </w:r>
      <w:proofErr w:type="spellEnd"/>
      <w:r w:rsidRPr="00F23A90">
        <w:rPr>
          <w:lang w:val="en-US"/>
        </w:rPr>
        <w:t xml:space="preserve">, </w:t>
      </w:r>
      <w:proofErr w:type="spellStart"/>
      <w:r w:rsidRPr="00F23A90">
        <w:rPr>
          <w:lang w:val="en-US"/>
        </w:rPr>
        <w:t>playerDead</w:t>
      </w:r>
      <w:proofErr w:type="spellEnd"/>
      <w:r w:rsidRPr="00F23A90">
        <w:rPr>
          <w:lang w:val="en-US"/>
        </w:rPr>
        <w:t>;</w:t>
      </w:r>
    </w:p>
    <w:p w14:paraId="62B137E7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private int position, rotation, </w:t>
      </w:r>
      <w:proofErr w:type="spellStart"/>
      <w:r w:rsidRPr="00F23A90">
        <w:rPr>
          <w:lang w:val="en-US"/>
        </w:rPr>
        <w:t>playerId</w:t>
      </w:r>
      <w:proofErr w:type="spellEnd"/>
      <w:r w:rsidRPr="00F23A90">
        <w:rPr>
          <w:lang w:val="en-US"/>
        </w:rPr>
        <w:t>;</w:t>
      </w:r>
    </w:p>
    <w:p w14:paraId="43BA8231" w14:textId="77777777" w:rsidR="00486094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private Boolean </w:t>
      </w:r>
      <w:proofErr w:type="spellStart"/>
      <w:r w:rsidRPr="00F23A90">
        <w:rPr>
          <w:lang w:val="en-US"/>
        </w:rPr>
        <w:t>intersectAlien</w:t>
      </w:r>
      <w:proofErr w:type="spellEnd"/>
      <w:r w:rsidRPr="00F23A90">
        <w:rPr>
          <w:lang w:val="en-US"/>
        </w:rPr>
        <w:t xml:space="preserve"> = false, </w:t>
      </w:r>
      <w:proofErr w:type="spellStart"/>
      <w:r w:rsidRPr="00F23A90">
        <w:rPr>
          <w:lang w:val="en-US"/>
        </w:rPr>
        <w:t>intersectMeteor</w:t>
      </w:r>
      <w:proofErr w:type="spellEnd"/>
      <w:r w:rsidRPr="00F23A90">
        <w:rPr>
          <w:lang w:val="en-US"/>
        </w:rPr>
        <w:t xml:space="preserve"> = false, </w:t>
      </w:r>
      <w:proofErr w:type="spellStart"/>
      <w:r w:rsidRPr="00F23A90">
        <w:rPr>
          <w:lang w:val="en-US"/>
        </w:rPr>
        <w:t>intersectHealthSuply</w:t>
      </w:r>
      <w:proofErr w:type="spellEnd"/>
      <w:r w:rsidRPr="00F23A90">
        <w:rPr>
          <w:lang w:val="en-US"/>
        </w:rPr>
        <w:t xml:space="preserve"> = false, </w:t>
      </w:r>
    </w:p>
    <w:p w14:paraId="65217381" w14:textId="77777777" w:rsidR="00486094" w:rsidRPr="00886212" w:rsidRDefault="00486094" w:rsidP="00F23A90">
      <w:pPr>
        <w:rPr>
          <w:u w:val="single"/>
          <w:lang w:val="en-US"/>
        </w:rPr>
      </w:pPr>
      <w:proofErr w:type="spellStart"/>
      <w:r w:rsidRPr="00F23A90">
        <w:rPr>
          <w:lang w:val="en-US"/>
        </w:rPr>
        <w:t>isDead</w:t>
      </w:r>
      <w:proofErr w:type="spellEnd"/>
      <w:r w:rsidRPr="00F23A90">
        <w:rPr>
          <w:lang w:val="en-US"/>
        </w:rPr>
        <w:t xml:space="preserve"> = false;</w:t>
      </w:r>
    </w:p>
    <w:p w14:paraId="4F5916AC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private final int player1 = 1,  player2 = 2;</w:t>
      </w:r>
    </w:p>
    <w:p w14:paraId="27C79329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private </w:t>
      </w:r>
      <w:proofErr w:type="spellStart"/>
      <w:r w:rsidRPr="00F23A90">
        <w:rPr>
          <w:lang w:val="en-US"/>
        </w:rPr>
        <w:t>HealthBar</w:t>
      </w:r>
      <w:proofErr w:type="spellEnd"/>
      <w:r w:rsidRPr="00F23A90">
        <w:rPr>
          <w:lang w:val="en-US"/>
        </w:rPr>
        <w:t xml:space="preserve"> </w:t>
      </w:r>
      <w:proofErr w:type="spellStart"/>
      <w:r w:rsidRPr="00F23A90">
        <w:rPr>
          <w:lang w:val="en-US"/>
        </w:rPr>
        <w:t>healthBar</w:t>
      </w:r>
      <w:proofErr w:type="spellEnd"/>
      <w:r w:rsidRPr="00F23A90">
        <w:rPr>
          <w:lang w:val="en-US"/>
        </w:rPr>
        <w:t>;</w:t>
      </w:r>
    </w:p>
    <w:p w14:paraId="2E655B18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private </w:t>
      </w:r>
      <w:proofErr w:type="spellStart"/>
      <w:r w:rsidRPr="00F23A90">
        <w:rPr>
          <w:lang w:val="en-US"/>
        </w:rPr>
        <w:t>BulletsInfo</w:t>
      </w:r>
      <w:proofErr w:type="spellEnd"/>
      <w:r w:rsidRPr="00F23A90">
        <w:rPr>
          <w:lang w:val="en-US"/>
        </w:rPr>
        <w:t xml:space="preserve"> </w:t>
      </w:r>
      <w:proofErr w:type="spellStart"/>
      <w:r w:rsidRPr="00F23A90">
        <w:rPr>
          <w:lang w:val="en-US"/>
        </w:rPr>
        <w:t>bulletsInfo</w:t>
      </w:r>
      <w:proofErr w:type="spellEnd"/>
      <w:r w:rsidRPr="00F23A90">
        <w:rPr>
          <w:lang w:val="en-US"/>
        </w:rPr>
        <w:t>;</w:t>
      </w:r>
    </w:p>
    <w:p w14:paraId="01648156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/**</w:t>
      </w:r>
    </w:p>
    <w:p w14:paraId="07C27D03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* Act - do whatever the Player wants to do. This method is called whenever</w:t>
      </w:r>
    </w:p>
    <w:p w14:paraId="4B429B7B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* the 'Act' or 'Run' button gets pressed in the environment.</w:t>
      </w:r>
    </w:p>
    <w:p w14:paraId="55539649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*/</w:t>
      </w:r>
    </w:p>
    <w:p w14:paraId="02B95387" w14:textId="77777777" w:rsidR="00486094" w:rsidRPr="00F23A90" w:rsidRDefault="00486094" w:rsidP="00F23A90">
      <w:pPr>
        <w:rPr>
          <w:lang w:val="en-US"/>
        </w:rPr>
      </w:pPr>
    </w:p>
    <w:p w14:paraId="1AC60FD4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/**</w:t>
      </w:r>
    </w:p>
    <w:p w14:paraId="3B59EAD2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* </w:t>
      </w:r>
      <w:proofErr w:type="spellStart"/>
      <w:r w:rsidRPr="00F23A90">
        <w:rPr>
          <w:lang w:val="en-US"/>
        </w:rPr>
        <w:t>Construtor</w:t>
      </w:r>
      <w:proofErr w:type="spellEnd"/>
    </w:p>
    <w:p w14:paraId="03924A9E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*/</w:t>
      </w:r>
    </w:p>
    <w:p w14:paraId="1E453816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public Player(int </w:t>
      </w:r>
      <w:proofErr w:type="spellStart"/>
      <w:r w:rsidRPr="00F23A90">
        <w:rPr>
          <w:lang w:val="en-US"/>
        </w:rPr>
        <w:t>playerId</w:t>
      </w:r>
      <w:proofErr w:type="spellEnd"/>
      <w:r w:rsidRPr="00F23A90">
        <w:rPr>
          <w:lang w:val="en-US"/>
        </w:rPr>
        <w:t xml:space="preserve">, </w:t>
      </w:r>
      <w:proofErr w:type="spellStart"/>
      <w:r w:rsidRPr="00F23A90">
        <w:rPr>
          <w:lang w:val="en-US"/>
        </w:rPr>
        <w:t>BulletsInfo</w:t>
      </w:r>
      <w:proofErr w:type="spellEnd"/>
      <w:r w:rsidRPr="00F23A90">
        <w:rPr>
          <w:lang w:val="en-US"/>
        </w:rPr>
        <w:t xml:space="preserve"> </w:t>
      </w:r>
      <w:proofErr w:type="spellStart"/>
      <w:r w:rsidRPr="00F23A90">
        <w:rPr>
          <w:lang w:val="en-US"/>
        </w:rPr>
        <w:t>bulletsInfo</w:t>
      </w:r>
      <w:proofErr w:type="spellEnd"/>
      <w:r w:rsidRPr="00F23A90">
        <w:rPr>
          <w:lang w:val="en-US"/>
        </w:rPr>
        <w:t xml:space="preserve">, </w:t>
      </w:r>
      <w:proofErr w:type="spellStart"/>
      <w:r w:rsidRPr="00F23A90">
        <w:rPr>
          <w:lang w:val="en-US"/>
        </w:rPr>
        <w:t>HealthBar</w:t>
      </w:r>
      <w:proofErr w:type="spellEnd"/>
      <w:r w:rsidRPr="00F23A90">
        <w:rPr>
          <w:lang w:val="en-US"/>
        </w:rPr>
        <w:t xml:space="preserve"> </w:t>
      </w:r>
      <w:proofErr w:type="spellStart"/>
      <w:r w:rsidRPr="00F23A90">
        <w:rPr>
          <w:lang w:val="en-US"/>
        </w:rPr>
        <w:t>healthBar</w:t>
      </w:r>
      <w:proofErr w:type="spellEnd"/>
      <w:r w:rsidRPr="00F23A90">
        <w:rPr>
          <w:lang w:val="en-US"/>
        </w:rPr>
        <w:t>) {</w:t>
      </w:r>
    </w:p>
    <w:p w14:paraId="60856FAB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</w:t>
      </w:r>
      <w:proofErr w:type="spellStart"/>
      <w:r w:rsidRPr="00F23A90">
        <w:rPr>
          <w:lang w:val="en-US"/>
        </w:rPr>
        <w:t>this.playerId</w:t>
      </w:r>
      <w:proofErr w:type="spellEnd"/>
      <w:r w:rsidRPr="00F23A90">
        <w:rPr>
          <w:lang w:val="en-US"/>
        </w:rPr>
        <w:t xml:space="preserve"> = </w:t>
      </w:r>
      <w:proofErr w:type="spellStart"/>
      <w:r w:rsidRPr="00F23A90">
        <w:rPr>
          <w:lang w:val="en-US"/>
        </w:rPr>
        <w:t>playerId</w:t>
      </w:r>
      <w:proofErr w:type="spellEnd"/>
      <w:r w:rsidRPr="00F23A90">
        <w:rPr>
          <w:lang w:val="en-US"/>
        </w:rPr>
        <w:t>;</w:t>
      </w:r>
    </w:p>
    <w:p w14:paraId="7A19DE7D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</w:t>
      </w:r>
      <w:proofErr w:type="spellStart"/>
      <w:r w:rsidRPr="00F23A90">
        <w:rPr>
          <w:lang w:val="en-US"/>
        </w:rPr>
        <w:t>this.bulletsInfo</w:t>
      </w:r>
      <w:proofErr w:type="spellEnd"/>
      <w:r w:rsidRPr="00F23A90">
        <w:rPr>
          <w:lang w:val="en-US"/>
        </w:rPr>
        <w:t xml:space="preserve"> = </w:t>
      </w:r>
      <w:proofErr w:type="spellStart"/>
      <w:r w:rsidRPr="00F23A90">
        <w:rPr>
          <w:lang w:val="en-US"/>
        </w:rPr>
        <w:t>bulletsInfo</w:t>
      </w:r>
      <w:proofErr w:type="spellEnd"/>
      <w:r w:rsidRPr="00F23A90">
        <w:rPr>
          <w:lang w:val="en-US"/>
        </w:rPr>
        <w:t>;</w:t>
      </w:r>
    </w:p>
    <w:p w14:paraId="4D796CC7" w14:textId="77777777" w:rsidR="00486094" w:rsidRDefault="00486094" w:rsidP="00F23A90">
      <w:r w:rsidRPr="00F23A90">
        <w:rPr>
          <w:lang w:val="en-US"/>
        </w:rPr>
        <w:t xml:space="preserve">        </w:t>
      </w:r>
      <w:proofErr w:type="spellStart"/>
      <w:r>
        <w:t>this.healthBar</w:t>
      </w:r>
      <w:proofErr w:type="spellEnd"/>
      <w:r>
        <w:t xml:space="preserve"> = </w:t>
      </w:r>
      <w:proofErr w:type="spellStart"/>
      <w:r>
        <w:t>healthBar</w:t>
      </w:r>
      <w:proofErr w:type="spellEnd"/>
      <w:r>
        <w:t>;</w:t>
      </w:r>
    </w:p>
    <w:p w14:paraId="464EE270" w14:textId="77777777" w:rsidR="00486094" w:rsidRDefault="00486094" w:rsidP="00F23A90">
      <w:r>
        <w:lastRenderedPageBreak/>
        <w:t xml:space="preserve">        </w:t>
      </w:r>
    </w:p>
    <w:p w14:paraId="5B51BBDA" w14:textId="77777777" w:rsidR="00486094" w:rsidRDefault="00486094" w:rsidP="00F23A90">
      <w:r>
        <w:t xml:space="preserve">        /**</w:t>
      </w:r>
    </w:p>
    <w:p w14:paraId="69A079E0" w14:textId="77777777" w:rsidR="00486094" w:rsidRDefault="00486094" w:rsidP="00F23A90">
      <w:r>
        <w:t xml:space="preserve">         * Variações de imagens conforme o movimento do jogador</w:t>
      </w:r>
    </w:p>
    <w:p w14:paraId="4C7084DB" w14:textId="77777777" w:rsidR="00486094" w:rsidRPr="00F23A90" w:rsidRDefault="00486094" w:rsidP="00F23A90">
      <w:pPr>
        <w:rPr>
          <w:lang w:val="en-US"/>
        </w:rPr>
      </w:pPr>
      <w:r>
        <w:t xml:space="preserve">         </w:t>
      </w:r>
      <w:r w:rsidRPr="00F23A90">
        <w:rPr>
          <w:lang w:val="en-US"/>
        </w:rPr>
        <w:t>*/</w:t>
      </w:r>
    </w:p>
    <w:p w14:paraId="13A5906A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</w:t>
      </w:r>
      <w:proofErr w:type="spellStart"/>
      <w:r w:rsidRPr="00F23A90">
        <w:rPr>
          <w:lang w:val="en-US"/>
        </w:rPr>
        <w:t>GreenfootImage</w:t>
      </w:r>
      <w:proofErr w:type="spellEnd"/>
      <w:r w:rsidRPr="00F23A90">
        <w:rPr>
          <w:lang w:val="en-US"/>
        </w:rPr>
        <w:t xml:space="preserve"> </w:t>
      </w:r>
      <w:proofErr w:type="spellStart"/>
      <w:r w:rsidRPr="00F23A90">
        <w:rPr>
          <w:lang w:val="en-US"/>
        </w:rPr>
        <w:t>playerImage</w:t>
      </w:r>
      <w:proofErr w:type="spellEnd"/>
      <w:r w:rsidRPr="00F23A90">
        <w:rPr>
          <w:lang w:val="en-US"/>
        </w:rPr>
        <w:t xml:space="preserve"> = new </w:t>
      </w:r>
      <w:proofErr w:type="spellStart"/>
      <w:r w:rsidRPr="00F23A90">
        <w:rPr>
          <w:lang w:val="en-US"/>
        </w:rPr>
        <w:t>GreenfootImage</w:t>
      </w:r>
      <w:proofErr w:type="spellEnd"/>
      <w:r w:rsidRPr="00F23A90">
        <w:rPr>
          <w:lang w:val="en-US"/>
        </w:rPr>
        <w:t xml:space="preserve">("player" + </w:t>
      </w:r>
      <w:proofErr w:type="spellStart"/>
      <w:r w:rsidRPr="00F23A90">
        <w:rPr>
          <w:lang w:val="en-US"/>
        </w:rPr>
        <w:t>playerId</w:t>
      </w:r>
      <w:proofErr w:type="spellEnd"/>
      <w:r w:rsidRPr="00F23A90">
        <w:rPr>
          <w:lang w:val="en-US"/>
        </w:rPr>
        <w:t xml:space="preserve"> + ".</w:t>
      </w:r>
      <w:proofErr w:type="spellStart"/>
      <w:r w:rsidRPr="00F23A90">
        <w:rPr>
          <w:lang w:val="en-US"/>
        </w:rPr>
        <w:t>png</w:t>
      </w:r>
      <w:proofErr w:type="spellEnd"/>
      <w:r w:rsidRPr="00F23A90">
        <w:rPr>
          <w:lang w:val="en-US"/>
        </w:rPr>
        <w:t>");</w:t>
      </w:r>
    </w:p>
    <w:p w14:paraId="51A1F797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</w:t>
      </w:r>
      <w:proofErr w:type="spellStart"/>
      <w:r w:rsidRPr="00F23A90">
        <w:rPr>
          <w:lang w:val="en-US"/>
        </w:rPr>
        <w:t>playerImage.scale</w:t>
      </w:r>
      <w:proofErr w:type="spellEnd"/>
      <w:r w:rsidRPr="00F23A90">
        <w:rPr>
          <w:lang w:val="en-US"/>
        </w:rPr>
        <w:t>(100, 100);</w:t>
      </w:r>
    </w:p>
    <w:p w14:paraId="4DA447D4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</w:t>
      </w:r>
      <w:proofErr w:type="spellStart"/>
      <w:r w:rsidRPr="00F23A90">
        <w:rPr>
          <w:lang w:val="en-US"/>
        </w:rPr>
        <w:t>setImage</w:t>
      </w:r>
      <w:proofErr w:type="spellEnd"/>
      <w:r w:rsidRPr="00F23A90">
        <w:rPr>
          <w:lang w:val="en-US"/>
        </w:rPr>
        <w:t>(</w:t>
      </w:r>
      <w:proofErr w:type="spellStart"/>
      <w:r w:rsidRPr="00F23A90">
        <w:rPr>
          <w:lang w:val="en-US"/>
        </w:rPr>
        <w:t>playerImage</w:t>
      </w:r>
      <w:proofErr w:type="spellEnd"/>
      <w:r w:rsidRPr="00F23A90">
        <w:rPr>
          <w:lang w:val="en-US"/>
        </w:rPr>
        <w:t>);</w:t>
      </w:r>
    </w:p>
    <w:p w14:paraId="3264600A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</w:t>
      </w:r>
      <w:proofErr w:type="spellStart"/>
      <w:r w:rsidRPr="00F23A90">
        <w:rPr>
          <w:lang w:val="en-US"/>
        </w:rPr>
        <w:t>playerBack</w:t>
      </w:r>
      <w:proofErr w:type="spellEnd"/>
      <w:r w:rsidRPr="00F23A90">
        <w:rPr>
          <w:lang w:val="en-US"/>
        </w:rPr>
        <w:t xml:space="preserve"> = new </w:t>
      </w:r>
      <w:proofErr w:type="spellStart"/>
      <w:r w:rsidRPr="00F23A90">
        <w:rPr>
          <w:lang w:val="en-US"/>
        </w:rPr>
        <w:t>GreenfootImage</w:t>
      </w:r>
      <w:proofErr w:type="spellEnd"/>
      <w:r w:rsidRPr="00F23A90">
        <w:rPr>
          <w:lang w:val="en-US"/>
        </w:rPr>
        <w:t xml:space="preserve">("player" + </w:t>
      </w:r>
      <w:proofErr w:type="spellStart"/>
      <w:r w:rsidRPr="00F23A90">
        <w:rPr>
          <w:lang w:val="en-US"/>
        </w:rPr>
        <w:t>playerId</w:t>
      </w:r>
      <w:proofErr w:type="spellEnd"/>
      <w:r w:rsidRPr="00F23A90">
        <w:rPr>
          <w:lang w:val="en-US"/>
        </w:rPr>
        <w:t xml:space="preserve"> + "-back.png");</w:t>
      </w:r>
    </w:p>
    <w:p w14:paraId="4FC5392C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</w:t>
      </w:r>
      <w:proofErr w:type="spellStart"/>
      <w:r w:rsidRPr="00F23A90">
        <w:rPr>
          <w:lang w:val="en-US"/>
        </w:rPr>
        <w:t>playerBack.scale</w:t>
      </w:r>
      <w:proofErr w:type="spellEnd"/>
      <w:r w:rsidRPr="00F23A90">
        <w:rPr>
          <w:lang w:val="en-US"/>
        </w:rPr>
        <w:t>(100, 100);</w:t>
      </w:r>
    </w:p>
    <w:p w14:paraId="5C2F2925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</w:t>
      </w:r>
      <w:proofErr w:type="spellStart"/>
      <w:r w:rsidRPr="00F23A90">
        <w:rPr>
          <w:lang w:val="en-US"/>
        </w:rPr>
        <w:t>playerFront</w:t>
      </w:r>
      <w:proofErr w:type="spellEnd"/>
      <w:r w:rsidRPr="00F23A90">
        <w:rPr>
          <w:lang w:val="en-US"/>
        </w:rPr>
        <w:t xml:space="preserve"> = new </w:t>
      </w:r>
      <w:proofErr w:type="spellStart"/>
      <w:r w:rsidRPr="00F23A90">
        <w:rPr>
          <w:lang w:val="en-US"/>
        </w:rPr>
        <w:t>GreenfootImage</w:t>
      </w:r>
      <w:proofErr w:type="spellEnd"/>
      <w:r w:rsidRPr="00F23A90">
        <w:rPr>
          <w:lang w:val="en-US"/>
        </w:rPr>
        <w:t xml:space="preserve">("player" + </w:t>
      </w:r>
      <w:proofErr w:type="spellStart"/>
      <w:r w:rsidRPr="00F23A90">
        <w:rPr>
          <w:lang w:val="en-US"/>
        </w:rPr>
        <w:t>playerId</w:t>
      </w:r>
      <w:proofErr w:type="spellEnd"/>
      <w:r w:rsidRPr="00F23A90">
        <w:rPr>
          <w:lang w:val="en-US"/>
        </w:rPr>
        <w:t xml:space="preserve"> + "-front.png");</w:t>
      </w:r>
    </w:p>
    <w:p w14:paraId="184A5A51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</w:t>
      </w:r>
      <w:proofErr w:type="spellStart"/>
      <w:r w:rsidRPr="00F23A90">
        <w:rPr>
          <w:lang w:val="en-US"/>
        </w:rPr>
        <w:t>playerFront.scale</w:t>
      </w:r>
      <w:proofErr w:type="spellEnd"/>
      <w:r w:rsidRPr="00F23A90">
        <w:rPr>
          <w:lang w:val="en-US"/>
        </w:rPr>
        <w:t>(100, 100);</w:t>
      </w:r>
    </w:p>
    <w:p w14:paraId="7777A226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</w:t>
      </w:r>
      <w:proofErr w:type="spellStart"/>
      <w:r w:rsidRPr="00F23A90">
        <w:rPr>
          <w:lang w:val="en-US"/>
        </w:rPr>
        <w:t>playerDownLeft</w:t>
      </w:r>
      <w:proofErr w:type="spellEnd"/>
      <w:r w:rsidRPr="00F23A90">
        <w:rPr>
          <w:lang w:val="en-US"/>
        </w:rPr>
        <w:t xml:space="preserve"> = new </w:t>
      </w:r>
      <w:proofErr w:type="spellStart"/>
      <w:r w:rsidRPr="00F23A90">
        <w:rPr>
          <w:lang w:val="en-US"/>
        </w:rPr>
        <w:t>GreenfootImage</w:t>
      </w:r>
      <w:proofErr w:type="spellEnd"/>
      <w:r w:rsidRPr="00F23A90">
        <w:rPr>
          <w:lang w:val="en-US"/>
        </w:rPr>
        <w:t xml:space="preserve">("player" + </w:t>
      </w:r>
      <w:proofErr w:type="spellStart"/>
      <w:r w:rsidRPr="00F23A90">
        <w:rPr>
          <w:lang w:val="en-US"/>
        </w:rPr>
        <w:t>playerId</w:t>
      </w:r>
      <w:proofErr w:type="spellEnd"/>
      <w:r w:rsidRPr="00F23A90">
        <w:rPr>
          <w:lang w:val="en-US"/>
        </w:rPr>
        <w:t xml:space="preserve"> + "-down-left.png");</w:t>
      </w:r>
    </w:p>
    <w:p w14:paraId="43948C02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</w:t>
      </w:r>
      <w:proofErr w:type="spellStart"/>
      <w:r w:rsidRPr="00F23A90">
        <w:rPr>
          <w:lang w:val="en-US"/>
        </w:rPr>
        <w:t>playerDownLeft.scale</w:t>
      </w:r>
      <w:proofErr w:type="spellEnd"/>
      <w:r w:rsidRPr="00F23A90">
        <w:rPr>
          <w:lang w:val="en-US"/>
        </w:rPr>
        <w:t>(100, 100);</w:t>
      </w:r>
    </w:p>
    <w:p w14:paraId="34CBFA79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</w:t>
      </w:r>
      <w:proofErr w:type="spellStart"/>
      <w:r w:rsidRPr="00F23A90">
        <w:rPr>
          <w:lang w:val="en-US"/>
        </w:rPr>
        <w:t>playerDownRight</w:t>
      </w:r>
      <w:proofErr w:type="spellEnd"/>
      <w:r w:rsidRPr="00F23A90">
        <w:rPr>
          <w:lang w:val="en-US"/>
        </w:rPr>
        <w:t xml:space="preserve"> = new </w:t>
      </w:r>
      <w:proofErr w:type="spellStart"/>
      <w:r w:rsidRPr="00F23A90">
        <w:rPr>
          <w:lang w:val="en-US"/>
        </w:rPr>
        <w:t>GreenfootImage</w:t>
      </w:r>
      <w:proofErr w:type="spellEnd"/>
      <w:r w:rsidRPr="00F23A90">
        <w:rPr>
          <w:lang w:val="en-US"/>
        </w:rPr>
        <w:t xml:space="preserve">("player" + </w:t>
      </w:r>
      <w:proofErr w:type="spellStart"/>
      <w:r w:rsidRPr="00F23A90">
        <w:rPr>
          <w:lang w:val="en-US"/>
        </w:rPr>
        <w:t>playerId</w:t>
      </w:r>
      <w:proofErr w:type="spellEnd"/>
      <w:r w:rsidRPr="00F23A90">
        <w:rPr>
          <w:lang w:val="en-US"/>
        </w:rPr>
        <w:t xml:space="preserve"> + "-down-right.png");</w:t>
      </w:r>
    </w:p>
    <w:p w14:paraId="1054D451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</w:t>
      </w:r>
      <w:proofErr w:type="spellStart"/>
      <w:r w:rsidRPr="00F23A90">
        <w:rPr>
          <w:lang w:val="en-US"/>
        </w:rPr>
        <w:t>playerDownRight.scale</w:t>
      </w:r>
      <w:proofErr w:type="spellEnd"/>
      <w:r w:rsidRPr="00F23A90">
        <w:rPr>
          <w:lang w:val="en-US"/>
        </w:rPr>
        <w:t>(100, 100);</w:t>
      </w:r>
    </w:p>
    <w:p w14:paraId="2161F188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</w:t>
      </w:r>
      <w:proofErr w:type="spellStart"/>
      <w:r w:rsidRPr="00F23A90">
        <w:rPr>
          <w:lang w:val="en-US"/>
        </w:rPr>
        <w:t>playerLeft</w:t>
      </w:r>
      <w:proofErr w:type="spellEnd"/>
      <w:r w:rsidRPr="00F23A90">
        <w:rPr>
          <w:lang w:val="en-US"/>
        </w:rPr>
        <w:t xml:space="preserve"> = new </w:t>
      </w:r>
      <w:proofErr w:type="spellStart"/>
      <w:r w:rsidRPr="00F23A90">
        <w:rPr>
          <w:lang w:val="en-US"/>
        </w:rPr>
        <w:t>GreenfootImage</w:t>
      </w:r>
      <w:proofErr w:type="spellEnd"/>
      <w:r w:rsidRPr="00F23A90">
        <w:rPr>
          <w:lang w:val="en-US"/>
        </w:rPr>
        <w:t xml:space="preserve">("player" + </w:t>
      </w:r>
      <w:proofErr w:type="spellStart"/>
      <w:r w:rsidRPr="00F23A90">
        <w:rPr>
          <w:lang w:val="en-US"/>
        </w:rPr>
        <w:t>playerId</w:t>
      </w:r>
      <w:proofErr w:type="spellEnd"/>
      <w:r w:rsidRPr="00F23A90">
        <w:rPr>
          <w:lang w:val="en-US"/>
        </w:rPr>
        <w:t xml:space="preserve"> + "-left.png");</w:t>
      </w:r>
    </w:p>
    <w:p w14:paraId="457BBA89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</w:t>
      </w:r>
      <w:proofErr w:type="spellStart"/>
      <w:r w:rsidRPr="00F23A90">
        <w:rPr>
          <w:lang w:val="en-US"/>
        </w:rPr>
        <w:t>playerLeft.scale</w:t>
      </w:r>
      <w:proofErr w:type="spellEnd"/>
      <w:r w:rsidRPr="00F23A90">
        <w:rPr>
          <w:lang w:val="en-US"/>
        </w:rPr>
        <w:t>(100, 100);</w:t>
      </w:r>
    </w:p>
    <w:p w14:paraId="36AFE23A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</w:t>
      </w:r>
      <w:proofErr w:type="spellStart"/>
      <w:r w:rsidRPr="00F23A90">
        <w:rPr>
          <w:lang w:val="en-US"/>
        </w:rPr>
        <w:t>playerRight</w:t>
      </w:r>
      <w:proofErr w:type="spellEnd"/>
      <w:r w:rsidRPr="00F23A90">
        <w:rPr>
          <w:lang w:val="en-US"/>
        </w:rPr>
        <w:t xml:space="preserve"> = new </w:t>
      </w:r>
      <w:proofErr w:type="spellStart"/>
      <w:r w:rsidRPr="00F23A90">
        <w:rPr>
          <w:lang w:val="en-US"/>
        </w:rPr>
        <w:t>GreenfootImage</w:t>
      </w:r>
      <w:proofErr w:type="spellEnd"/>
      <w:r w:rsidRPr="00F23A90">
        <w:rPr>
          <w:lang w:val="en-US"/>
        </w:rPr>
        <w:t xml:space="preserve">("player" + </w:t>
      </w:r>
      <w:proofErr w:type="spellStart"/>
      <w:r w:rsidRPr="00F23A90">
        <w:rPr>
          <w:lang w:val="en-US"/>
        </w:rPr>
        <w:t>playerId</w:t>
      </w:r>
      <w:proofErr w:type="spellEnd"/>
      <w:r w:rsidRPr="00F23A90">
        <w:rPr>
          <w:lang w:val="en-US"/>
        </w:rPr>
        <w:t xml:space="preserve"> + "-right.png");</w:t>
      </w:r>
    </w:p>
    <w:p w14:paraId="1486975A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</w:t>
      </w:r>
      <w:proofErr w:type="spellStart"/>
      <w:r w:rsidRPr="00F23A90">
        <w:rPr>
          <w:lang w:val="en-US"/>
        </w:rPr>
        <w:t>playerRight.scale</w:t>
      </w:r>
      <w:proofErr w:type="spellEnd"/>
      <w:r w:rsidRPr="00F23A90">
        <w:rPr>
          <w:lang w:val="en-US"/>
        </w:rPr>
        <w:t>(100, 100);</w:t>
      </w:r>
    </w:p>
    <w:p w14:paraId="0A6907BA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</w:t>
      </w:r>
      <w:proofErr w:type="spellStart"/>
      <w:r w:rsidRPr="00F23A90">
        <w:rPr>
          <w:lang w:val="en-US"/>
        </w:rPr>
        <w:t>playerUpperLeft</w:t>
      </w:r>
      <w:proofErr w:type="spellEnd"/>
      <w:r w:rsidRPr="00F23A90">
        <w:rPr>
          <w:lang w:val="en-US"/>
        </w:rPr>
        <w:t xml:space="preserve"> = new </w:t>
      </w:r>
      <w:proofErr w:type="spellStart"/>
      <w:r w:rsidRPr="00F23A90">
        <w:rPr>
          <w:lang w:val="en-US"/>
        </w:rPr>
        <w:t>GreenfootImage</w:t>
      </w:r>
      <w:proofErr w:type="spellEnd"/>
      <w:r w:rsidRPr="00F23A90">
        <w:rPr>
          <w:lang w:val="en-US"/>
        </w:rPr>
        <w:t xml:space="preserve">("player" + </w:t>
      </w:r>
      <w:proofErr w:type="spellStart"/>
      <w:r w:rsidRPr="00F23A90">
        <w:rPr>
          <w:lang w:val="en-US"/>
        </w:rPr>
        <w:t>playerId</w:t>
      </w:r>
      <w:proofErr w:type="spellEnd"/>
      <w:r w:rsidRPr="00F23A90">
        <w:rPr>
          <w:lang w:val="en-US"/>
        </w:rPr>
        <w:t xml:space="preserve"> + "-upper-left.png");</w:t>
      </w:r>
    </w:p>
    <w:p w14:paraId="7A5A2E9A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</w:t>
      </w:r>
      <w:proofErr w:type="spellStart"/>
      <w:r w:rsidRPr="00F23A90">
        <w:rPr>
          <w:lang w:val="en-US"/>
        </w:rPr>
        <w:t>playerUpperLeft.scale</w:t>
      </w:r>
      <w:proofErr w:type="spellEnd"/>
      <w:r w:rsidRPr="00F23A90">
        <w:rPr>
          <w:lang w:val="en-US"/>
        </w:rPr>
        <w:t>(100, 100);</w:t>
      </w:r>
    </w:p>
    <w:p w14:paraId="70BAC773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</w:t>
      </w:r>
      <w:proofErr w:type="spellStart"/>
      <w:r w:rsidRPr="00F23A90">
        <w:rPr>
          <w:lang w:val="en-US"/>
        </w:rPr>
        <w:t>playerUpperRight</w:t>
      </w:r>
      <w:proofErr w:type="spellEnd"/>
      <w:r w:rsidRPr="00F23A90">
        <w:rPr>
          <w:lang w:val="en-US"/>
        </w:rPr>
        <w:t xml:space="preserve"> = new </w:t>
      </w:r>
      <w:proofErr w:type="spellStart"/>
      <w:r w:rsidRPr="00F23A90">
        <w:rPr>
          <w:lang w:val="en-US"/>
        </w:rPr>
        <w:t>GreenfootImage</w:t>
      </w:r>
      <w:proofErr w:type="spellEnd"/>
      <w:r w:rsidRPr="00F23A90">
        <w:rPr>
          <w:lang w:val="en-US"/>
        </w:rPr>
        <w:t xml:space="preserve">("player" + </w:t>
      </w:r>
      <w:proofErr w:type="spellStart"/>
      <w:r w:rsidRPr="00F23A90">
        <w:rPr>
          <w:lang w:val="en-US"/>
        </w:rPr>
        <w:t>playerId</w:t>
      </w:r>
      <w:proofErr w:type="spellEnd"/>
      <w:r w:rsidRPr="00F23A90">
        <w:rPr>
          <w:lang w:val="en-US"/>
        </w:rPr>
        <w:t xml:space="preserve"> + "-upper-right.png");</w:t>
      </w:r>
    </w:p>
    <w:p w14:paraId="48826A35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</w:t>
      </w:r>
      <w:proofErr w:type="spellStart"/>
      <w:r w:rsidRPr="00F23A90">
        <w:rPr>
          <w:lang w:val="en-US"/>
        </w:rPr>
        <w:t>playerUpperRight.scale</w:t>
      </w:r>
      <w:proofErr w:type="spellEnd"/>
      <w:r w:rsidRPr="00F23A90">
        <w:rPr>
          <w:lang w:val="en-US"/>
        </w:rPr>
        <w:t>(100, 100);</w:t>
      </w:r>
    </w:p>
    <w:p w14:paraId="4E314E97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</w:t>
      </w:r>
      <w:proofErr w:type="spellStart"/>
      <w:r w:rsidRPr="00F23A90">
        <w:rPr>
          <w:lang w:val="en-US"/>
        </w:rPr>
        <w:t>playerDead</w:t>
      </w:r>
      <w:proofErr w:type="spellEnd"/>
      <w:r w:rsidRPr="00F23A90">
        <w:rPr>
          <w:lang w:val="en-US"/>
        </w:rPr>
        <w:t xml:space="preserve"> = new </w:t>
      </w:r>
      <w:proofErr w:type="spellStart"/>
      <w:r w:rsidRPr="00F23A90">
        <w:rPr>
          <w:lang w:val="en-US"/>
        </w:rPr>
        <w:t>GreenfootImage</w:t>
      </w:r>
      <w:proofErr w:type="spellEnd"/>
      <w:r w:rsidRPr="00F23A90">
        <w:rPr>
          <w:lang w:val="en-US"/>
        </w:rPr>
        <w:t xml:space="preserve">("player" + </w:t>
      </w:r>
      <w:proofErr w:type="spellStart"/>
      <w:r w:rsidRPr="00F23A90">
        <w:rPr>
          <w:lang w:val="en-US"/>
        </w:rPr>
        <w:t>playerId</w:t>
      </w:r>
      <w:proofErr w:type="spellEnd"/>
      <w:r w:rsidRPr="00F23A90">
        <w:rPr>
          <w:lang w:val="en-US"/>
        </w:rPr>
        <w:t xml:space="preserve"> + "dead.png");</w:t>
      </w:r>
    </w:p>
    <w:p w14:paraId="54A0E0CE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</w:t>
      </w:r>
      <w:proofErr w:type="spellStart"/>
      <w:r w:rsidRPr="00F23A90">
        <w:rPr>
          <w:lang w:val="en-US"/>
        </w:rPr>
        <w:t>playerDead.scale</w:t>
      </w:r>
      <w:proofErr w:type="spellEnd"/>
      <w:r w:rsidRPr="00F23A90">
        <w:rPr>
          <w:lang w:val="en-US"/>
        </w:rPr>
        <w:t>(100, 100);</w:t>
      </w:r>
    </w:p>
    <w:p w14:paraId="3ADD1288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}</w:t>
      </w:r>
    </w:p>
    <w:p w14:paraId="4E1CC120" w14:textId="77777777" w:rsidR="00486094" w:rsidRPr="00F23A90" w:rsidRDefault="00486094" w:rsidP="00F23A90">
      <w:pPr>
        <w:rPr>
          <w:lang w:val="en-US"/>
        </w:rPr>
      </w:pPr>
    </w:p>
    <w:p w14:paraId="4029BAAC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public void act() {  </w:t>
      </w:r>
    </w:p>
    <w:p w14:paraId="1BEB2E5B" w14:textId="77777777" w:rsidR="00486094" w:rsidRDefault="00486094" w:rsidP="00F23A90">
      <w:r w:rsidRPr="00F23A90">
        <w:rPr>
          <w:lang w:val="en-US"/>
        </w:rPr>
        <w:t xml:space="preserve">        </w:t>
      </w:r>
      <w:r>
        <w:t>/**</w:t>
      </w:r>
    </w:p>
    <w:p w14:paraId="285E12AE" w14:textId="77777777" w:rsidR="00486094" w:rsidRDefault="00486094" w:rsidP="00F23A90">
      <w:r>
        <w:t xml:space="preserve">         * Os jogadores </w:t>
      </w:r>
      <w:proofErr w:type="spellStart"/>
      <w:r>
        <w:t>so</w:t>
      </w:r>
      <w:proofErr w:type="spellEnd"/>
      <w:r>
        <w:t xml:space="preserve"> se podem mover e ser atingidos quando o jogador estiver vivo</w:t>
      </w:r>
    </w:p>
    <w:p w14:paraId="3BFF6AD6" w14:textId="77777777" w:rsidR="00486094" w:rsidRPr="00F23A90" w:rsidRDefault="00486094" w:rsidP="00F23A90">
      <w:pPr>
        <w:rPr>
          <w:lang w:val="en-US"/>
        </w:rPr>
      </w:pPr>
      <w:r>
        <w:t xml:space="preserve">         </w:t>
      </w:r>
      <w:r w:rsidRPr="00F23A90">
        <w:rPr>
          <w:lang w:val="en-US"/>
        </w:rPr>
        <w:t>*/</w:t>
      </w:r>
    </w:p>
    <w:p w14:paraId="50B27479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if(!</w:t>
      </w:r>
      <w:proofErr w:type="spellStart"/>
      <w:r w:rsidRPr="00F23A90">
        <w:rPr>
          <w:lang w:val="en-US"/>
        </w:rPr>
        <w:t>isDead</w:t>
      </w:r>
      <w:proofErr w:type="spellEnd"/>
      <w:r w:rsidRPr="00F23A90">
        <w:rPr>
          <w:lang w:val="en-US"/>
        </w:rPr>
        <w:t>){</w:t>
      </w:r>
    </w:p>
    <w:p w14:paraId="692B32E7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lastRenderedPageBreak/>
        <w:t xml:space="preserve">            </w:t>
      </w:r>
      <w:proofErr w:type="spellStart"/>
      <w:r w:rsidRPr="00F23A90">
        <w:rPr>
          <w:lang w:val="en-US"/>
        </w:rPr>
        <w:t>moveAround</w:t>
      </w:r>
      <w:proofErr w:type="spellEnd"/>
      <w:r w:rsidRPr="00F23A90">
        <w:rPr>
          <w:lang w:val="en-US"/>
        </w:rPr>
        <w:t>();</w:t>
      </w:r>
    </w:p>
    <w:p w14:paraId="394CA5CE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</w:t>
      </w:r>
      <w:proofErr w:type="spellStart"/>
      <w:r w:rsidRPr="00F23A90">
        <w:rPr>
          <w:lang w:val="en-US"/>
        </w:rPr>
        <w:t>fireBullet</w:t>
      </w:r>
      <w:proofErr w:type="spellEnd"/>
      <w:r w:rsidRPr="00F23A90">
        <w:rPr>
          <w:lang w:val="en-US"/>
        </w:rPr>
        <w:t>();</w:t>
      </w:r>
    </w:p>
    <w:p w14:paraId="4C819A2A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</w:t>
      </w:r>
      <w:proofErr w:type="spellStart"/>
      <w:r w:rsidRPr="00F23A90">
        <w:rPr>
          <w:lang w:val="en-US"/>
        </w:rPr>
        <w:t>isHitByAlien</w:t>
      </w:r>
      <w:proofErr w:type="spellEnd"/>
      <w:r w:rsidRPr="00F23A90">
        <w:rPr>
          <w:lang w:val="en-US"/>
        </w:rPr>
        <w:t>();</w:t>
      </w:r>
    </w:p>
    <w:p w14:paraId="23041E4B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</w:t>
      </w:r>
      <w:proofErr w:type="spellStart"/>
      <w:r w:rsidRPr="00F23A90">
        <w:rPr>
          <w:lang w:val="en-US"/>
        </w:rPr>
        <w:t>isHitByMeteor</w:t>
      </w:r>
      <w:proofErr w:type="spellEnd"/>
      <w:r w:rsidRPr="00F23A90">
        <w:rPr>
          <w:lang w:val="en-US"/>
        </w:rPr>
        <w:t>();</w:t>
      </w:r>
    </w:p>
    <w:p w14:paraId="700ADF56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</w:t>
      </w:r>
      <w:proofErr w:type="spellStart"/>
      <w:r w:rsidRPr="00F23A90">
        <w:rPr>
          <w:lang w:val="en-US"/>
        </w:rPr>
        <w:t>isTouchingBlackHole</w:t>
      </w:r>
      <w:proofErr w:type="spellEnd"/>
      <w:r w:rsidRPr="00F23A90">
        <w:rPr>
          <w:lang w:val="en-US"/>
        </w:rPr>
        <w:t>();</w:t>
      </w:r>
    </w:p>
    <w:p w14:paraId="6C26DA01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</w:t>
      </w:r>
      <w:proofErr w:type="spellStart"/>
      <w:r w:rsidRPr="00F23A90">
        <w:rPr>
          <w:lang w:val="en-US"/>
        </w:rPr>
        <w:t>pickHealthSuply</w:t>
      </w:r>
      <w:proofErr w:type="spellEnd"/>
      <w:r w:rsidRPr="00F23A90">
        <w:rPr>
          <w:lang w:val="en-US"/>
        </w:rPr>
        <w:t>();</w:t>
      </w:r>
    </w:p>
    <w:p w14:paraId="29864AA1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</w:t>
      </w:r>
      <w:proofErr w:type="spellStart"/>
      <w:r w:rsidRPr="00F23A90">
        <w:rPr>
          <w:lang w:val="en-US"/>
        </w:rPr>
        <w:t>pickAmmoBox</w:t>
      </w:r>
      <w:proofErr w:type="spellEnd"/>
      <w:r w:rsidRPr="00F23A90">
        <w:rPr>
          <w:lang w:val="en-US"/>
        </w:rPr>
        <w:t>();</w:t>
      </w:r>
    </w:p>
    <w:p w14:paraId="1FE9DC7B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}</w:t>
      </w:r>
    </w:p>
    <w:p w14:paraId="69BC13ED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dead();</w:t>
      </w:r>
    </w:p>
    <w:p w14:paraId="6F55629B" w14:textId="77777777" w:rsidR="00486094" w:rsidRDefault="00486094" w:rsidP="00F23A90">
      <w:r w:rsidRPr="00F23A90">
        <w:rPr>
          <w:lang w:val="en-US"/>
        </w:rPr>
        <w:t xml:space="preserve">    </w:t>
      </w:r>
      <w:r>
        <w:t>}</w:t>
      </w:r>
    </w:p>
    <w:p w14:paraId="39B4C9A6" w14:textId="77777777" w:rsidR="00486094" w:rsidRDefault="00486094" w:rsidP="00F23A90"/>
    <w:p w14:paraId="67A8AA29" w14:textId="77777777" w:rsidR="00486094" w:rsidRDefault="00486094" w:rsidP="00F23A90">
      <w:r>
        <w:t xml:space="preserve">    /**</w:t>
      </w:r>
    </w:p>
    <w:p w14:paraId="4C94E453" w14:textId="77777777" w:rsidR="00486094" w:rsidRDefault="00486094" w:rsidP="00F23A90">
      <w:r>
        <w:t xml:space="preserve">     * Método para os jogadores se poderem mover</w:t>
      </w:r>
    </w:p>
    <w:p w14:paraId="0708208B" w14:textId="77777777" w:rsidR="00486094" w:rsidRDefault="00486094" w:rsidP="00F23A90">
      <w:r>
        <w:t xml:space="preserve">     */</w:t>
      </w:r>
    </w:p>
    <w:p w14:paraId="5DD5268C" w14:textId="77777777" w:rsidR="00486094" w:rsidRDefault="00486094" w:rsidP="00F23A90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moveAround</w:t>
      </w:r>
      <w:proofErr w:type="spellEnd"/>
      <w:r>
        <w:t>() {</w:t>
      </w:r>
    </w:p>
    <w:p w14:paraId="5534AF96" w14:textId="77777777" w:rsidR="00486094" w:rsidRDefault="00486094" w:rsidP="00F23A90">
      <w:r>
        <w:t xml:space="preserve">        /**</w:t>
      </w:r>
    </w:p>
    <w:p w14:paraId="6140E874" w14:textId="77777777" w:rsidR="00486094" w:rsidRDefault="00486094" w:rsidP="00F23A90">
      <w:r>
        <w:t xml:space="preserve">         * Foi utilizado aqui um </w:t>
      </w:r>
      <w:proofErr w:type="spellStart"/>
      <w:r>
        <w:t>switch</w:t>
      </w:r>
      <w:proofErr w:type="spellEnd"/>
      <w:r>
        <w:t xml:space="preserve"> case para ser mais </w:t>
      </w:r>
      <w:proofErr w:type="spellStart"/>
      <w:r>
        <w:t>facil</w:t>
      </w:r>
      <w:proofErr w:type="spellEnd"/>
      <w:r>
        <w:t xml:space="preserve"> </w:t>
      </w:r>
    </w:p>
    <w:p w14:paraId="1222979D" w14:textId="77777777" w:rsidR="00486094" w:rsidRDefault="00486094" w:rsidP="00F23A90">
      <w:r>
        <w:t xml:space="preserve">         * de ler o </w:t>
      </w:r>
      <w:proofErr w:type="spellStart"/>
      <w:r>
        <w:t>codigo</w:t>
      </w:r>
      <w:proofErr w:type="spellEnd"/>
    </w:p>
    <w:p w14:paraId="541F23F9" w14:textId="77777777" w:rsidR="00486094" w:rsidRDefault="00486094" w:rsidP="00F23A90">
      <w:r>
        <w:t xml:space="preserve">         */</w:t>
      </w:r>
    </w:p>
    <w:p w14:paraId="49B3DB4D" w14:textId="77777777" w:rsidR="00486094" w:rsidRDefault="00486094" w:rsidP="00F23A90">
      <w:r>
        <w:t xml:space="preserve">           </w:t>
      </w:r>
      <w:proofErr w:type="spellStart"/>
      <w:r>
        <w:t>switch</w:t>
      </w:r>
      <w:proofErr w:type="spellEnd"/>
      <w:r>
        <w:t xml:space="preserve"> (</w:t>
      </w:r>
      <w:proofErr w:type="spellStart"/>
      <w:r>
        <w:t>playerId</w:t>
      </w:r>
      <w:proofErr w:type="spellEnd"/>
      <w:r>
        <w:t>) {</w:t>
      </w:r>
    </w:p>
    <w:p w14:paraId="13F0FCA1" w14:textId="77777777" w:rsidR="00486094" w:rsidRDefault="00486094" w:rsidP="00F23A90">
      <w:r>
        <w:t xml:space="preserve">            case player1:</w:t>
      </w:r>
    </w:p>
    <w:p w14:paraId="1F18764C" w14:textId="77777777" w:rsidR="00486094" w:rsidRDefault="00486094" w:rsidP="00F23A90">
      <w:r>
        <w:t xml:space="preserve">            /**</w:t>
      </w:r>
    </w:p>
    <w:p w14:paraId="087EF1DE" w14:textId="77777777" w:rsidR="00486094" w:rsidRDefault="00486094" w:rsidP="00F23A90">
      <w:r>
        <w:t xml:space="preserve">             * Caso o id do jogador seja igual ao id do </w:t>
      </w:r>
      <w:proofErr w:type="spellStart"/>
      <w:r>
        <w:t>player</w:t>
      </w:r>
      <w:proofErr w:type="spellEnd"/>
      <w:r>
        <w:t xml:space="preserve"> 1 o jogador ira se movimentar</w:t>
      </w:r>
    </w:p>
    <w:p w14:paraId="0911843B" w14:textId="77777777" w:rsidR="00486094" w:rsidRPr="00F23A90" w:rsidRDefault="00486094" w:rsidP="00F23A90">
      <w:pPr>
        <w:rPr>
          <w:lang w:val="en-US"/>
        </w:rPr>
      </w:pPr>
      <w:r>
        <w:t xml:space="preserve">             </w:t>
      </w:r>
      <w:r w:rsidRPr="00F23A90">
        <w:rPr>
          <w:lang w:val="en-US"/>
        </w:rPr>
        <w:t xml:space="preserve">* </w:t>
      </w:r>
      <w:proofErr w:type="spellStart"/>
      <w:r w:rsidRPr="00F23A90">
        <w:rPr>
          <w:lang w:val="en-US"/>
        </w:rPr>
        <w:t>atraves</w:t>
      </w:r>
      <w:proofErr w:type="spellEnd"/>
      <w:r w:rsidRPr="00F23A90">
        <w:rPr>
          <w:lang w:val="en-US"/>
        </w:rPr>
        <w:t xml:space="preserve"> das </w:t>
      </w:r>
      <w:proofErr w:type="spellStart"/>
      <w:r w:rsidRPr="00F23A90">
        <w:rPr>
          <w:lang w:val="en-US"/>
        </w:rPr>
        <w:t>teclas</w:t>
      </w:r>
      <w:proofErr w:type="spellEnd"/>
      <w:r w:rsidRPr="00F23A90">
        <w:rPr>
          <w:lang w:val="en-US"/>
        </w:rPr>
        <w:t xml:space="preserve"> WASD</w:t>
      </w:r>
    </w:p>
    <w:p w14:paraId="000A6FDA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*/</w:t>
      </w:r>
    </w:p>
    <w:p w14:paraId="2B71BC50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if (</w:t>
      </w:r>
      <w:proofErr w:type="spellStart"/>
      <w:r w:rsidRPr="00F23A90">
        <w:rPr>
          <w:lang w:val="en-US"/>
        </w:rPr>
        <w:t>Greenfoot.isKeyDown</w:t>
      </w:r>
      <w:proofErr w:type="spellEnd"/>
      <w:r w:rsidRPr="00F23A90">
        <w:rPr>
          <w:lang w:val="en-US"/>
        </w:rPr>
        <w:t>("w")) {</w:t>
      </w:r>
    </w:p>
    <w:p w14:paraId="455212CB" w14:textId="77777777" w:rsidR="00486094" w:rsidRDefault="00486094" w:rsidP="00F23A90">
      <w:r w:rsidRPr="00F23A90">
        <w:rPr>
          <w:lang w:val="en-US"/>
        </w:rPr>
        <w:t xml:space="preserve">                    </w:t>
      </w:r>
      <w:proofErr w:type="spellStart"/>
      <w:r>
        <w:t>setLocation</w:t>
      </w:r>
      <w:proofErr w:type="spellEnd"/>
      <w:r>
        <w:t>(</w:t>
      </w:r>
      <w:proofErr w:type="spellStart"/>
      <w:r>
        <w:t>getX</w:t>
      </w:r>
      <w:proofErr w:type="spellEnd"/>
      <w:r>
        <w:t xml:space="preserve">(), </w:t>
      </w:r>
      <w:proofErr w:type="spellStart"/>
      <w:r>
        <w:t>getY</w:t>
      </w:r>
      <w:proofErr w:type="spellEnd"/>
      <w:r>
        <w:t>() - 2);</w:t>
      </w:r>
    </w:p>
    <w:p w14:paraId="78A7D307" w14:textId="77777777" w:rsidR="00486094" w:rsidRDefault="00486094" w:rsidP="00F23A90">
      <w:r>
        <w:t xml:space="preserve">                    /**</w:t>
      </w:r>
    </w:p>
    <w:p w14:paraId="5957B937" w14:textId="77777777" w:rsidR="00486094" w:rsidRDefault="00486094" w:rsidP="00F23A90">
      <w:r>
        <w:t xml:space="preserve">                     * Conforme as teclas pressionadas a imagem do jogador</w:t>
      </w:r>
    </w:p>
    <w:p w14:paraId="15694E9F" w14:textId="77777777" w:rsidR="00486094" w:rsidRDefault="00486094" w:rsidP="00F23A90">
      <w:r>
        <w:t xml:space="preserve">                     * é alterada, assim os jogadores </w:t>
      </w:r>
      <w:proofErr w:type="spellStart"/>
      <w:r>
        <w:t>terao</w:t>
      </w:r>
      <w:proofErr w:type="spellEnd"/>
      <w:r>
        <w:t xml:space="preserve"> uma maior noção </w:t>
      </w:r>
    </w:p>
    <w:p w14:paraId="03F9E2DC" w14:textId="77777777" w:rsidR="00486094" w:rsidRDefault="00486094" w:rsidP="00F23A90">
      <w:r>
        <w:t xml:space="preserve">                     * das posições de cada </w:t>
      </w:r>
      <w:proofErr w:type="spellStart"/>
      <w:r>
        <w:t>player</w:t>
      </w:r>
      <w:proofErr w:type="spellEnd"/>
    </w:p>
    <w:p w14:paraId="2480D522" w14:textId="77777777" w:rsidR="00486094" w:rsidRDefault="00486094" w:rsidP="00F23A90">
      <w:r>
        <w:t xml:space="preserve">                     */</w:t>
      </w:r>
    </w:p>
    <w:p w14:paraId="7D7D5091" w14:textId="77777777" w:rsidR="00486094" w:rsidRPr="00F23A90" w:rsidRDefault="00486094" w:rsidP="00F23A90">
      <w:pPr>
        <w:rPr>
          <w:lang w:val="en-US"/>
        </w:rPr>
      </w:pPr>
      <w:r>
        <w:lastRenderedPageBreak/>
        <w:t xml:space="preserve">                    </w:t>
      </w:r>
      <w:proofErr w:type="spellStart"/>
      <w:r w:rsidRPr="00F23A90">
        <w:rPr>
          <w:lang w:val="en-US"/>
        </w:rPr>
        <w:t>setImage</w:t>
      </w:r>
      <w:proofErr w:type="spellEnd"/>
      <w:r w:rsidRPr="00F23A90">
        <w:rPr>
          <w:lang w:val="en-US"/>
        </w:rPr>
        <w:t>(</w:t>
      </w:r>
      <w:proofErr w:type="spellStart"/>
      <w:r w:rsidRPr="00F23A90">
        <w:rPr>
          <w:lang w:val="en-US"/>
        </w:rPr>
        <w:t>playerBack</w:t>
      </w:r>
      <w:proofErr w:type="spellEnd"/>
      <w:r w:rsidRPr="00F23A90">
        <w:rPr>
          <w:lang w:val="en-US"/>
        </w:rPr>
        <w:t>);</w:t>
      </w:r>
    </w:p>
    <w:p w14:paraId="4B88B500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    rotation = 270;</w:t>
      </w:r>
    </w:p>
    <w:p w14:paraId="5694913F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}</w:t>
      </w:r>
    </w:p>
    <w:p w14:paraId="1C950C55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if (</w:t>
      </w:r>
      <w:proofErr w:type="spellStart"/>
      <w:r w:rsidRPr="00F23A90">
        <w:rPr>
          <w:lang w:val="en-US"/>
        </w:rPr>
        <w:t>Greenfoot.isKeyDown</w:t>
      </w:r>
      <w:proofErr w:type="spellEnd"/>
      <w:r w:rsidRPr="00F23A90">
        <w:rPr>
          <w:lang w:val="en-US"/>
        </w:rPr>
        <w:t>("s")) {</w:t>
      </w:r>
    </w:p>
    <w:p w14:paraId="1D06E8AE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    </w:t>
      </w:r>
      <w:proofErr w:type="spellStart"/>
      <w:r w:rsidRPr="00F23A90">
        <w:rPr>
          <w:lang w:val="en-US"/>
        </w:rPr>
        <w:t>setLocation</w:t>
      </w:r>
      <w:proofErr w:type="spellEnd"/>
      <w:r w:rsidRPr="00F23A90">
        <w:rPr>
          <w:lang w:val="en-US"/>
        </w:rPr>
        <w:t>(</w:t>
      </w:r>
      <w:proofErr w:type="spellStart"/>
      <w:r w:rsidRPr="00F23A90">
        <w:rPr>
          <w:lang w:val="en-US"/>
        </w:rPr>
        <w:t>getX</w:t>
      </w:r>
      <w:proofErr w:type="spellEnd"/>
      <w:r w:rsidRPr="00F23A90">
        <w:rPr>
          <w:lang w:val="en-US"/>
        </w:rPr>
        <w:t xml:space="preserve">(), </w:t>
      </w:r>
      <w:proofErr w:type="spellStart"/>
      <w:r w:rsidRPr="00F23A90">
        <w:rPr>
          <w:lang w:val="en-US"/>
        </w:rPr>
        <w:t>getY</w:t>
      </w:r>
      <w:proofErr w:type="spellEnd"/>
      <w:r w:rsidRPr="00F23A90">
        <w:rPr>
          <w:lang w:val="en-US"/>
        </w:rPr>
        <w:t>() + 2);</w:t>
      </w:r>
    </w:p>
    <w:p w14:paraId="2D191FD9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    </w:t>
      </w:r>
      <w:proofErr w:type="spellStart"/>
      <w:r w:rsidRPr="00F23A90">
        <w:rPr>
          <w:lang w:val="en-US"/>
        </w:rPr>
        <w:t>setImage</w:t>
      </w:r>
      <w:proofErr w:type="spellEnd"/>
      <w:r w:rsidRPr="00F23A90">
        <w:rPr>
          <w:lang w:val="en-US"/>
        </w:rPr>
        <w:t>(</w:t>
      </w:r>
      <w:proofErr w:type="spellStart"/>
      <w:r w:rsidRPr="00F23A90">
        <w:rPr>
          <w:lang w:val="en-US"/>
        </w:rPr>
        <w:t>playerFront</w:t>
      </w:r>
      <w:proofErr w:type="spellEnd"/>
      <w:r w:rsidRPr="00F23A90">
        <w:rPr>
          <w:lang w:val="en-US"/>
        </w:rPr>
        <w:t>);</w:t>
      </w:r>
    </w:p>
    <w:p w14:paraId="37E789FF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    rotation = 90;</w:t>
      </w:r>
    </w:p>
    <w:p w14:paraId="48A5BE06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}</w:t>
      </w:r>
    </w:p>
    <w:p w14:paraId="1977C379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if (</w:t>
      </w:r>
      <w:proofErr w:type="spellStart"/>
      <w:r w:rsidRPr="00F23A90">
        <w:rPr>
          <w:lang w:val="en-US"/>
        </w:rPr>
        <w:t>Greenfoot.isKeyDown</w:t>
      </w:r>
      <w:proofErr w:type="spellEnd"/>
      <w:r w:rsidRPr="00F23A90">
        <w:rPr>
          <w:lang w:val="en-US"/>
        </w:rPr>
        <w:t>("a")) {</w:t>
      </w:r>
    </w:p>
    <w:p w14:paraId="2292C3E3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    </w:t>
      </w:r>
      <w:proofErr w:type="spellStart"/>
      <w:r w:rsidRPr="00F23A90">
        <w:rPr>
          <w:lang w:val="en-US"/>
        </w:rPr>
        <w:t>setLocation</w:t>
      </w:r>
      <w:proofErr w:type="spellEnd"/>
      <w:r w:rsidRPr="00F23A90">
        <w:rPr>
          <w:lang w:val="en-US"/>
        </w:rPr>
        <w:t>(</w:t>
      </w:r>
      <w:proofErr w:type="spellStart"/>
      <w:r w:rsidRPr="00F23A90">
        <w:rPr>
          <w:lang w:val="en-US"/>
        </w:rPr>
        <w:t>getX</w:t>
      </w:r>
      <w:proofErr w:type="spellEnd"/>
      <w:r w:rsidRPr="00F23A90">
        <w:rPr>
          <w:lang w:val="en-US"/>
        </w:rPr>
        <w:t xml:space="preserve">() - 2, </w:t>
      </w:r>
      <w:proofErr w:type="spellStart"/>
      <w:r w:rsidRPr="00F23A90">
        <w:rPr>
          <w:lang w:val="en-US"/>
        </w:rPr>
        <w:t>getY</w:t>
      </w:r>
      <w:proofErr w:type="spellEnd"/>
      <w:r w:rsidRPr="00F23A90">
        <w:rPr>
          <w:lang w:val="en-US"/>
        </w:rPr>
        <w:t>());</w:t>
      </w:r>
    </w:p>
    <w:p w14:paraId="7371A784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    </w:t>
      </w:r>
      <w:proofErr w:type="spellStart"/>
      <w:r w:rsidRPr="00F23A90">
        <w:rPr>
          <w:lang w:val="en-US"/>
        </w:rPr>
        <w:t>setImage</w:t>
      </w:r>
      <w:proofErr w:type="spellEnd"/>
      <w:r w:rsidRPr="00F23A90">
        <w:rPr>
          <w:lang w:val="en-US"/>
        </w:rPr>
        <w:t>(</w:t>
      </w:r>
      <w:proofErr w:type="spellStart"/>
      <w:r w:rsidRPr="00F23A90">
        <w:rPr>
          <w:lang w:val="en-US"/>
        </w:rPr>
        <w:t>playerLeft</w:t>
      </w:r>
      <w:proofErr w:type="spellEnd"/>
      <w:r w:rsidRPr="00F23A90">
        <w:rPr>
          <w:lang w:val="en-US"/>
        </w:rPr>
        <w:t>);</w:t>
      </w:r>
    </w:p>
    <w:p w14:paraId="6A345ACD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    rotation = 180;</w:t>
      </w:r>
    </w:p>
    <w:p w14:paraId="758C6162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}</w:t>
      </w:r>
    </w:p>
    <w:p w14:paraId="2580D08F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if (</w:t>
      </w:r>
      <w:proofErr w:type="spellStart"/>
      <w:r w:rsidRPr="00F23A90">
        <w:rPr>
          <w:lang w:val="en-US"/>
        </w:rPr>
        <w:t>Greenfoot.isKeyDown</w:t>
      </w:r>
      <w:proofErr w:type="spellEnd"/>
      <w:r w:rsidRPr="00F23A90">
        <w:rPr>
          <w:lang w:val="en-US"/>
        </w:rPr>
        <w:t>("d")) {</w:t>
      </w:r>
    </w:p>
    <w:p w14:paraId="59CDBD6A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    </w:t>
      </w:r>
      <w:proofErr w:type="spellStart"/>
      <w:r w:rsidRPr="00F23A90">
        <w:rPr>
          <w:lang w:val="en-US"/>
        </w:rPr>
        <w:t>setLocation</w:t>
      </w:r>
      <w:proofErr w:type="spellEnd"/>
      <w:r w:rsidRPr="00F23A90">
        <w:rPr>
          <w:lang w:val="en-US"/>
        </w:rPr>
        <w:t>(</w:t>
      </w:r>
      <w:proofErr w:type="spellStart"/>
      <w:r w:rsidRPr="00F23A90">
        <w:rPr>
          <w:lang w:val="en-US"/>
        </w:rPr>
        <w:t>getX</w:t>
      </w:r>
      <w:proofErr w:type="spellEnd"/>
      <w:r w:rsidRPr="00F23A90">
        <w:rPr>
          <w:lang w:val="en-US"/>
        </w:rPr>
        <w:t xml:space="preserve">() + 2, </w:t>
      </w:r>
      <w:proofErr w:type="spellStart"/>
      <w:r w:rsidRPr="00F23A90">
        <w:rPr>
          <w:lang w:val="en-US"/>
        </w:rPr>
        <w:t>getY</w:t>
      </w:r>
      <w:proofErr w:type="spellEnd"/>
      <w:r w:rsidRPr="00F23A90">
        <w:rPr>
          <w:lang w:val="en-US"/>
        </w:rPr>
        <w:t>());</w:t>
      </w:r>
    </w:p>
    <w:p w14:paraId="44E85F94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    </w:t>
      </w:r>
      <w:proofErr w:type="spellStart"/>
      <w:r w:rsidRPr="00F23A90">
        <w:rPr>
          <w:lang w:val="en-US"/>
        </w:rPr>
        <w:t>setImage</w:t>
      </w:r>
      <w:proofErr w:type="spellEnd"/>
      <w:r w:rsidRPr="00F23A90">
        <w:rPr>
          <w:lang w:val="en-US"/>
        </w:rPr>
        <w:t>(</w:t>
      </w:r>
      <w:proofErr w:type="spellStart"/>
      <w:r w:rsidRPr="00F23A90">
        <w:rPr>
          <w:lang w:val="en-US"/>
        </w:rPr>
        <w:t>playerRight</w:t>
      </w:r>
      <w:proofErr w:type="spellEnd"/>
      <w:r w:rsidRPr="00F23A90">
        <w:rPr>
          <w:lang w:val="en-US"/>
        </w:rPr>
        <w:t>);</w:t>
      </w:r>
    </w:p>
    <w:p w14:paraId="21A782F7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    rotation = 0;</w:t>
      </w:r>
    </w:p>
    <w:p w14:paraId="3257FB2C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}</w:t>
      </w:r>
    </w:p>
    <w:p w14:paraId="744B9EB9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if (</w:t>
      </w:r>
      <w:proofErr w:type="spellStart"/>
      <w:r w:rsidRPr="00F23A90">
        <w:rPr>
          <w:lang w:val="en-US"/>
        </w:rPr>
        <w:t>Greenfoot.isKeyDown</w:t>
      </w:r>
      <w:proofErr w:type="spellEnd"/>
      <w:r w:rsidRPr="00F23A90">
        <w:rPr>
          <w:lang w:val="en-US"/>
        </w:rPr>
        <w:t xml:space="preserve">("a") &amp;&amp; </w:t>
      </w:r>
      <w:proofErr w:type="spellStart"/>
      <w:r w:rsidRPr="00F23A90">
        <w:rPr>
          <w:lang w:val="en-US"/>
        </w:rPr>
        <w:t>Greenfoot.isKeyDown</w:t>
      </w:r>
      <w:proofErr w:type="spellEnd"/>
      <w:r w:rsidRPr="00F23A90">
        <w:rPr>
          <w:lang w:val="en-US"/>
        </w:rPr>
        <w:t>("w")) {</w:t>
      </w:r>
    </w:p>
    <w:p w14:paraId="141513F3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    </w:t>
      </w:r>
      <w:proofErr w:type="spellStart"/>
      <w:r w:rsidRPr="00F23A90">
        <w:rPr>
          <w:lang w:val="en-US"/>
        </w:rPr>
        <w:t>setLocation</w:t>
      </w:r>
      <w:proofErr w:type="spellEnd"/>
      <w:r w:rsidRPr="00F23A90">
        <w:rPr>
          <w:lang w:val="en-US"/>
        </w:rPr>
        <w:t>(</w:t>
      </w:r>
      <w:proofErr w:type="spellStart"/>
      <w:r w:rsidRPr="00F23A90">
        <w:rPr>
          <w:lang w:val="en-US"/>
        </w:rPr>
        <w:t>getX</w:t>
      </w:r>
      <w:proofErr w:type="spellEnd"/>
      <w:r w:rsidRPr="00F23A90">
        <w:rPr>
          <w:lang w:val="en-US"/>
        </w:rPr>
        <w:t xml:space="preserve">() - 1, </w:t>
      </w:r>
      <w:proofErr w:type="spellStart"/>
      <w:r w:rsidRPr="00F23A90">
        <w:rPr>
          <w:lang w:val="en-US"/>
        </w:rPr>
        <w:t>getY</w:t>
      </w:r>
      <w:proofErr w:type="spellEnd"/>
      <w:r w:rsidRPr="00F23A90">
        <w:rPr>
          <w:lang w:val="en-US"/>
        </w:rPr>
        <w:t>() - 1);</w:t>
      </w:r>
    </w:p>
    <w:p w14:paraId="07AB04C2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    </w:t>
      </w:r>
      <w:proofErr w:type="spellStart"/>
      <w:r w:rsidRPr="00F23A90">
        <w:rPr>
          <w:lang w:val="en-US"/>
        </w:rPr>
        <w:t>setImage</w:t>
      </w:r>
      <w:proofErr w:type="spellEnd"/>
      <w:r w:rsidRPr="00F23A90">
        <w:rPr>
          <w:lang w:val="en-US"/>
        </w:rPr>
        <w:t>(</w:t>
      </w:r>
      <w:proofErr w:type="spellStart"/>
      <w:r w:rsidRPr="00F23A90">
        <w:rPr>
          <w:lang w:val="en-US"/>
        </w:rPr>
        <w:t>playerUpperLeft</w:t>
      </w:r>
      <w:proofErr w:type="spellEnd"/>
      <w:r w:rsidRPr="00F23A90">
        <w:rPr>
          <w:lang w:val="en-US"/>
        </w:rPr>
        <w:t>);</w:t>
      </w:r>
    </w:p>
    <w:p w14:paraId="46E231C9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    rotation = 225;</w:t>
      </w:r>
    </w:p>
    <w:p w14:paraId="6E9CC568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}</w:t>
      </w:r>
    </w:p>
    <w:p w14:paraId="0F4E1B5F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if (</w:t>
      </w:r>
      <w:proofErr w:type="spellStart"/>
      <w:r w:rsidRPr="00F23A90">
        <w:rPr>
          <w:lang w:val="en-US"/>
        </w:rPr>
        <w:t>Greenfoot.isKeyDown</w:t>
      </w:r>
      <w:proofErr w:type="spellEnd"/>
      <w:r w:rsidRPr="00F23A90">
        <w:rPr>
          <w:lang w:val="en-US"/>
        </w:rPr>
        <w:t xml:space="preserve">("d") &amp;&amp; </w:t>
      </w:r>
      <w:proofErr w:type="spellStart"/>
      <w:r w:rsidRPr="00F23A90">
        <w:rPr>
          <w:lang w:val="en-US"/>
        </w:rPr>
        <w:t>Greenfoot.isKeyDown</w:t>
      </w:r>
      <w:proofErr w:type="spellEnd"/>
      <w:r w:rsidRPr="00F23A90">
        <w:rPr>
          <w:lang w:val="en-US"/>
        </w:rPr>
        <w:t>("w")) {</w:t>
      </w:r>
    </w:p>
    <w:p w14:paraId="427CD744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    </w:t>
      </w:r>
      <w:proofErr w:type="spellStart"/>
      <w:r w:rsidRPr="00F23A90">
        <w:rPr>
          <w:lang w:val="en-US"/>
        </w:rPr>
        <w:t>setLocation</w:t>
      </w:r>
      <w:proofErr w:type="spellEnd"/>
      <w:r w:rsidRPr="00F23A90">
        <w:rPr>
          <w:lang w:val="en-US"/>
        </w:rPr>
        <w:t>(</w:t>
      </w:r>
      <w:proofErr w:type="spellStart"/>
      <w:r w:rsidRPr="00F23A90">
        <w:rPr>
          <w:lang w:val="en-US"/>
        </w:rPr>
        <w:t>getX</w:t>
      </w:r>
      <w:proofErr w:type="spellEnd"/>
      <w:r w:rsidRPr="00F23A90">
        <w:rPr>
          <w:lang w:val="en-US"/>
        </w:rPr>
        <w:t xml:space="preserve">() + 1, </w:t>
      </w:r>
      <w:proofErr w:type="spellStart"/>
      <w:r w:rsidRPr="00F23A90">
        <w:rPr>
          <w:lang w:val="en-US"/>
        </w:rPr>
        <w:t>getY</w:t>
      </w:r>
      <w:proofErr w:type="spellEnd"/>
      <w:r w:rsidRPr="00F23A90">
        <w:rPr>
          <w:lang w:val="en-US"/>
        </w:rPr>
        <w:t>() - 1);</w:t>
      </w:r>
    </w:p>
    <w:p w14:paraId="4A5B17AE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    </w:t>
      </w:r>
      <w:proofErr w:type="spellStart"/>
      <w:r w:rsidRPr="00F23A90">
        <w:rPr>
          <w:lang w:val="en-US"/>
        </w:rPr>
        <w:t>setImage</w:t>
      </w:r>
      <w:proofErr w:type="spellEnd"/>
      <w:r w:rsidRPr="00F23A90">
        <w:rPr>
          <w:lang w:val="en-US"/>
        </w:rPr>
        <w:t>(</w:t>
      </w:r>
      <w:proofErr w:type="spellStart"/>
      <w:r w:rsidRPr="00F23A90">
        <w:rPr>
          <w:lang w:val="en-US"/>
        </w:rPr>
        <w:t>playerUpperRight</w:t>
      </w:r>
      <w:proofErr w:type="spellEnd"/>
      <w:r w:rsidRPr="00F23A90">
        <w:rPr>
          <w:lang w:val="en-US"/>
        </w:rPr>
        <w:t>);</w:t>
      </w:r>
    </w:p>
    <w:p w14:paraId="23A84F18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    rotation = 315;</w:t>
      </w:r>
    </w:p>
    <w:p w14:paraId="0AEF203E" w14:textId="77777777" w:rsidR="00486094" w:rsidRPr="00F23A90" w:rsidRDefault="00486094" w:rsidP="00F23A90">
      <w:pPr>
        <w:rPr>
          <w:lang w:val="en-US"/>
        </w:rPr>
      </w:pPr>
    </w:p>
    <w:p w14:paraId="12B499CE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}</w:t>
      </w:r>
    </w:p>
    <w:p w14:paraId="357D3EEA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if (</w:t>
      </w:r>
      <w:proofErr w:type="spellStart"/>
      <w:r w:rsidRPr="00F23A90">
        <w:rPr>
          <w:lang w:val="en-US"/>
        </w:rPr>
        <w:t>Greenfoot.isKeyDown</w:t>
      </w:r>
      <w:proofErr w:type="spellEnd"/>
      <w:r w:rsidRPr="00F23A90">
        <w:rPr>
          <w:lang w:val="en-US"/>
        </w:rPr>
        <w:t xml:space="preserve">("a") &amp;&amp; </w:t>
      </w:r>
      <w:proofErr w:type="spellStart"/>
      <w:r w:rsidRPr="00F23A90">
        <w:rPr>
          <w:lang w:val="en-US"/>
        </w:rPr>
        <w:t>Greenfoot.isKeyDown</w:t>
      </w:r>
      <w:proofErr w:type="spellEnd"/>
      <w:r w:rsidRPr="00F23A90">
        <w:rPr>
          <w:lang w:val="en-US"/>
        </w:rPr>
        <w:t>("s")) {</w:t>
      </w:r>
    </w:p>
    <w:p w14:paraId="20E37100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    </w:t>
      </w:r>
      <w:proofErr w:type="spellStart"/>
      <w:r w:rsidRPr="00F23A90">
        <w:rPr>
          <w:lang w:val="en-US"/>
        </w:rPr>
        <w:t>setLocation</w:t>
      </w:r>
      <w:proofErr w:type="spellEnd"/>
      <w:r w:rsidRPr="00F23A90">
        <w:rPr>
          <w:lang w:val="en-US"/>
        </w:rPr>
        <w:t>(</w:t>
      </w:r>
      <w:proofErr w:type="spellStart"/>
      <w:r w:rsidRPr="00F23A90">
        <w:rPr>
          <w:lang w:val="en-US"/>
        </w:rPr>
        <w:t>getX</w:t>
      </w:r>
      <w:proofErr w:type="spellEnd"/>
      <w:r w:rsidRPr="00F23A90">
        <w:rPr>
          <w:lang w:val="en-US"/>
        </w:rPr>
        <w:t xml:space="preserve">() - 1, </w:t>
      </w:r>
      <w:proofErr w:type="spellStart"/>
      <w:r w:rsidRPr="00F23A90">
        <w:rPr>
          <w:lang w:val="en-US"/>
        </w:rPr>
        <w:t>getY</w:t>
      </w:r>
      <w:proofErr w:type="spellEnd"/>
      <w:r w:rsidRPr="00F23A90">
        <w:rPr>
          <w:lang w:val="en-US"/>
        </w:rPr>
        <w:t>() + 1);</w:t>
      </w:r>
    </w:p>
    <w:p w14:paraId="5072C63F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    </w:t>
      </w:r>
      <w:proofErr w:type="spellStart"/>
      <w:r w:rsidRPr="00F23A90">
        <w:rPr>
          <w:lang w:val="en-US"/>
        </w:rPr>
        <w:t>setImage</w:t>
      </w:r>
      <w:proofErr w:type="spellEnd"/>
      <w:r w:rsidRPr="00F23A90">
        <w:rPr>
          <w:lang w:val="en-US"/>
        </w:rPr>
        <w:t>(</w:t>
      </w:r>
      <w:proofErr w:type="spellStart"/>
      <w:r w:rsidRPr="00F23A90">
        <w:rPr>
          <w:lang w:val="en-US"/>
        </w:rPr>
        <w:t>playerDownLeft</w:t>
      </w:r>
      <w:proofErr w:type="spellEnd"/>
      <w:r w:rsidRPr="00F23A90">
        <w:rPr>
          <w:lang w:val="en-US"/>
        </w:rPr>
        <w:t>);</w:t>
      </w:r>
    </w:p>
    <w:p w14:paraId="5E2C3008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lastRenderedPageBreak/>
        <w:t xml:space="preserve">                    rotation = 135;</w:t>
      </w:r>
    </w:p>
    <w:p w14:paraId="603B983E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}</w:t>
      </w:r>
    </w:p>
    <w:p w14:paraId="694C6D98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if (</w:t>
      </w:r>
      <w:proofErr w:type="spellStart"/>
      <w:r w:rsidRPr="00F23A90">
        <w:rPr>
          <w:lang w:val="en-US"/>
        </w:rPr>
        <w:t>Greenfoot.isKeyDown</w:t>
      </w:r>
      <w:proofErr w:type="spellEnd"/>
      <w:r w:rsidRPr="00F23A90">
        <w:rPr>
          <w:lang w:val="en-US"/>
        </w:rPr>
        <w:t xml:space="preserve">("d") &amp;&amp; </w:t>
      </w:r>
      <w:proofErr w:type="spellStart"/>
      <w:r w:rsidRPr="00F23A90">
        <w:rPr>
          <w:lang w:val="en-US"/>
        </w:rPr>
        <w:t>Greenfoot.isKeyDown</w:t>
      </w:r>
      <w:proofErr w:type="spellEnd"/>
      <w:r w:rsidRPr="00F23A90">
        <w:rPr>
          <w:lang w:val="en-US"/>
        </w:rPr>
        <w:t>("s")) {</w:t>
      </w:r>
    </w:p>
    <w:p w14:paraId="34154FB7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    </w:t>
      </w:r>
      <w:proofErr w:type="spellStart"/>
      <w:r w:rsidRPr="00F23A90">
        <w:rPr>
          <w:lang w:val="en-US"/>
        </w:rPr>
        <w:t>setLocation</w:t>
      </w:r>
      <w:proofErr w:type="spellEnd"/>
      <w:r w:rsidRPr="00F23A90">
        <w:rPr>
          <w:lang w:val="en-US"/>
        </w:rPr>
        <w:t>(</w:t>
      </w:r>
      <w:proofErr w:type="spellStart"/>
      <w:r w:rsidRPr="00F23A90">
        <w:rPr>
          <w:lang w:val="en-US"/>
        </w:rPr>
        <w:t>getX</w:t>
      </w:r>
      <w:proofErr w:type="spellEnd"/>
      <w:r w:rsidRPr="00F23A90">
        <w:rPr>
          <w:lang w:val="en-US"/>
        </w:rPr>
        <w:t xml:space="preserve">() + 1, </w:t>
      </w:r>
      <w:proofErr w:type="spellStart"/>
      <w:r w:rsidRPr="00F23A90">
        <w:rPr>
          <w:lang w:val="en-US"/>
        </w:rPr>
        <w:t>getY</w:t>
      </w:r>
      <w:proofErr w:type="spellEnd"/>
      <w:r w:rsidRPr="00F23A90">
        <w:rPr>
          <w:lang w:val="en-US"/>
        </w:rPr>
        <w:t>() + 1);</w:t>
      </w:r>
    </w:p>
    <w:p w14:paraId="309FDDBF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    </w:t>
      </w:r>
      <w:proofErr w:type="spellStart"/>
      <w:r w:rsidRPr="00F23A90">
        <w:rPr>
          <w:lang w:val="en-US"/>
        </w:rPr>
        <w:t>setImage</w:t>
      </w:r>
      <w:proofErr w:type="spellEnd"/>
      <w:r w:rsidRPr="00F23A90">
        <w:rPr>
          <w:lang w:val="en-US"/>
        </w:rPr>
        <w:t>(</w:t>
      </w:r>
      <w:proofErr w:type="spellStart"/>
      <w:r w:rsidRPr="00F23A90">
        <w:rPr>
          <w:lang w:val="en-US"/>
        </w:rPr>
        <w:t>playerDownRight</w:t>
      </w:r>
      <w:proofErr w:type="spellEnd"/>
      <w:r w:rsidRPr="00F23A90">
        <w:rPr>
          <w:lang w:val="en-US"/>
        </w:rPr>
        <w:t>);</w:t>
      </w:r>
    </w:p>
    <w:p w14:paraId="000AC00F" w14:textId="77777777" w:rsidR="00486094" w:rsidRDefault="00486094" w:rsidP="00F23A90">
      <w:r w:rsidRPr="00F23A90">
        <w:rPr>
          <w:lang w:val="en-US"/>
        </w:rPr>
        <w:t xml:space="preserve">                    </w:t>
      </w:r>
      <w:proofErr w:type="spellStart"/>
      <w:r>
        <w:t>rotation</w:t>
      </w:r>
      <w:proofErr w:type="spellEnd"/>
      <w:r>
        <w:t xml:space="preserve"> = 45;</w:t>
      </w:r>
    </w:p>
    <w:p w14:paraId="3776A07E" w14:textId="77777777" w:rsidR="00486094" w:rsidRDefault="00486094" w:rsidP="00F23A90">
      <w:r>
        <w:t xml:space="preserve">                }</w:t>
      </w:r>
    </w:p>
    <w:p w14:paraId="5CF7DF95" w14:textId="77777777" w:rsidR="00486094" w:rsidRDefault="00486094" w:rsidP="00F23A90">
      <w:r>
        <w:t xml:space="preserve">                break;</w:t>
      </w:r>
    </w:p>
    <w:p w14:paraId="2C494E7E" w14:textId="77777777" w:rsidR="00486094" w:rsidRDefault="00486094" w:rsidP="00F23A90">
      <w:r>
        <w:t xml:space="preserve">                </w:t>
      </w:r>
    </w:p>
    <w:p w14:paraId="1354F8D0" w14:textId="77777777" w:rsidR="00486094" w:rsidRDefault="00486094" w:rsidP="00F23A90">
      <w:r>
        <w:t xml:space="preserve">                /**</w:t>
      </w:r>
    </w:p>
    <w:p w14:paraId="3DDA1084" w14:textId="77777777" w:rsidR="00486094" w:rsidRDefault="00486094" w:rsidP="00F23A90">
      <w:r>
        <w:t xml:space="preserve">                * Caso o id do jogador seja igual ao id do </w:t>
      </w:r>
      <w:proofErr w:type="spellStart"/>
      <w:r>
        <w:t>player</w:t>
      </w:r>
      <w:proofErr w:type="spellEnd"/>
      <w:r>
        <w:t xml:space="preserve"> 2 o jogador ira se movimentar</w:t>
      </w:r>
    </w:p>
    <w:p w14:paraId="71B86055" w14:textId="77777777" w:rsidR="00486094" w:rsidRPr="00F23A90" w:rsidRDefault="00486094" w:rsidP="00F23A90">
      <w:pPr>
        <w:rPr>
          <w:lang w:val="en-US"/>
        </w:rPr>
      </w:pPr>
      <w:r>
        <w:t xml:space="preserve">                </w:t>
      </w:r>
      <w:r w:rsidRPr="00F23A90">
        <w:rPr>
          <w:lang w:val="en-US"/>
        </w:rPr>
        <w:t xml:space="preserve">* </w:t>
      </w:r>
      <w:proofErr w:type="spellStart"/>
      <w:r w:rsidRPr="00F23A90">
        <w:rPr>
          <w:lang w:val="en-US"/>
        </w:rPr>
        <w:t>atraves</w:t>
      </w:r>
      <w:proofErr w:type="spellEnd"/>
      <w:r w:rsidRPr="00F23A90">
        <w:rPr>
          <w:lang w:val="en-US"/>
        </w:rPr>
        <w:t xml:space="preserve"> das </w:t>
      </w:r>
      <w:proofErr w:type="spellStart"/>
      <w:r w:rsidRPr="00F23A90">
        <w:rPr>
          <w:lang w:val="en-US"/>
        </w:rPr>
        <w:t>teclas</w:t>
      </w:r>
      <w:proofErr w:type="spellEnd"/>
      <w:r w:rsidRPr="00F23A90">
        <w:rPr>
          <w:lang w:val="en-US"/>
        </w:rPr>
        <w:t xml:space="preserve"> UP DOWN LEFT RIGHT</w:t>
      </w:r>
    </w:p>
    <w:p w14:paraId="4954888D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*/</w:t>
      </w:r>
    </w:p>
    <w:p w14:paraId="4B0763D0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case player2:</w:t>
      </w:r>
    </w:p>
    <w:p w14:paraId="758CED30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if (</w:t>
      </w:r>
      <w:proofErr w:type="spellStart"/>
      <w:r w:rsidRPr="00F23A90">
        <w:rPr>
          <w:lang w:val="en-US"/>
        </w:rPr>
        <w:t>Greenfoot.isKeyDown</w:t>
      </w:r>
      <w:proofErr w:type="spellEnd"/>
      <w:r w:rsidRPr="00F23A90">
        <w:rPr>
          <w:lang w:val="en-US"/>
        </w:rPr>
        <w:t>("up")) {</w:t>
      </w:r>
    </w:p>
    <w:p w14:paraId="3A744758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    </w:t>
      </w:r>
      <w:proofErr w:type="spellStart"/>
      <w:r w:rsidRPr="00F23A90">
        <w:rPr>
          <w:lang w:val="en-US"/>
        </w:rPr>
        <w:t>setLocation</w:t>
      </w:r>
      <w:proofErr w:type="spellEnd"/>
      <w:r w:rsidRPr="00F23A90">
        <w:rPr>
          <w:lang w:val="en-US"/>
        </w:rPr>
        <w:t>(</w:t>
      </w:r>
      <w:proofErr w:type="spellStart"/>
      <w:r w:rsidRPr="00F23A90">
        <w:rPr>
          <w:lang w:val="en-US"/>
        </w:rPr>
        <w:t>getX</w:t>
      </w:r>
      <w:proofErr w:type="spellEnd"/>
      <w:r w:rsidRPr="00F23A90">
        <w:rPr>
          <w:lang w:val="en-US"/>
        </w:rPr>
        <w:t xml:space="preserve">(), </w:t>
      </w:r>
      <w:proofErr w:type="spellStart"/>
      <w:r w:rsidRPr="00F23A90">
        <w:rPr>
          <w:lang w:val="en-US"/>
        </w:rPr>
        <w:t>getY</w:t>
      </w:r>
      <w:proofErr w:type="spellEnd"/>
      <w:r w:rsidRPr="00F23A90">
        <w:rPr>
          <w:lang w:val="en-US"/>
        </w:rPr>
        <w:t>() - 2);</w:t>
      </w:r>
    </w:p>
    <w:p w14:paraId="19E1CD05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    </w:t>
      </w:r>
      <w:proofErr w:type="spellStart"/>
      <w:r w:rsidRPr="00F23A90">
        <w:rPr>
          <w:lang w:val="en-US"/>
        </w:rPr>
        <w:t>setImage</w:t>
      </w:r>
      <w:proofErr w:type="spellEnd"/>
      <w:r w:rsidRPr="00F23A90">
        <w:rPr>
          <w:lang w:val="en-US"/>
        </w:rPr>
        <w:t>(</w:t>
      </w:r>
      <w:proofErr w:type="spellStart"/>
      <w:r w:rsidRPr="00F23A90">
        <w:rPr>
          <w:lang w:val="en-US"/>
        </w:rPr>
        <w:t>playerBack</w:t>
      </w:r>
      <w:proofErr w:type="spellEnd"/>
      <w:r w:rsidRPr="00F23A90">
        <w:rPr>
          <w:lang w:val="en-US"/>
        </w:rPr>
        <w:t>);</w:t>
      </w:r>
    </w:p>
    <w:p w14:paraId="0682E853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    rotation = 270;</w:t>
      </w:r>
    </w:p>
    <w:p w14:paraId="671771C5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}</w:t>
      </w:r>
    </w:p>
    <w:p w14:paraId="0974868F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if (</w:t>
      </w:r>
      <w:proofErr w:type="spellStart"/>
      <w:r w:rsidRPr="00F23A90">
        <w:rPr>
          <w:lang w:val="en-US"/>
        </w:rPr>
        <w:t>Greenfoot.isKeyDown</w:t>
      </w:r>
      <w:proofErr w:type="spellEnd"/>
      <w:r w:rsidRPr="00F23A90">
        <w:rPr>
          <w:lang w:val="en-US"/>
        </w:rPr>
        <w:t>("down")) {</w:t>
      </w:r>
    </w:p>
    <w:p w14:paraId="565AD651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    </w:t>
      </w:r>
      <w:proofErr w:type="spellStart"/>
      <w:r w:rsidRPr="00F23A90">
        <w:rPr>
          <w:lang w:val="en-US"/>
        </w:rPr>
        <w:t>setLocation</w:t>
      </w:r>
      <w:proofErr w:type="spellEnd"/>
      <w:r w:rsidRPr="00F23A90">
        <w:rPr>
          <w:lang w:val="en-US"/>
        </w:rPr>
        <w:t>(</w:t>
      </w:r>
      <w:proofErr w:type="spellStart"/>
      <w:r w:rsidRPr="00F23A90">
        <w:rPr>
          <w:lang w:val="en-US"/>
        </w:rPr>
        <w:t>getX</w:t>
      </w:r>
      <w:proofErr w:type="spellEnd"/>
      <w:r w:rsidRPr="00F23A90">
        <w:rPr>
          <w:lang w:val="en-US"/>
        </w:rPr>
        <w:t xml:space="preserve">(), </w:t>
      </w:r>
      <w:proofErr w:type="spellStart"/>
      <w:r w:rsidRPr="00F23A90">
        <w:rPr>
          <w:lang w:val="en-US"/>
        </w:rPr>
        <w:t>getY</w:t>
      </w:r>
      <w:proofErr w:type="spellEnd"/>
      <w:r w:rsidRPr="00F23A90">
        <w:rPr>
          <w:lang w:val="en-US"/>
        </w:rPr>
        <w:t>() + 2);</w:t>
      </w:r>
    </w:p>
    <w:p w14:paraId="75DCCE5E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    </w:t>
      </w:r>
      <w:proofErr w:type="spellStart"/>
      <w:r w:rsidRPr="00F23A90">
        <w:rPr>
          <w:lang w:val="en-US"/>
        </w:rPr>
        <w:t>setImage</w:t>
      </w:r>
      <w:proofErr w:type="spellEnd"/>
      <w:r w:rsidRPr="00F23A90">
        <w:rPr>
          <w:lang w:val="en-US"/>
        </w:rPr>
        <w:t>(</w:t>
      </w:r>
      <w:proofErr w:type="spellStart"/>
      <w:r w:rsidRPr="00F23A90">
        <w:rPr>
          <w:lang w:val="en-US"/>
        </w:rPr>
        <w:t>playerFront</w:t>
      </w:r>
      <w:proofErr w:type="spellEnd"/>
      <w:r w:rsidRPr="00F23A90">
        <w:rPr>
          <w:lang w:val="en-US"/>
        </w:rPr>
        <w:t>);</w:t>
      </w:r>
    </w:p>
    <w:p w14:paraId="32E5F066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    rotation = 90;</w:t>
      </w:r>
    </w:p>
    <w:p w14:paraId="3A444376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}</w:t>
      </w:r>
    </w:p>
    <w:p w14:paraId="67DCC781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if (</w:t>
      </w:r>
      <w:proofErr w:type="spellStart"/>
      <w:r w:rsidRPr="00F23A90">
        <w:rPr>
          <w:lang w:val="en-US"/>
        </w:rPr>
        <w:t>Greenfoot.isKeyDown</w:t>
      </w:r>
      <w:proofErr w:type="spellEnd"/>
      <w:r w:rsidRPr="00F23A90">
        <w:rPr>
          <w:lang w:val="en-US"/>
        </w:rPr>
        <w:t>("left")) {</w:t>
      </w:r>
    </w:p>
    <w:p w14:paraId="1BDE7E33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    </w:t>
      </w:r>
      <w:proofErr w:type="spellStart"/>
      <w:r w:rsidRPr="00F23A90">
        <w:rPr>
          <w:lang w:val="en-US"/>
        </w:rPr>
        <w:t>setLocation</w:t>
      </w:r>
      <w:proofErr w:type="spellEnd"/>
      <w:r w:rsidRPr="00F23A90">
        <w:rPr>
          <w:lang w:val="en-US"/>
        </w:rPr>
        <w:t>(</w:t>
      </w:r>
      <w:proofErr w:type="spellStart"/>
      <w:r w:rsidRPr="00F23A90">
        <w:rPr>
          <w:lang w:val="en-US"/>
        </w:rPr>
        <w:t>getX</w:t>
      </w:r>
      <w:proofErr w:type="spellEnd"/>
      <w:r w:rsidRPr="00F23A90">
        <w:rPr>
          <w:lang w:val="en-US"/>
        </w:rPr>
        <w:t xml:space="preserve">() - 2, </w:t>
      </w:r>
      <w:proofErr w:type="spellStart"/>
      <w:r w:rsidRPr="00F23A90">
        <w:rPr>
          <w:lang w:val="en-US"/>
        </w:rPr>
        <w:t>getY</w:t>
      </w:r>
      <w:proofErr w:type="spellEnd"/>
      <w:r w:rsidRPr="00F23A90">
        <w:rPr>
          <w:lang w:val="en-US"/>
        </w:rPr>
        <w:t>());</w:t>
      </w:r>
    </w:p>
    <w:p w14:paraId="419C384E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    </w:t>
      </w:r>
      <w:proofErr w:type="spellStart"/>
      <w:r w:rsidRPr="00F23A90">
        <w:rPr>
          <w:lang w:val="en-US"/>
        </w:rPr>
        <w:t>setImage</w:t>
      </w:r>
      <w:proofErr w:type="spellEnd"/>
      <w:r w:rsidRPr="00F23A90">
        <w:rPr>
          <w:lang w:val="en-US"/>
        </w:rPr>
        <w:t>(</w:t>
      </w:r>
      <w:proofErr w:type="spellStart"/>
      <w:r w:rsidRPr="00F23A90">
        <w:rPr>
          <w:lang w:val="en-US"/>
        </w:rPr>
        <w:t>playerLeft</w:t>
      </w:r>
      <w:proofErr w:type="spellEnd"/>
      <w:r w:rsidRPr="00F23A90">
        <w:rPr>
          <w:lang w:val="en-US"/>
        </w:rPr>
        <w:t>);</w:t>
      </w:r>
    </w:p>
    <w:p w14:paraId="2128D0A5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    rotation = 180;</w:t>
      </w:r>
    </w:p>
    <w:p w14:paraId="35D90848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}</w:t>
      </w:r>
    </w:p>
    <w:p w14:paraId="621F90CA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if (</w:t>
      </w:r>
      <w:proofErr w:type="spellStart"/>
      <w:r w:rsidRPr="00F23A90">
        <w:rPr>
          <w:lang w:val="en-US"/>
        </w:rPr>
        <w:t>Greenfoot.isKeyDown</w:t>
      </w:r>
      <w:proofErr w:type="spellEnd"/>
      <w:r w:rsidRPr="00F23A90">
        <w:rPr>
          <w:lang w:val="en-US"/>
        </w:rPr>
        <w:t>("right")) {</w:t>
      </w:r>
    </w:p>
    <w:p w14:paraId="70027F07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    </w:t>
      </w:r>
      <w:proofErr w:type="spellStart"/>
      <w:r w:rsidRPr="00F23A90">
        <w:rPr>
          <w:lang w:val="en-US"/>
        </w:rPr>
        <w:t>setLocation</w:t>
      </w:r>
      <w:proofErr w:type="spellEnd"/>
      <w:r w:rsidRPr="00F23A90">
        <w:rPr>
          <w:lang w:val="en-US"/>
        </w:rPr>
        <w:t>(</w:t>
      </w:r>
      <w:proofErr w:type="spellStart"/>
      <w:r w:rsidRPr="00F23A90">
        <w:rPr>
          <w:lang w:val="en-US"/>
        </w:rPr>
        <w:t>getX</w:t>
      </w:r>
      <w:proofErr w:type="spellEnd"/>
      <w:r w:rsidRPr="00F23A90">
        <w:rPr>
          <w:lang w:val="en-US"/>
        </w:rPr>
        <w:t xml:space="preserve">() + 2, </w:t>
      </w:r>
      <w:proofErr w:type="spellStart"/>
      <w:r w:rsidRPr="00F23A90">
        <w:rPr>
          <w:lang w:val="en-US"/>
        </w:rPr>
        <w:t>getY</w:t>
      </w:r>
      <w:proofErr w:type="spellEnd"/>
      <w:r w:rsidRPr="00F23A90">
        <w:rPr>
          <w:lang w:val="en-US"/>
        </w:rPr>
        <w:t>());</w:t>
      </w:r>
    </w:p>
    <w:p w14:paraId="2AD03418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    </w:t>
      </w:r>
      <w:proofErr w:type="spellStart"/>
      <w:r w:rsidRPr="00F23A90">
        <w:rPr>
          <w:lang w:val="en-US"/>
        </w:rPr>
        <w:t>setImage</w:t>
      </w:r>
      <w:proofErr w:type="spellEnd"/>
      <w:r w:rsidRPr="00F23A90">
        <w:rPr>
          <w:lang w:val="en-US"/>
        </w:rPr>
        <w:t>(</w:t>
      </w:r>
      <w:proofErr w:type="spellStart"/>
      <w:r w:rsidRPr="00F23A90">
        <w:rPr>
          <w:lang w:val="en-US"/>
        </w:rPr>
        <w:t>playerRight</w:t>
      </w:r>
      <w:proofErr w:type="spellEnd"/>
      <w:r w:rsidRPr="00F23A90">
        <w:rPr>
          <w:lang w:val="en-US"/>
        </w:rPr>
        <w:t>);</w:t>
      </w:r>
    </w:p>
    <w:p w14:paraId="106B3CA3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lastRenderedPageBreak/>
        <w:t xml:space="preserve">                    rotation = 0;</w:t>
      </w:r>
    </w:p>
    <w:p w14:paraId="7D01EA5D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}</w:t>
      </w:r>
    </w:p>
    <w:p w14:paraId="4D88F7FB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if (</w:t>
      </w:r>
      <w:proofErr w:type="spellStart"/>
      <w:r w:rsidRPr="00F23A90">
        <w:rPr>
          <w:lang w:val="en-US"/>
        </w:rPr>
        <w:t>Greenfoot.isKeyDown</w:t>
      </w:r>
      <w:proofErr w:type="spellEnd"/>
      <w:r w:rsidRPr="00F23A90">
        <w:rPr>
          <w:lang w:val="en-US"/>
        </w:rPr>
        <w:t xml:space="preserve">("left") &amp;&amp; </w:t>
      </w:r>
      <w:proofErr w:type="spellStart"/>
      <w:r w:rsidRPr="00F23A90">
        <w:rPr>
          <w:lang w:val="en-US"/>
        </w:rPr>
        <w:t>Greenfoot.isKeyDown</w:t>
      </w:r>
      <w:proofErr w:type="spellEnd"/>
      <w:r w:rsidRPr="00F23A90">
        <w:rPr>
          <w:lang w:val="en-US"/>
        </w:rPr>
        <w:t>("up")) {</w:t>
      </w:r>
    </w:p>
    <w:p w14:paraId="1A9E3E50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    </w:t>
      </w:r>
      <w:proofErr w:type="spellStart"/>
      <w:r w:rsidRPr="00F23A90">
        <w:rPr>
          <w:lang w:val="en-US"/>
        </w:rPr>
        <w:t>setLocation</w:t>
      </w:r>
      <w:proofErr w:type="spellEnd"/>
      <w:r w:rsidRPr="00F23A90">
        <w:rPr>
          <w:lang w:val="en-US"/>
        </w:rPr>
        <w:t>(</w:t>
      </w:r>
      <w:proofErr w:type="spellStart"/>
      <w:r w:rsidRPr="00F23A90">
        <w:rPr>
          <w:lang w:val="en-US"/>
        </w:rPr>
        <w:t>getX</w:t>
      </w:r>
      <w:proofErr w:type="spellEnd"/>
      <w:r w:rsidRPr="00F23A90">
        <w:rPr>
          <w:lang w:val="en-US"/>
        </w:rPr>
        <w:t xml:space="preserve">() - 2, </w:t>
      </w:r>
      <w:proofErr w:type="spellStart"/>
      <w:r w:rsidRPr="00F23A90">
        <w:rPr>
          <w:lang w:val="en-US"/>
        </w:rPr>
        <w:t>getY</w:t>
      </w:r>
      <w:proofErr w:type="spellEnd"/>
      <w:r w:rsidRPr="00F23A90">
        <w:rPr>
          <w:lang w:val="en-US"/>
        </w:rPr>
        <w:t>() - 2);</w:t>
      </w:r>
    </w:p>
    <w:p w14:paraId="43C94CA4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    </w:t>
      </w:r>
      <w:proofErr w:type="spellStart"/>
      <w:r w:rsidRPr="00F23A90">
        <w:rPr>
          <w:lang w:val="en-US"/>
        </w:rPr>
        <w:t>setImage</w:t>
      </w:r>
      <w:proofErr w:type="spellEnd"/>
      <w:r w:rsidRPr="00F23A90">
        <w:rPr>
          <w:lang w:val="en-US"/>
        </w:rPr>
        <w:t>(</w:t>
      </w:r>
      <w:proofErr w:type="spellStart"/>
      <w:r w:rsidRPr="00F23A90">
        <w:rPr>
          <w:lang w:val="en-US"/>
        </w:rPr>
        <w:t>playerUpperLeft</w:t>
      </w:r>
      <w:proofErr w:type="spellEnd"/>
      <w:r w:rsidRPr="00F23A90">
        <w:rPr>
          <w:lang w:val="en-US"/>
        </w:rPr>
        <w:t>);</w:t>
      </w:r>
    </w:p>
    <w:p w14:paraId="1C8E17A8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    rotation = 225;</w:t>
      </w:r>
    </w:p>
    <w:p w14:paraId="122E46F9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}</w:t>
      </w:r>
    </w:p>
    <w:p w14:paraId="1465881D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if (</w:t>
      </w:r>
      <w:proofErr w:type="spellStart"/>
      <w:r w:rsidRPr="00F23A90">
        <w:rPr>
          <w:lang w:val="en-US"/>
        </w:rPr>
        <w:t>Greenfoot.isKeyDown</w:t>
      </w:r>
      <w:proofErr w:type="spellEnd"/>
      <w:r w:rsidRPr="00F23A90">
        <w:rPr>
          <w:lang w:val="en-US"/>
        </w:rPr>
        <w:t xml:space="preserve">("right") &amp;&amp; </w:t>
      </w:r>
      <w:proofErr w:type="spellStart"/>
      <w:r w:rsidRPr="00F23A90">
        <w:rPr>
          <w:lang w:val="en-US"/>
        </w:rPr>
        <w:t>Greenfoot.isKeyDown</w:t>
      </w:r>
      <w:proofErr w:type="spellEnd"/>
      <w:r w:rsidRPr="00F23A90">
        <w:rPr>
          <w:lang w:val="en-US"/>
        </w:rPr>
        <w:t>("up")) {</w:t>
      </w:r>
    </w:p>
    <w:p w14:paraId="16238938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    </w:t>
      </w:r>
      <w:proofErr w:type="spellStart"/>
      <w:r w:rsidRPr="00F23A90">
        <w:rPr>
          <w:lang w:val="en-US"/>
        </w:rPr>
        <w:t>setLocation</w:t>
      </w:r>
      <w:proofErr w:type="spellEnd"/>
      <w:r w:rsidRPr="00F23A90">
        <w:rPr>
          <w:lang w:val="en-US"/>
        </w:rPr>
        <w:t>(</w:t>
      </w:r>
      <w:proofErr w:type="spellStart"/>
      <w:r w:rsidRPr="00F23A90">
        <w:rPr>
          <w:lang w:val="en-US"/>
        </w:rPr>
        <w:t>getX</w:t>
      </w:r>
      <w:proofErr w:type="spellEnd"/>
      <w:r w:rsidRPr="00F23A90">
        <w:rPr>
          <w:lang w:val="en-US"/>
        </w:rPr>
        <w:t xml:space="preserve">() + 2, </w:t>
      </w:r>
      <w:proofErr w:type="spellStart"/>
      <w:r w:rsidRPr="00F23A90">
        <w:rPr>
          <w:lang w:val="en-US"/>
        </w:rPr>
        <w:t>getY</w:t>
      </w:r>
      <w:proofErr w:type="spellEnd"/>
      <w:r w:rsidRPr="00F23A90">
        <w:rPr>
          <w:lang w:val="en-US"/>
        </w:rPr>
        <w:t>() - 2);</w:t>
      </w:r>
    </w:p>
    <w:p w14:paraId="6C53E429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    </w:t>
      </w:r>
      <w:proofErr w:type="spellStart"/>
      <w:r w:rsidRPr="00F23A90">
        <w:rPr>
          <w:lang w:val="en-US"/>
        </w:rPr>
        <w:t>setImage</w:t>
      </w:r>
      <w:proofErr w:type="spellEnd"/>
      <w:r w:rsidRPr="00F23A90">
        <w:rPr>
          <w:lang w:val="en-US"/>
        </w:rPr>
        <w:t>(</w:t>
      </w:r>
      <w:proofErr w:type="spellStart"/>
      <w:r w:rsidRPr="00F23A90">
        <w:rPr>
          <w:lang w:val="en-US"/>
        </w:rPr>
        <w:t>playerUpperRight</w:t>
      </w:r>
      <w:proofErr w:type="spellEnd"/>
      <w:r w:rsidRPr="00F23A90">
        <w:rPr>
          <w:lang w:val="en-US"/>
        </w:rPr>
        <w:t>);</w:t>
      </w:r>
    </w:p>
    <w:p w14:paraId="6964E949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    rotation = 315;</w:t>
      </w:r>
    </w:p>
    <w:p w14:paraId="5F56810A" w14:textId="77777777" w:rsidR="00486094" w:rsidRPr="00F23A90" w:rsidRDefault="00486094" w:rsidP="00F23A90">
      <w:pPr>
        <w:rPr>
          <w:lang w:val="en-US"/>
        </w:rPr>
      </w:pPr>
    </w:p>
    <w:p w14:paraId="14A14F93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}</w:t>
      </w:r>
    </w:p>
    <w:p w14:paraId="0B76864F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if (</w:t>
      </w:r>
      <w:proofErr w:type="spellStart"/>
      <w:r w:rsidRPr="00F23A90">
        <w:rPr>
          <w:lang w:val="en-US"/>
        </w:rPr>
        <w:t>Greenfoot.isKeyDown</w:t>
      </w:r>
      <w:proofErr w:type="spellEnd"/>
      <w:r w:rsidRPr="00F23A90">
        <w:rPr>
          <w:lang w:val="en-US"/>
        </w:rPr>
        <w:t xml:space="preserve">("left") &amp;&amp; </w:t>
      </w:r>
      <w:proofErr w:type="spellStart"/>
      <w:r w:rsidRPr="00F23A90">
        <w:rPr>
          <w:lang w:val="en-US"/>
        </w:rPr>
        <w:t>Greenfoot.isKeyDown</w:t>
      </w:r>
      <w:proofErr w:type="spellEnd"/>
      <w:r w:rsidRPr="00F23A90">
        <w:rPr>
          <w:lang w:val="en-US"/>
        </w:rPr>
        <w:t>("down")) {</w:t>
      </w:r>
    </w:p>
    <w:p w14:paraId="5D0B3840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    </w:t>
      </w:r>
      <w:proofErr w:type="spellStart"/>
      <w:r w:rsidRPr="00F23A90">
        <w:rPr>
          <w:lang w:val="en-US"/>
        </w:rPr>
        <w:t>setLocation</w:t>
      </w:r>
      <w:proofErr w:type="spellEnd"/>
      <w:r w:rsidRPr="00F23A90">
        <w:rPr>
          <w:lang w:val="en-US"/>
        </w:rPr>
        <w:t>(</w:t>
      </w:r>
      <w:proofErr w:type="spellStart"/>
      <w:r w:rsidRPr="00F23A90">
        <w:rPr>
          <w:lang w:val="en-US"/>
        </w:rPr>
        <w:t>getX</w:t>
      </w:r>
      <w:proofErr w:type="spellEnd"/>
      <w:r w:rsidRPr="00F23A90">
        <w:rPr>
          <w:lang w:val="en-US"/>
        </w:rPr>
        <w:t xml:space="preserve">() - 2, </w:t>
      </w:r>
      <w:proofErr w:type="spellStart"/>
      <w:r w:rsidRPr="00F23A90">
        <w:rPr>
          <w:lang w:val="en-US"/>
        </w:rPr>
        <w:t>getY</w:t>
      </w:r>
      <w:proofErr w:type="spellEnd"/>
      <w:r w:rsidRPr="00F23A90">
        <w:rPr>
          <w:lang w:val="en-US"/>
        </w:rPr>
        <w:t>() + 2);</w:t>
      </w:r>
    </w:p>
    <w:p w14:paraId="1279C7E5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    </w:t>
      </w:r>
      <w:proofErr w:type="spellStart"/>
      <w:r w:rsidRPr="00F23A90">
        <w:rPr>
          <w:lang w:val="en-US"/>
        </w:rPr>
        <w:t>setImage</w:t>
      </w:r>
      <w:proofErr w:type="spellEnd"/>
      <w:r w:rsidRPr="00F23A90">
        <w:rPr>
          <w:lang w:val="en-US"/>
        </w:rPr>
        <w:t>(</w:t>
      </w:r>
      <w:proofErr w:type="spellStart"/>
      <w:r w:rsidRPr="00F23A90">
        <w:rPr>
          <w:lang w:val="en-US"/>
        </w:rPr>
        <w:t>playerDownLeft</w:t>
      </w:r>
      <w:proofErr w:type="spellEnd"/>
      <w:r w:rsidRPr="00F23A90">
        <w:rPr>
          <w:lang w:val="en-US"/>
        </w:rPr>
        <w:t>);</w:t>
      </w:r>
    </w:p>
    <w:p w14:paraId="64F64B18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    rotation = 135;</w:t>
      </w:r>
    </w:p>
    <w:p w14:paraId="57ABCCAE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}</w:t>
      </w:r>
    </w:p>
    <w:p w14:paraId="74D81DCD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if (</w:t>
      </w:r>
      <w:proofErr w:type="spellStart"/>
      <w:r w:rsidRPr="00F23A90">
        <w:rPr>
          <w:lang w:val="en-US"/>
        </w:rPr>
        <w:t>Greenfoot.isKeyDown</w:t>
      </w:r>
      <w:proofErr w:type="spellEnd"/>
      <w:r w:rsidRPr="00F23A90">
        <w:rPr>
          <w:lang w:val="en-US"/>
        </w:rPr>
        <w:t xml:space="preserve">("right") &amp;&amp; </w:t>
      </w:r>
      <w:proofErr w:type="spellStart"/>
      <w:r w:rsidRPr="00F23A90">
        <w:rPr>
          <w:lang w:val="en-US"/>
        </w:rPr>
        <w:t>Greenfoot.isKeyDown</w:t>
      </w:r>
      <w:proofErr w:type="spellEnd"/>
      <w:r w:rsidRPr="00F23A90">
        <w:rPr>
          <w:lang w:val="en-US"/>
        </w:rPr>
        <w:t>("down")) {</w:t>
      </w:r>
    </w:p>
    <w:p w14:paraId="21FC4593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    </w:t>
      </w:r>
      <w:proofErr w:type="spellStart"/>
      <w:r w:rsidRPr="00F23A90">
        <w:rPr>
          <w:lang w:val="en-US"/>
        </w:rPr>
        <w:t>setLocation</w:t>
      </w:r>
      <w:proofErr w:type="spellEnd"/>
      <w:r w:rsidRPr="00F23A90">
        <w:rPr>
          <w:lang w:val="en-US"/>
        </w:rPr>
        <w:t>(</w:t>
      </w:r>
      <w:proofErr w:type="spellStart"/>
      <w:r w:rsidRPr="00F23A90">
        <w:rPr>
          <w:lang w:val="en-US"/>
        </w:rPr>
        <w:t>getX</w:t>
      </w:r>
      <w:proofErr w:type="spellEnd"/>
      <w:r w:rsidRPr="00F23A90">
        <w:rPr>
          <w:lang w:val="en-US"/>
        </w:rPr>
        <w:t xml:space="preserve">() + 2, </w:t>
      </w:r>
      <w:proofErr w:type="spellStart"/>
      <w:r w:rsidRPr="00F23A90">
        <w:rPr>
          <w:lang w:val="en-US"/>
        </w:rPr>
        <w:t>getY</w:t>
      </w:r>
      <w:proofErr w:type="spellEnd"/>
      <w:r w:rsidRPr="00F23A90">
        <w:rPr>
          <w:lang w:val="en-US"/>
        </w:rPr>
        <w:t>() + 2);</w:t>
      </w:r>
    </w:p>
    <w:p w14:paraId="6605D4DE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    </w:t>
      </w:r>
      <w:proofErr w:type="spellStart"/>
      <w:r w:rsidRPr="00F23A90">
        <w:rPr>
          <w:lang w:val="en-US"/>
        </w:rPr>
        <w:t>setImage</w:t>
      </w:r>
      <w:proofErr w:type="spellEnd"/>
      <w:r w:rsidRPr="00F23A90">
        <w:rPr>
          <w:lang w:val="en-US"/>
        </w:rPr>
        <w:t>(</w:t>
      </w:r>
      <w:proofErr w:type="spellStart"/>
      <w:r w:rsidRPr="00F23A90">
        <w:rPr>
          <w:lang w:val="en-US"/>
        </w:rPr>
        <w:t>playerDownRight</w:t>
      </w:r>
      <w:proofErr w:type="spellEnd"/>
      <w:r w:rsidRPr="00F23A90">
        <w:rPr>
          <w:lang w:val="en-US"/>
        </w:rPr>
        <w:t>);</w:t>
      </w:r>
    </w:p>
    <w:p w14:paraId="08C438E5" w14:textId="77777777" w:rsidR="00486094" w:rsidRDefault="00486094" w:rsidP="00F23A90">
      <w:r w:rsidRPr="00F23A90">
        <w:rPr>
          <w:lang w:val="en-US"/>
        </w:rPr>
        <w:t xml:space="preserve">                    </w:t>
      </w:r>
      <w:proofErr w:type="spellStart"/>
      <w:r>
        <w:t>rotation</w:t>
      </w:r>
      <w:proofErr w:type="spellEnd"/>
      <w:r>
        <w:t xml:space="preserve"> = 45;</w:t>
      </w:r>
    </w:p>
    <w:p w14:paraId="6AC76069" w14:textId="77777777" w:rsidR="00486094" w:rsidRDefault="00486094" w:rsidP="00F23A90">
      <w:r>
        <w:t xml:space="preserve">                }</w:t>
      </w:r>
    </w:p>
    <w:p w14:paraId="7DCA9753" w14:textId="77777777" w:rsidR="00486094" w:rsidRDefault="00486094" w:rsidP="00F23A90">
      <w:r>
        <w:t xml:space="preserve">                break;</w:t>
      </w:r>
    </w:p>
    <w:p w14:paraId="601C3CAB" w14:textId="77777777" w:rsidR="00486094" w:rsidRDefault="00486094" w:rsidP="00F23A90">
      <w:r>
        <w:t xml:space="preserve">            }</w:t>
      </w:r>
    </w:p>
    <w:p w14:paraId="36504D27" w14:textId="77777777" w:rsidR="00486094" w:rsidRDefault="00486094" w:rsidP="00F23A90">
      <w:r>
        <w:t xml:space="preserve">    }</w:t>
      </w:r>
    </w:p>
    <w:p w14:paraId="41ACB3A0" w14:textId="77777777" w:rsidR="00486094" w:rsidRDefault="00486094" w:rsidP="00F23A90"/>
    <w:p w14:paraId="1973CE87" w14:textId="77777777" w:rsidR="00486094" w:rsidRDefault="00486094" w:rsidP="00F23A90">
      <w:r>
        <w:t xml:space="preserve">    /**</w:t>
      </w:r>
    </w:p>
    <w:p w14:paraId="0AC6DCE0" w14:textId="77777777" w:rsidR="00486094" w:rsidRDefault="00486094" w:rsidP="00F23A90">
      <w:r>
        <w:t xml:space="preserve">     * Método para verificar se o jogador esta a tocar no buraco negro</w:t>
      </w:r>
    </w:p>
    <w:p w14:paraId="0A1429F6" w14:textId="77777777" w:rsidR="00486094" w:rsidRPr="00F23A90" w:rsidRDefault="00486094" w:rsidP="00F23A90">
      <w:pPr>
        <w:rPr>
          <w:lang w:val="en-US"/>
        </w:rPr>
      </w:pPr>
      <w:r>
        <w:t xml:space="preserve">     </w:t>
      </w:r>
      <w:r w:rsidRPr="00F23A90">
        <w:rPr>
          <w:lang w:val="en-US"/>
        </w:rPr>
        <w:t>*/</w:t>
      </w:r>
    </w:p>
    <w:p w14:paraId="429A78C4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public void </w:t>
      </w:r>
      <w:proofErr w:type="spellStart"/>
      <w:r w:rsidRPr="00F23A90">
        <w:rPr>
          <w:lang w:val="en-US"/>
        </w:rPr>
        <w:t>isTouchingBlackHole</w:t>
      </w:r>
      <w:proofErr w:type="spellEnd"/>
      <w:r w:rsidRPr="00F23A90">
        <w:rPr>
          <w:lang w:val="en-US"/>
        </w:rPr>
        <w:t>() {</w:t>
      </w:r>
    </w:p>
    <w:p w14:paraId="3B17CC19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Actor </w:t>
      </w:r>
      <w:proofErr w:type="spellStart"/>
      <w:r w:rsidRPr="00F23A90">
        <w:rPr>
          <w:lang w:val="en-US"/>
        </w:rPr>
        <w:t>blackHole</w:t>
      </w:r>
      <w:proofErr w:type="spellEnd"/>
      <w:r w:rsidRPr="00F23A90">
        <w:rPr>
          <w:lang w:val="en-US"/>
        </w:rPr>
        <w:t xml:space="preserve"> = </w:t>
      </w:r>
      <w:proofErr w:type="spellStart"/>
      <w:r w:rsidRPr="00F23A90">
        <w:rPr>
          <w:lang w:val="en-US"/>
        </w:rPr>
        <w:t>getOneObjectAtOffset</w:t>
      </w:r>
      <w:proofErr w:type="spellEnd"/>
      <w:r w:rsidRPr="00F23A90">
        <w:rPr>
          <w:lang w:val="en-US"/>
        </w:rPr>
        <w:t xml:space="preserve">(0, 0, </w:t>
      </w:r>
      <w:proofErr w:type="spellStart"/>
      <w:r w:rsidRPr="00F23A90">
        <w:rPr>
          <w:lang w:val="en-US"/>
        </w:rPr>
        <w:t>BlackHoles.class</w:t>
      </w:r>
      <w:proofErr w:type="spellEnd"/>
      <w:r w:rsidRPr="00F23A90">
        <w:rPr>
          <w:lang w:val="en-US"/>
        </w:rPr>
        <w:t>);</w:t>
      </w:r>
    </w:p>
    <w:p w14:paraId="1AFDAD35" w14:textId="77777777" w:rsidR="00486094" w:rsidRDefault="00486094" w:rsidP="00F23A90">
      <w:r w:rsidRPr="00F23A90">
        <w:rPr>
          <w:lang w:val="en-US"/>
        </w:rPr>
        <w:lastRenderedPageBreak/>
        <w:t xml:space="preserve">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blackHole</w:t>
      </w:r>
      <w:proofErr w:type="spellEnd"/>
      <w:r>
        <w:t xml:space="preserve"> != </w:t>
      </w:r>
      <w:proofErr w:type="spellStart"/>
      <w:r>
        <w:t>null</w:t>
      </w:r>
      <w:proofErr w:type="spellEnd"/>
      <w:r>
        <w:t>) {</w:t>
      </w:r>
    </w:p>
    <w:p w14:paraId="10EA80BB" w14:textId="77777777" w:rsidR="00486094" w:rsidRDefault="00486094" w:rsidP="00F23A90">
      <w:r>
        <w:t xml:space="preserve">            /**</w:t>
      </w:r>
    </w:p>
    <w:p w14:paraId="0F593B70" w14:textId="77777777" w:rsidR="00486094" w:rsidRDefault="00486094" w:rsidP="00F23A90">
      <w:r>
        <w:t xml:space="preserve">             * Caso o jogador esteja a tocar no buraco negro</w:t>
      </w:r>
    </w:p>
    <w:p w14:paraId="6D49DF52" w14:textId="77777777" w:rsidR="00486094" w:rsidRPr="00F23A90" w:rsidRDefault="00486094" w:rsidP="00F23A90">
      <w:pPr>
        <w:rPr>
          <w:lang w:val="en-US"/>
        </w:rPr>
      </w:pPr>
      <w:r>
        <w:t xml:space="preserve">             </w:t>
      </w:r>
      <w:r w:rsidRPr="00F23A90">
        <w:rPr>
          <w:lang w:val="en-US"/>
        </w:rPr>
        <w:t>*/</w:t>
      </w:r>
    </w:p>
    <w:p w14:paraId="4609505D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if(</w:t>
      </w:r>
      <w:proofErr w:type="spellStart"/>
      <w:r w:rsidRPr="00F23A90">
        <w:rPr>
          <w:lang w:val="en-US"/>
        </w:rPr>
        <w:t>getX</w:t>
      </w:r>
      <w:proofErr w:type="spellEnd"/>
      <w:r w:rsidRPr="00F23A90">
        <w:rPr>
          <w:lang w:val="en-US"/>
        </w:rPr>
        <w:t xml:space="preserve">() &gt; 100 &amp;&amp; </w:t>
      </w:r>
      <w:proofErr w:type="spellStart"/>
      <w:r w:rsidRPr="00F23A90">
        <w:rPr>
          <w:lang w:val="en-US"/>
        </w:rPr>
        <w:t>getX</w:t>
      </w:r>
      <w:proofErr w:type="spellEnd"/>
      <w:r w:rsidRPr="00F23A90">
        <w:rPr>
          <w:lang w:val="en-US"/>
        </w:rPr>
        <w:t xml:space="preserve">() &lt; 120 &amp;&amp; </w:t>
      </w:r>
      <w:proofErr w:type="spellStart"/>
      <w:r w:rsidRPr="00F23A90">
        <w:rPr>
          <w:lang w:val="en-US"/>
        </w:rPr>
        <w:t>getY</w:t>
      </w:r>
      <w:proofErr w:type="spellEnd"/>
      <w:r w:rsidRPr="00F23A90">
        <w:rPr>
          <w:lang w:val="en-US"/>
        </w:rPr>
        <w:t xml:space="preserve">() &gt; 600 &amp;&amp; </w:t>
      </w:r>
      <w:proofErr w:type="spellStart"/>
      <w:r w:rsidRPr="00F23A90">
        <w:rPr>
          <w:lang w:val="en-US"/>
        </w:rPr>
        <w:t>getY</w:t>
      </w:r>
      <w:proofErr w:type="spellEnd"/>
      <w:r w:rsidRPr="00F23A90">
        <w:rPr>
          <w:lang w:val="en-US"/>
        </w:rPr>
        <w:t>() &lt; 620){</w:t>
      </w:r>
    </w:p>
    <w:p w14:paraId="6E5CD820" w14:textId="77777777" w:rsidR="00486094" w:rsidRDefault="00486094" w:rsidP="00F23A90">
      <w:r w:rsidRPr="00F23A90">
        <w:rPr>
          <w:lang w:val="en-US"/>
        </w:rPr>
        <w:t xml:space="preserve">                </w:t>
      </w:r>
      <w:r>
        <w:t>/**</w:t>
      </w:r>
    </w:p>
    <w:p w14:paraId="7ADC2361" w14:textId="77777777" w:rsidR="00486094" w:rsidRDefault="00486094" w:rsidP="00F23A90">
      <w:r>
        <w:t xml:space="preserve">                 * E caso esteja dentro destas coordenadas, </w:t>
      </w:r>
    </w:p>
    <w:p w14:paraId="6A4645D5" w14:textId="77777777" w:rsidR="00486094" w:rsidRDefault="00486094" w:rsidP="00F23A90">
      <w:r>
        <w:t xml:space="preserve">                 * o </w:t>
      </w:r>
      <w:proofErr w:type="spellStart"/>
      <w:r>
        <w:t>player</w:t>
      </w:r>
      <w:proofErr w:type="spellEnd"/>
      <w:r>
        <w:t xml:space="preserve"> é redirecionado para o outro buraco negro</w:t>
      </w:r>
    </w:p>
    <w:p w14:paraId="24F1F77D" w14:textId="77777777" w:rsidR="00486094" w:rsidRPr="00F23A90" w:rsidRDefault="00486094" w:rsidP="00F23A90">
      <w:pPr>
        <w:rPr>
          <w:lang w:val="en-US"/>
        </w:rPr>
      </w:pPr>
      <w:r>
        <w:t xml:space="preserve">                 </w:t>
      </w:r>
      <w:r w:rsidRPr="00F23A90">
        <w:rPr>
          <w:lang w:val="en-US"/>
        </w:rPr>
        <w:t>*/</w:t>
      </w:r>
    </w:p>
    <w:p w14:paraId="71B03A98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</w:t>
      </w:r>
      <w:proofErr w:type="spellStart"/>
      <w:r w:rsidRPr="00F23A90">
        <w:rPr>
          <w:lang w:val="en-US"/>
        </w:rPr>
        <w:t>Greenfoot.playSound</w:t>
      </w:r>
      <w:proofErr w:type="spellEnd"/>
      <w:r w:rsidRPr="00F23A90">
        <w:rPr>
          <w:lang w:val="en-US"/>
        </w:rPr>
        <w:t>("teleport.wav");</w:t>
      </w:r>
    </w:p>
    <w:p w14:paraId="10C4BE4D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</w:t>
      </w:r>
      <w:proofErr w:type="spellStart"/>
      <w:r w:rsidRPr="00F23A90">
        <w:rPr>
          <w:lang w:val="en-US"/>
        </w:rPr>
        <w:t>setLocation</w:t>
      </w:r>
      <w:proofErr w:type="spellEnd"/>
      <w:r w:rsidRPr="00F23A90">
        <w:rPr>
          <w:lang w:val="en-US"/>
        </w:rPr>
        <w:t>(601, 101);</w:t>
      </w:r>
    </w:p>
    <w:p w14:paraId="66C544CC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}else if(</w:t>
      </w:r>
      <w:proofErr w:type="spellStart"/>
      <w:r w:rsidRPr="00F23A90">
        <w:rPr>
          <w:lang w:val="en-US"/>
        </w:rPr>
        <w:t>getX</w:t>
      </w:r>
      <w:proofErr w:type="spellEnd"/>
      <w:r w:rsidRPr="00F23A90">
        <w:rPr>
          <w:lang w:val="en-US"/>
        </w:rPr>
        <w:t xml:space="preserve">() &gt; 700 &amp;&amp; </w:t>
      </w:r>
      <w:proofErr w:type="spellStart"/>
      <w:r w:rsidRPr="00F23A90">
        <w:rPr>
          <w:lang w:val="en-US"/>
        </w:rPr>
        <w:t>getX</w:t>
      </w:r>
      <w:proofErr w:type="spellEnd"/>
      <w:r w:rsidRPr="00F23A90">
        <w:rPr>
          <w:lang w:val="en-US"/>
        </w:rPr>
        <w:t xml:space="preserve">() &lt; 720 &amp;&amp;  </w:t>
      </w:r>
      <w:proofErr w:type="spellStart"/>
      <w:r w:rsidRPr="00F23A90">
        <w:rPr>
          <w:lang w:val="en-US"/>
        </w:rPr>
        <w:t>getY</w:t>
      </w:r>
      <w:proofErr w:type="spellEnd"/>
      <w:r w:rsidRPr="00F23A90">
        <w:rPr>
          <w:lang w:val="en-US"/>
        </w:rPr>
        <w:t xml:space="preserve">() &gt; 100 &amp;&amp; </w:t>
      </w:r>
      <w:proofErr w:type="spellStart"/>
      <w:r w:rsidRPr="00F23A90">
        <w:rPr>
          <w:lang w:val="en-US"/>
        </w:rPr>
        <w:t>getY</w:t>
      </w:r>
      <w:proofErr w:type="spellEnd"/>
      <w:r w:rsidRPr="00F23A90">
        <w:rPr>
          <w:lang w:val="en-US"/>
        </w:rPr>
        <w:t>() &lt; 120){</w:t>
      </w:r>
    </w:p>
    <w:p w14:paraId="38ED221F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</w:t>
      </w:r>
      <w:proofErr w:type="spellStart"/>
      <w:r w:rsidRPr="00F23A90">
        <w:rPr>
          <w:lang w:val="en-US"/>
        </w:rPr>
        <w:t>Greenfoot.playSound</w:t>
      </w:r>
      <w:proofErr w:type="spellEnd"/>
      <w:r w:rsidRPr="00F23A90">
        <w:rPr>
          <w:lang w:val="en-US"/>
        </w:rPr>
        <w:t>("teleport.wav");</w:t>
      </w:r>
    </w:p>
    <w:p w14:paraId="7C42DB32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</w:t>
      </w:r>
      <w:proofErr w:type="spellStart"/>
      <w:r w:rsidRPr="00F23A90">
        <w:rPr>
          <w:lang w:val="en-US"/>
        </w:rPr>
        <w:t>setLocation</w:t>
      </w:r>
      <w:proofErr w:type="spellEnd"/>
      <w:r w:rsidRPr="00F23A90">
        <w:rPr>
          <w:lang w:val="en-US"/>
        </w:rPr>
        <w:t>(101, 701);</w:t>
      </w:r>
    </w:p>
    <w:p w14:paraId="2BE0087F" w14:textId="77777777" w:rsidR="00486094" w:rsidRDefault="00486094" w:rsidP="00F23A90">
      <w:r w:rsidRPr="00F23A90">
        <w:rPr>
          <w:lang w:val="en-US"/>
        </w:rPr>
        <w:t xml:space="preserve">            </w:t>
      </w:r>
      <w:r>
        <w:t>}</w:t>
      </w:r>
    </w:p>
    <w:p w14:paraId="4CB2C960" w14:textId="77777777" w:rsidR="00486094" w:rsidRDefault="00486094" w:rsidP="00F23A90">
      <w:r>
        <w:t xml:space="preserve">        }</w:t>
      </w:r>
    </w:p>
    <w:p w14:paraId="01E44E88" w14:textId="77777777" w:rsidR="00486094" w:rsidRDefault="00486094" w:rsidP="00F23A90">
      <w:r>
        <w:t xml:space="preserve">    }</w:t>
      </w:r>
    </w:p>
    <w:p w14:paraId="2EA5650A" w14:textId="77777777" w:rsidR="00486094" w:rsidRDefault="00486094" w:rsidP="00F23A90">
      <w:r>
        <w:t xml:space="preserve">    </w:t>
      </w:r>
    </w:p>
    <w:p w14:paraId="1A21FBDE" w14:textId="77777777" w:rsidR="00486094" w:rsidRDefault="00486094" w:rsidP="00F23A90">
      <w:r>
        <w:t xml:space="preserve">    /**</w:t>
      </w:r>
    </w:p>
    <w:p w14:paraId="24C825DA" w14:textId="77777777" w:rsidR="00486094" w:rsidRDefault="00486094" w:rsidP="00F23A90">
      <w:r>
        <w:t xml:space="preserve">     * Método para o jogador poder disparar</w:t>
      </w:r>
    </w:p>
    <w:p w14:paraId="2D60EA7F" w14:textId="77777777" w:rsidR="00486094" w:rsidRPr="00F23A90" w:rsidRDefault="00486094" w:rsidP="00F23A90">
      <w:pPr>
        <w:rPr>
          <w:lang w:val="en-US"/>
        </w:rPr>
      </w:pPr>
      <w:r>
        <w:t xml:space="preserve">     </w:t>
      </w:r>
      <w:r w:rsidRPr="00F23A90">
        <w:rPr>
          <w:lang w:val="en-US"/>
        </w:rPr>
        <w:t>*/</w:t>
      </w:r>
    </w:p>
    <w:p w14:paraId="7A10DCDB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public void </w:t>
      </w:r>
      <w:proofErr w:type="spellStart"/>
      <w:r w:rsidRPr="00F23A90">
        <w:rPr>
          <w:lang w:val="en-US"/>
        </w:rPr>
        <w:t>fireBullet</w:t>
      </w:r>
      <w:proofErr w:type="spellEnd"/>
      <w:r w:rsidRPr="00F23A90">
        <w:rPr>
          <w:lang w:val="en-US"/>
        </w:rPr>
        <w:t>() {</w:t>
      </w:r>
    </w:p>
    <w:p w14:paraId="73F5ABC6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switch (</w:t>
      </w:r>
      <w:proofErr w:type="spellStart"/>
      <w:r w:rsidRPr="00F23A90">
        <w:rPr>
          <w:lang w:val="en-US"/>
        </w:rPr>
        <w:t>playerId</w:t>
      </w:r>
      <w:proofErr w:type="spellEnd"/>
      <w:r w:rsidRPr="00F23A90">
        <w:rPr>
          <w:lang w:val="en-US"/>
        </w:rPr>
        <w:t>) {</w:t>
      </w:r>
    </w:p>
    <w:p w14:paraId="32CBD2A0" w14:textId="77777777" w:rsidR="00486094" w:rsidRDefault="00486094" w:rsidP="00F23A90">
      <w:r w:rsidRPr="00F23A90">
        <w:rPr>
          <w:lang w:val="en-US"/>
        </w:rPr>
        <w:t xml:space="preserve">            </w:t>
      </w:r>
      <w:r>
        <w:t>case player1:</w:t>
      </w:r>
    </w:p>
    <w:p w14:paraId="505C1C2A" w14:textId="77777777" w:rsidR="00486094" w:rsidRDefault="00486094" w:rsidP="00F23A90">
      <w:r>
        <w:t xml:space="preserve">            /**</w:t>
      </w:r>
    </w:p>
    <w:p w14:paraId="78B16181" w14:textId="77777777" w:rsidR="00486094" w:rsidRDefault="00486094" w:rsidP="00F23A90">
      <w:r>
        <w:t xml:space="preserve">            * Caso o id do jogador seja igual ao id do </w:t>
      </w:r>
      <w:proofErr w:type="spellStart"/>
      <w:r>
        <w:t>player</w:t>
      </w:r>
      <w:proofErr w:type="spellEnd"/>
      <w:r>
        <w:t xml:space="preserve"> 1 o jogador ira</w:t>
      </w:r>
    </w:p>
    <w:p w14:paraId="47F6816E" w14:textId="77777777" w:rsidR="00486094" w:rsidRPr="00F23A90" w:rsidRDefault="00486094" w:rsidP="00F23A90">
      <w:pPr>
        <w:rPr>
          <w:lang w:val="en-US"/>
        </w:rPr>
      </w:pPr>
      <w:r>
        <w:t xml:space="preserve">            </w:t>
      </w:r>
      <w:r w:rsidRPr="00F23A90">
        <w:rPr>
          <w:lang w:val="en-US"/>
        </w:rPr>
        <w:t xml:space="preserve">* </w:t>
      </w:r>
      <w:proofErr w:type="spellStart"/>
      <w:r w:rsidRPr="00F23A90">
        <w:rPr>
          <w:lang w:val="en-US"/>
        </w:rPr>
        <w:t>disparar</w:t>
      </w:r>
      <w:proofErr w:type="spellEnd"/>
      <w:r w:rsidRPr="00F23A90">
        <w:rPr>
          <w:lang w:val="en-US"/>
        </w:rPr>
        <w:t xml:space="preserve"> </w:t>
      </w:r>
      <w:proofErr w:type="spellStart"/>
      <w:r w:rsidRPr="00F23A90">
        <w:rPr>
          <w:lang w:val="en-US"/>
        </w:rPr>
        <w:t>na</w:t>
      </w:r>
      <w:proofErr w:type="spellEnd"/>
      <w:r w:rsidRPr="00F23A90">
        <w:rPr>
          <w:lang w:val="en-US"/>
        </w:rPr>
        <w:t xml:space="preserve"> </w:t>
      </w:r>
      <w:proofErr w:type="spellStart"/>
      <w:r w:rsidRPr="00F23A90">
        <w:rPr>
          <w:lang w:val="en-US"/>
        </w:rPr>
        <w:t>tecla</w:t>
      </w:r>
      <w:proofErr w:type="spellEnd"/>
      <w:r w:rsidRPr="00F23A90">
        <w:rPr>
          <w:lang w:val="en-US"/>
        </w:rPr>
        <w:t xml:space="preserve"> G</w:t>
      </w:r>
    </w:p>
    <w:p w14:paraId="56D044A2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*/</w:t>
      </w:r>
    </w:p>
    <w:p w14:paraId="0EE5D55E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if (</w:t>
      </w:r>
      <w:proofErr w:type="spellStart"/>
      <w:r w:rsidRPr="00F23A90">
        <w:rPr>
          <w:lang w:val="en-US"/>
        </w:rPr>
        <w:t>Greenfoot.isKeyDown</w:t>
      </w:r>
      <w:proofErr w:type="spellEnd"/>
      <w:r w:rsidRPr="00F23A90">
        <w:rPr>
          <w:lang w:val="en-US"/>
        </w:rPr>
        <w:t>("g")) {</w:t>
      </w:r>
    </w:p>
    <w:p w14:paraId="22373AD0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    if (</w:t>
      </w:r>
      <w:proofErr w:type="spellStart"/>
      <w:r w:rsidRPr="00F23A90">
        <w:rPr>
          <w:lang w:val="en-US"/>
        </w:rPr>
        <w:t>bulletsInfo.getBullets</w:t>
      </w:r>
      <w:proofErr w:type="spellEnd"/>
      <w:r w:rsidRPr="00F23A90">
        <w:rPr>
          <w:lang w:val="en-US"/>
        </w:rPr>
        <w:t>() &gt; 0) {</w:t>
      </w:r>
    </w:p>
    <w:p w14:paraId="3BD7F1DD" w14:textId="77777777" w:rsidR="00486094" w:rsidRDefault="00486094" w:rsidP="00F23A90">
      <w:r w:rsidRPr="00F23A90">
        <w:rPr>
          <w:lang w:val="en-US"/>
        </w:rPr>
        <w:t xml:space="preserve">                        </w:t>
      </w:r>
      <w:r>
        <w:t>/**</w:t>
      </w:r>
    </w:p>
    <w:p w14:paraId="66667CE1" w14:textId="77777777" w:rsidR="00486094" w:rsidRDefault="00486094" w:rsidP="00F23A90">
      <w:r>
        <w:t xml:space="preserve">                         * Ao disparar as balas e se o jogador ainda ter balas na arma</w:t>
      </w:r>
    </w:p>
    <w:p w14:paraId="04D1BC87" w14:textId="77777777" w:rsidR="00486094" w:rsidRDefault="00486094" w:rsidP="00F23A90">
      <w:r>
        <w:lastRenderedPageBreak/>
        <w:t xml:space="preserve">                         * elas </w:t>
      </w:r>
      <w:proofErr w:type="spellStart"/>
      <w:r>
        <w:t>irao</w:t>
      </w:r>
      <w:proofErr w:type="spellEnd"/>
      <w:r>
        <w:t xml:space="preserve"> sendo decrementadas  </w:t>
      </w:r>
    </w:p>
    <w:p w14:paraId="7D3A3306" w14:textId="77777777" w:rsidR="00486094" w:rsidRDefault="00486094" w:rsidP="00F23A90">
      <w:r>
        <w:t xml:space="preserve">                         */</w:t>
      </w:r>
    </w:p>
    <w:p w14:paraId="3CC45EEC" w14:textId="77777777" w:rsidR="00486094" w:rsidRDefault="00486094" w:rsidP="00F23A90">
      <w:r>
        <w:t xml:space="preserve">                        </w:t>
      </w:r>
      <w:proofErr w:type="spellStart"/>
      <w:r>
        <w:t>bulletsInfo.decreaseBullets</w:t>
      </w:r>
      <w:proofErr w:type="spellEnd"/>
      <w:r>
        <w:t>();</w:t>
      </w:r>
    </w:p>
    <w:p w14:paraId="547A5362" w14:textId="77777777" w:rsidR="00486094" w:rsidRDefault="00486094" w:rsidP="00F23A90">
      <w:r>
        <w:t xml:space="preserve">                        /**</w:t>
      </w:r>
    </w:p>
    <w:p w14:paraId="73DDB3A9" w14:textId="77777777" w:rsidR="00486094" w:rsidRDefault="00486094" w:rsidP="00F23A90">
      <w:r>
        <w:t xml:space="preserve">                         * Conforme a rotação do jogador a bala ira nessa direção</w:t>
      </w:r>
    </w:p>
    <w:p w14:paraId="1B424B2A" w14:textId="77777777" w:rsidR="00486094" w:rsidRPr="00F23A90" w:rsidRDefault="00486094" w:rsidP="00F23A90">
      <w:pPr>
        <w:rPr>
          <w:lang w:val="en-US"/>
        </w:rPr>
      </w:pPr>
      <w:r>
        <w:t xml:space="preserve">                         </w:t>
      </w:r>
      <w:r w:rsidRPr="00F23A90">
        <w:rPr>
          <w:lang w:val="en-US"/>
        </w:rPr>
        <w:t>*/</w:t>
      </w:r>
    </w:p>
    <w:p w14:paraId="594A4BF8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        </w:t>
      </w:r>
      <w:proofErr w:type="spellStart"/>
      <w:r w:rsidRPr="00F23A90">
        <w:rPr>
          <w:lang w:val="en-US"/>
        </w:rPr>
        <w:t>getWorld</w:t>
      </w:r>
      <w:proofErr w:type="spellEnd"/>
      <w:r w:rsidRPr="00F23A90">
        <w:rPr>
          <w:lang w:val="en-US"/>
        </w:rPr>
        <w:t>().</w:t>
      </w:r>
      <w:proofErr w:type="spellStart"/>
      <w:r w:rsidRPr="00F23A90">
        <w:rPr>
          <w:lang w:val="en-US"/>
        </w:rPr>
        <w:t>addObject</w:t>
      </w:r>
      <w:proofErr w:type="spellEnd"/>
      <w:r w:rsidRPr="00F23A90">
        <w:rPr>
          <w:lang w:val="en-US"/>
        </w:rPr>
        <w:t xml:space="preserve">(new Bullet(rotation), </w:t>
      </w:r>
      <w:proofErr w:type="spellStart"/>
      <w:r w:rsidRPr="00F23A90">
        <w:rPr>
          <w:lang w:val="en-US"/>
        </w:rPr>
        <w:t>getX</w:t>
      </w:r>
      <w:proofErr w:type="spellEnd"/>
      <w:r w:rsidRPr="00F23A90">
        <w:rPr>
          <w:lang w:val="en-US"/>
        </w:rPr>
        <w:t xml:space="preserve">(), </w:t>
      </w:r>
      <w:proofErr w:type="spellStart"/>
      <w:r w:rsidRPr="00F23A90">
        <w:rPr>
          <w:lang w:val="en-US"/>
        </w:rPr>
        <w:t>getY</w:t>
      </w:r>
      <w:proofErr w:type="spellEnd"/>
      <w:r w:rsidRPr="00F23A90">
        <w:rPr>
          <w:lang w:val="en-US"/>
        </w:rPr>
        <w:t>());</w:t>
      </w:r>
    </w:p>
    <w:p w14:paraId="12514E66" w14:textId="77777777" w:rsidR="00486094" w:rsidRDefault="00486094" w:rsidP="00F23A90">
      <w:r w:rsidRPr="00F23A90">
        <w:rPr>
          <w:lang w:val="en-US"/>
        </w:rPr>
        <w:t xml:space="preserve">                    </w:t>
      </w:r>
      <w:r>
        <w:t>}</w:t>
      </w:r>
    </w:p>
    <w:p w14:paraId="543968B5" w14:textId="77777777" w:rsidR="00486094" w:rsidRDefault="00486094" w:rsidP="00F23A90">
      <w:r>
        <w:t xml:space="preserve">                }</w:t>
      </w:r>
    </w:p>
    <w:p w14:paraId="3972D6CC" w14:textId="77777777" w:rsidR="00486094" w:rsidRDefault="00486094" w:rsidP="00F23A90">
      <w:r>
        <w:t xml:space="preserve">                break;</w:t>
      </w:r>
    </w:p>
    <w:p w14:paraId="05A7314C" w14:textId="77777777" w:rsidR="00486094" w:rsidRDefault="00486094" w:rsidP="00F23A90">
      <w:r>
        <w:t xml:space="preserve">            case player2:</w:t>
      </w:r>
    </w:p>
    <w:p w14:paraId="7A1AD446" w14:textId="77777777" w:rsidR="00486094" w:rsidRDefault="00486094" w:rsidP="00F23A90">
      <w:r>
        <w:t xml:space="preserve">            /**</w:t>
      </w:r>
    </w:p>
    <w:p w14:paraId="724E6CF3" w14:textId="77777777" w:rsidR="00486094" w:rsidRDefault="00486094" w:rsidP="00F23A90">
      <w:r>
        <w:t xml:space="preserve">            * Caso o id do jogador seja igual ao id do </w:t>
      </w:r>
      <w:proofErr w:type="spellStart"/>
      <w:r>
        <w:t>player</w:t>
      </w:r>
      <w:proofErr w:type="spellEnd"/>
      <w:r>
        <w:t xml:space="preserve"> 2 o jogador ira</w:t>
      </w:r>
    </w:p>
    <w:p w14:paraId="45B6994B" w14:textId="77777777" w:rsidR="00486094" w:rsidRDefault="00486094" w:rsidP="00F23A90">
      <w:r>
        <w:t xml:space="preserve">            * disparar na tecla 0 do </w:t>
      </w:r>
      <w:proofErr w:type="spellStart"/>
      <w:r>
        <w:t>numpad</w:t>
      </w:r>
      <w:proofErr w:type="spellEnd"/>
    </w:p>
    <w:p w14:paraId="0923A532" w14:textId="77777777" w:rsidR="00486094" w:rsidRDefault="00486094" w:rsidP="00F23A90">
      <w:r>
        <w:t xml:space="preserve">            */</w:t>
      </w:r>
    </w:p>
    <w:p w14:paraId="37852590" w14:textId="77777777" w:rsidR="00486094" w:rsidRPr="00F23A90" w:rsidRDefault="00486094" w:rsidP="00F23A90">
      <w:pPr>
        <w:rPr>
          <w:lang w:val="en-US"/>
        </w:rPr>
      </w:pPr>
      <w:r>
        <w:t xml:space="preserve">                </w:t>
      </w:r>
      <w:r w:rsidRPr="00F23A90">
        <w:rPr>
          <w:lang w:val="en-US"/>
        </w:rPr>
        <w:t>if (</w:t>
      </w:r>
      <w:proofErr w:type="spellStart"/>
      <w:r w:rsidRPr="00F23A90">
        <w:rPr>
          <w:lang w:val="en-US"/>
        </w:rPr>
        <w:t>Greenfoot.isKeyDown</w:t>
      </w:r>
      <w:proofErr w:type="spellEnd"/>
      <w:r w:rsidRPr="00F23A90">
        <w:rPr>
          <w:lang w:val="en-US"/>
        </w:rPr>
        <w:t>("0")) {</w:t>
      </w:r>
    </w:p>
    <w:p w14:paraId="09FEDA36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    if (</w:t>
      </w:r>
      <w:proofErr w:type="spellStart"/>
      <w:r w:rsidRPr="00F23A90">
        <w:rPr>
          <w:lang w:val="en-US"/>
        </w:rPr>
        <w:t>bulletsInfo.getBullets</w:t>
      </w:r>
      <w:proofErr w:type="spellEnd"/>
      <w:r w:rsidRPr="00F23A90">
        <w:rPr>
          <w:lang w:val="en-US"/>
        </w:rPr>
        <w:t>() &gt; 0) {</w:t>
      </w:r>
    </w:p>
    <w:p w14:paraId="1105F561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        </w:t>
      </w:r>
      <w:proofErr w:type="spellStart"/>
      <w:r w:rsidRPr="00F23A90">
        <w:rPr>
          <w:lang w:val="en-US"/>
        </w:rPr>
        <w:t>bulletsInfo.decreaseBullets</w:t>
      </w:r>
      <w:proofErr w:type="spellEnd"/>
      <w:r w:rsidRPr="00F23A90">
        <w:rPr>
          <w:lang w:val="en-US"/>
        </w:rPr>
        <w:t>();</w:t>
      </w:r>
    </w:p>
    <w:p w14:paraId="2CA340B6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            </w:t>
      </w:r>
      <w:proofErr w:type="spellStart"/>
      <w:r w:rsidRPr="00F23A90">
        <w:rPr>
          <w:lang w:val="en-US"/>
        </w:rPr>
        <w:t>getWorld</w:t>
      </w:r>
      <w:proofErr w:type="spellEnd"/>
      <w:r w:rsidRPr="00F23A90">
        <w:rPr>
          <w:lang w:val="en-US"/>
        </w:rPr>
        <w:t>().</w:t>
      </w:r>
      <w:proofErr w:type="spellStart"/>
      <w:r w:rsidRPr="00F23A90">
        <w:rPr>
          <w:lang w:val="en-US"/>
        </w:rPr>
        <w:t>addObject</w:t>
      </w:r>
      <w:proofErr w:type="spellEnd"/>
      <w:r w:rsidRPr="00F23A90">
        <w:rPr>
          <w:lang w:val="en-US"/>
        </w:rPr>
        <w:t xml:space="preserve">(new Bullet(rotation), </w:t>
      </w:r>
      <w:proofErr w:type="spellStart"/>
      <w:r w:rsidRPr="00F23A90">
        <w:rPr>
          <w:lang w:val="en-US"/>
        </w:rPr>
        <w:t>getX</w:t>
      </w:r>
      <w:proofErr w:type="spellEnd"/>
      <w:r w:rsidRPr="00F23A90">
        <w:rPr>
          <w:lang w:val="en-US"/>
        </w:rPr>
        <w:t xml:space="preserve">(), </w:t>
      </w:r>
      <w:proofErr w:type="spellStart"/>
      <w:r w:rsidRPr="00F23A90">
        <w:rPr>
          <w:lang w:val="en-US"/>
        </w:rPr>
        <w:t>getY</w:t>
      </w:r>
      <w:proofErr w:type="spellEnd"/>
      <w:r w:rsidRPr="00F23A90">
        <w:rPr>
          <w:lang w:val="en-US"/>
        </w:rPr>
        <w:t>());</w:t>
      </w:r>
    </w:p>
    <w:p w14:paraId="0DF661FC" w14:textId="77777777" w:rsidR="00486094" w:rsidRDefault="00486094" w:rsidP="00F23A90">
      <w:r w:rsidRPr="00F23A90">
        <w:rPr>
          <w:lang w:val="en-US"/>
        </w:rPr>
        <w:t xml:space="preserve">                    </w:t>
      </w:r>
      <w:r>
        <w:t>}</w:t>
      </w:r>
    </w:p>
    <w:p w14:paraId="4019A82F" w14:textId="77777777" w:rsidR="00486094" w:rsidRDefault="00486094" w:rsidP="00F23A90">
      <w:r>
        <w:t xml:space="preserve">                }</w:t>
      </w:r>
    </w:p>
    <w:p w14:paraId="3355F049" w14:textId="77777777" w:rsidR="00486094" w:rsidRDefault="00486094" w:rsidP="00F23A90">
      <w:r>
        <w:t xml:space="preserve">        }</w:t>
      </w:r>
    </w:p>
    <w:p w14:paraId="02EFF8DD" w14:textId="77777777" w:rsidR="00486094" w:rsidRDefault="00486094" w:rsidP="00F23A90">
      <w:r>
        <w:t xml:space="preserve">    }</w:t>
      </w:r>
    </w:p>
    <w:p w14:paraId="4B2AEFAE" w14:textId="77777777" w:rsidR="00486094" w:rsidRDefault="00486094" w:rsidP="00F23A90"/>
    <w:p w14:paraId="4939C54C" w14:textId="77777777" w:rsidR="00486094" w:rsidRDefault="00486094" w:rsidP="00F23A90">
      <w:r>
        <w:t xml:space="preserve">    /**</w:t>
      </w:r>
    </w:p>
    <w:p w14:paraId="4852D258" w14:textId="77777777" w:rsidR="00486094" w:rsidRDefault="00486094" w:rsidP="00F23A90">
      <w:r>
        <w:t xml:space="preserve">     * Método para saber quando o jogador esta em contacto com o </w:t>
      </w:r>
      <w:proofErr w:type="spellStart"/>
      <w:r>
        <w:t>alien</w:t>
      </w:r>
      <w:proofErr w:type="spellEnd"/>
    </w:p>
    <w:p w14:paraId="2C5C5CBA" w14:textId="77777777" w:rsidR="00486094" w:rsidRPr="00F23A90" w:rsidRDefault="00486094" w:rsidP="00F23A90">
      <w:pPr>
        <w:rPr>
          <w:lang w:val="en-US"/>
        </w:rPr>
      </w:pPr>
      <w:r>
        <w:t xml:space="preserve">     </w:t>
      </w:r>
      <w:r w:rsidRPr="00F23A90">
        <w:rPr>
          <w:lang w:val="en-US"/>
        </w:rPr>
        <w:t>*/</w:t>
      </w:r>
    </w:p>
    <w:p w14:paraId="6E5E0E7B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public void </w:t>
      </w:r>
      <w:proofErr w:type="spellStart"/>
      <w:r w:rsidRPr="00F23A90">
        <w:rPr>
          <w:lang w:val="en-US"/>
        </w:rPr>
        <w:t>isHitByAlien</w:t>
      </w:r>
      <w:proofErr w:type="spellEnd"/>
      <w:r w:rsidRPr="00F23A90">
        <w:rPr>
          <w:lang w:val="en-US"/>
        </w:rPr>
        <w:t>() {</w:t>
      </w:r>
    </w:p>
    <w:p w14:paraId="295E6664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Actor alien = </w:t>
      </w:r>
      <w:proofErr w:type="spellStart"/>
      <w:r w:rsidRPr="00F23A90">
        <w:rPr>
          <w:lang w:val="en-US"/>
        </w:rPr>
        <w:t>getOneObjectAtOffset</w:t>
      </w:r>
      <w:proofErr w:type="spellEnd"/>
      <w:r w:rsidRPr="00F23A90">
        <w:rPr>
          <w:lang w:val="en-US"/>
        </w:rPr>
        <w:t xml:space="preserve">(0, 0, </w:t>
      </w:r>
      <w:proofErr w:type="spellStart"/>
      <w:r w:rsidRPr="00F23A90">
        <w:rPr>
          <w:lang w:val="en-US"/>
        </w:rPr>
        <w:t>Alien.class</w:t>
      </w:r>
      <w:proofErr w:type="spellEnd"/>
      <w:r w:rsidRPr="00F23A90">
        <w:rPr>
          <w:lang w:val="en-US"/>
        </w:rPr>
        <w:t>);</w:t>
      </w:r>
    </w:p>
    <w:p w14:paraId="258ADEC6" w14:textId="77777777" w:rsidR="00486094" w:rsidRDefault="00486094" w:rsidP="00F23A90">
      <w:r w:rsidRPr="00F23A90">
        <w:rPr>
          <w:lang w:val="en-US"/>
        </w:rPr>
        <w:t xml:space="preserve">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alien</w:t>
      </w:r>
      <w:proofErr w:type="spellEnd"/>
      <w:r>
        <w:t xml:space="preserve"> != </w:t>
      </w:r>
      <w:proofErr w:type="spellStart"/>
      <w:r>
        <w:t>null</w:t>
      </w:r>
      <w:proofErr w:type="spellEnd"/>
      <w:r>
        <w:t>) {</w:t>
      </w:r>
    </w:p>
    <w:p w14:paraId="5B91209A" w14:textId="77777777" w:rsidR="00486094" w:rsidRDefault="00486094" w:rsidP="00F23A90">
      <w:r>
        <w:t xml:space="preserve">            /**</w:t>
      </w:r>
    </w:p>
    <w:p w14:paraId="699CA981" w14:textId="77777777" w:rsidR="00486094" w:rsidRDefault="00486094" w:rsidP="00F23A90">
      <w:r>
        <w:t xml:space="preserve">             * Sempre que o jogador estiver</w:t>
      </w:r>
    </w:p>
    <w:p w14:paraId="3A1FB9D7" w14:textId="77777777" w:rsidR="00486094" w:rsidRDefault="00486094" w:rsidP="00F23A90">
      <w:r>
        <w:lastRenderedPageBreak/>
        <w:t xml:space="preserve">             * em contacto com o </w:t>
      </w:r>
      <w:proofErr w:type="spellStart"/>
      <w:r>
        <w:t>alien</w:t>
      </w:r>
      <w:proofErr w:type="spellEnd"/>
      <w:r>
        <w:t xml:space="preserve"> </w:t>
      </w:r>
    </w:p>
    <w:p w14:paraId="6E29503C" w14:textId="77777777" w:rsidR="00486094" w:rsidRDefault="00486094" w:rsidP="00F23A90">
      <w:r>
        <w:t xml:space="preserve">             * ira perder vida</w:t>
      </w:r>
    </w:p>
    <w:p w14:paraId="41F7F38D" w14:textId="77777777" w:rsidR="00486094" w:rsidRPr="00F23A90" w:rsidRDefault="00486094" w:rsidP="00F23A90">
      <w:pPr>
        <w:rPr>
          <w:lang w:val="en-US"/>
        </w:rPr>
      </w:pPr>
      <w:r>
        <w:t xml:space="preserve">             </w:t>
      </w:r>
      <w:r w:rsidRPr="00F23A90">
        <w:rPr>
          <w:lang w:val="en-US"/>
        </w:rPr>
        <w:t>*/</w:t>
      </w:r>
    </w:p>
    <w:p w14:paraId="60473579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</w:t>
      </w:r>
      <w:proofErr w:type="spellStart"/>
      <w:r w:rsidRPr="00F23A90">
        <w:rPr>
          <w:lang w:val="en-US"/>
        </w:rPr>
        <w:t>intersectAlien</w:t>
      </w:r>
      <w:proofErr w:type="spellEnd"/>
      <w:r w:rsidRPr="00F23A90">
        <w:rPr>
          <w:lang w:val="en-US"/>
        </w:rPr>
        <w:t xml:space="preserve"> = true;</w:t>
      </w:r>
    </w:p>
    <w:p w14:paraId="26DB4737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} else {</w:t>
      </w:r>
    </w:p>
    <w:p w14:paraId="4547BDCE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</w:t>
      </w:r>
      <w:proofErr w:type="spellStart"/>
      <w:r w:rsidRPr="00F23A90">
        <w:rPr>
          <w:lang w:val="en-US"/>
        </w:rPr>
        <w:t>intersectAlien</w:t>
      </w:r>
      <w:proofErr w:type="spellEnd"/>
      <w:r w:rsidRPr="00F23A90">
        <w:rPr>
          <w:lang w:val="en-US"/>
        </w:rPr>
        <w:t xml:space="preserve"> = false;</w:t>
      </w:r>
    </w:p>
    <w:p w14:paraId="6C4963D8" w14:textId="77777777" w:rsidR="00486094" w:rsidRDefault="00486094" w:rsidP="00F23A90">
      <w:r w:rsidRPr="00F23A90">
        <w:rPr>
          <w:lang w:val="en-US"/>
        </w:rPr>
        <w:t xml:space="preserve">        </w:t>
      </w:r>
      <w:r>
        <w:t>}</w:t>
      </w:r>
    </w:p>
    <w:p w14:paraId="568857C5" w14:textId="77777777" w:rsidR="00486094" w:rsidRDefault="00486094" w:rsidP="00F23A90">
      <w:r>
        <w:t xml:space="preserve">    }</w:t>
      </w:r>
    </w:p>
    <w:p w14:paraId="479BF59C" w14:textId="77777777" w:rsidR="00486094" w:rsidRDefault="00486094" w:rsidP="00F23A90">
      <w:r>
        <w:t xml:space="preserve">    </w:t>
      </w:r>
    </w:p>
    <w:p w14:paraId="452A41BB" w14:textId="77777777" w:rsidR="00486094" w:rsidRDefault="00486094" w:rsidP="00F23A90">
      <w:r>
        <w:t xml:space="preserve">    </w:t>
      </w:r>
    </w:p>
    <w:p w14:paraId="01287788" w14:textId="77777777" w:rsidR="00486094" w:rsidRDefault="00486094" w:rsidP="00F23A90">
      <w:r>
        <w:t xml:space="preserve">    /**</w:t>
      </w:r>
    </w:p>
    <w:p w14:paraId="087E52A8" w14:textId="77777777" w:rsidR="00486094" w:rsidRDefault="00486094" w:rsidP="00F23A90">
      <w:r>
        <w:t xml:space="preserve">     * Método para saber quando o jogador apanha</w:t>
      </w:r>
    </w:p>
    <w:p w14:paraId="7135BDFD" w14:textId="77777777" w:rsidR="00486094" w:rsidRPr="00F23A90" w:rsidRDefault="00486094" w:rsidP="00F23A90">
      <w:pPr>
        <w:rPr>
          <w:lang w:val="en-US"/>
        </w:rPr>
      </w:pPr>
      <w:r>
        <w:t xml:space="preserve">     </w:t>
      </w:r>
      <w:r w:rsidRPr="00F23A90">
        <w:rPr>
          <w:lang w:val="en-US"/>
        </w:rPr>
        <w:t>*/</w:t>
      </w:r>
    </w:p>
    <w:p w14:paraId="35C678C7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public void </w:t>
      </w:r>
      <w:proofErr w:type="spellStart"/>
      <w:r w:rsidRPr="00F23A90">
        <w:rPr>
          <w:lang w:val="en-US"/>
        </w:rPr>
        <w:t>pickHealthSuply</w:t>
      </w:r>
      <w:proofErr w:type="spellEnd"/>
      <w:r w:rsidRPr="00F23A90">
        <w:rPr>
          <w:lang w:val="en-US"/>
        </w:rPr>
        <w:t>() {</w:t>
      </w:r>
    </w:p>
    <w:p w14:paraId="1A142EB5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Actor </w:t>
      </w:r>
      <w:proofErr w:type="spellStart"/>
      <w:r w:rsidRPr="00F23A90">
        <w:rPr>
          <w:lang w:val="en-US"/>
        </w:rPr>
        <w:t>healthSuply</w:t>
      </w:r>
      <w:proofErr w:type="spellEnd"/>
      <w:r w:rsidRPr="00F23A90">
        <w:rPr>
          <w:lang w:val="en-US"/>
        </w:rPr>
        <w:t xml:space="preserve"> = </w:t>
      </w:r>
      <w:proofErr w:type="spellStart"/>
      <w:r w:rsidRPr="00F23A90">
        <w:rPr>
          <w:lang w:val="en-US"/>
        </w:rPr>
        <w:t>getOneObjectAtOffset</w:t>
      </w:r>
      <w:proofErr w:type="spellEnd"/>
      <w:r w:rsidRPr="00F23A90">
        <w:rPr>
          <w:lang w:val="en-US"/>
        </w:rPr>
        <w:t xml:space="preserve">(0, 0, </w:t>
      </w:r>
      <w:proofErr w:type="spellStart"/>
      <w:r w:rsidRPr="00F23A90">
        <w:rPr>
          <w:lang w:val="en-US"/>
        </w:rPr>
        <w:t>Health.class</w:t>
      </w:r>
      <w:proofErr w:type="spellEnd"/>
      <w:r w:rsidRPr="00F23A90">
        <w:rPr>
          <w:lang w:val="en-US"/>
        </w:rPr>
        <w:t>);</w:t>
      </w:r>
    </w:p>
    <w:p w14:paraId="13508303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if (</w:t>
      </w:r>
      <w:proofErr w:type="spellStart"/>
      <w:r w:rsidRPr="00F23A90">
        <w:rPr>
          <w:lang w:val="en-US"/>
        </w:rPr>
        <w:t>healthSuply</w:t>
      </w:r>
      <w:proofErr w:type="spellEnd"/>
      <w:r w:rsidRPr="00F23A90">
        <w:rPr>
          <w:lang w:val="en-US"/>
        </w:rPr>
        <w:t xml:space="preserve"> != null) {</w:t>
      </w:r>
    </w:p>
    <w:p w14:paraId="12BED8D8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</w:t>
      </w:r>
      <w:proofErr w:type="spellStart"/>
      <w:r w:rsidRPr="00F23A90">
        <w:rPr>
          <w:lang w:val="en-US"/>
        </w:rPr>
        <w:t>intersectHealthSuply</w:t>
      </w:r>
      <w:proofErr w:type="spellEnd"/>
      <w:r w:rsidRPr="00F23A90">
        <w:rPr>
          <w:lang w:val="en-US"/>
        </w:rPr>
        <w:t xml:space="preserve"> = true;</w:t>
      </w:r>
    </w:p>
    <w:p w14:paraId="3E918646" w14:textId="77777777" w:rsidR="00486094" w:rsidRDefault="00486094" w:rsidP="00F23A90">
      <w:r w:rsidRPr="00F23A90">
        <w:rPr>
          <w:lang w:val="en-US"/>
        </w:rPr>
        <w:t xml:space="preserve">             </w:t>
      </w:r>
      <w:r>
        <w:t>/**</w:t>
      </w:r>
    </w:p>
    <w:p w14:paraId="6FD900EC" w14:textId="77777777" w:rsidR="00486094" w:rsidRDefault="00486094" w:rsidP="00F23A90">
      <w:r>
        <w:t xml:space="preserve">             * Quando o jogador apanhar uma recarga de vida </w:t>
      </w:r>
    </w:p>
    <w:p w14:paraId="7305413D" w14:textId="77777777" w:rsidR="00486094" w:rsidRDefault="00486094" w:rsidP="00F23A90">
      <w:r>
        <w:t xml:space="preserve">             * a sua vida </w:t>
      </w:r>
      <w:proofErr w:type="spellStart"/>
      <w:r>
        <w:t>sera</w:t>
      </w:r>
      <w:proofErr w:type="spellEnd"/>
      <w:r>
        <w:t xml:space="preserve"> aumentada em 25 pontos</w:t>
      </w:r>
    </w:p>
    <w:p w14:paraId="2BA4A365" w14:textId="77777777" w:rsidR="00486094" w:rsidRPr="00F23A90" w:rsidRDefault="00486094" w:rsidP="00F23A90">
      <w:pPr>
        <w:rPr>
          <w:lang w:val="en-US"/>
        </w:rPr>
      </w:pPr>
      <w:r>
        <w:t xml:space="preserve">             </w:t>
      </w:r>
      <w:r w:rsidRPr="00F23A90">
        <w:rPr>
          <w:lang w:val="en-US"/>
        </w:rPr>
        <w:t>*/</w:t>
      </w:r>
    </w:p>
    <w:p w14:paraId="661D1243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</w:t>
      </w:r>
      <w:proofErr w:type="spellStart"/>
      <w:r w:rsidRPr="00F23A90">
        <w:rPr>
          <w:lang w:val="en-US"/>
        </w:rPr>
        <w:t>getWorld</w:t>
      </w:r>
      <w:proofErr w:type="spellEnd"/>
      <w:r w:rsidRPr="00F23A90">
        <w:rPr>
          <w:lang w:val="en-US"/>
        </w:rPr>
        <w:t>().</w:t>
      </w:r>
      <w:proofErr w:type="spellStart"/>
      <w:r w:rsidRPr="00F23A90">
        <w:rPr>
          <w:lang w:val="en-US"/>
        </w:rPr>
        <w:t>removeObject</w:t>
      </w:r>
      <w:proofErr w:type="spellEnd"/>
      <w:r w:rsidRPr="00F23A90">
        <w:rPr>
          <w:lang w:val="en-US"/>
        </w:rPr>
        <w:t>(</w:t>
      </w:r>
      <w:proofErr w:type="spellStart"/>
      <w:r w:rsidRPr="00F23A90">
        <w:rPr>
          <w:lang w:val="en-US"/>
        </w:rPr>
        <w:t>healthSuply</w:t>
      </w:r>
      <w:proofErr w:type="spellEnd"/>
      <w:r w:rsidRPr="00F23A90">
        <w:rPr>
          <w:lang w:val="en-US"/>
        </w:rPr>
        <w:t>);</w:t>
      </w:r>
    </w:p>
    <w:p w14:paraId="04527381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} else {</w:t>
      </w:r>
    </w:p>
    <w:p w14:paraId="6A25C333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</w:t>
      </w:r>
      <w:proofErr w:type="spellStart"/>
      <w:r w:rsidRPr="00F23A90">
        <w:rPr>
          <w:lang w:val="en-US"/>
        </w:rPr>
        <w:t>intersectHealthSuply</w:t>
      </w:r>
      <w:proofErr w:type="spellEnd"/>
      <w:r w:rsidRPr="00F23A90">
        <w:rPr>
          <w:lang w:val="en-US"/>
        </w:rPr>
        <w:t xml:space="preserve"> = false;</w:t>
      </w:r>
    </w:p>
    <w:p w14:paraId="45BE633A" w14:textId="77777777" w:rsidR="00486094" w:rsidRDefault="00486094" w:rsidP="00F23A90">
      <w:r w:rsidRPr="00F23A90">
        <w:rPr>
          <w:lang w:val="en-US"/>
        </w:rPr>
        <w:t xml:space="preserve">        </w:t>
      </w:r>
      <w:r>
        <w:t>}</w:t>
      </w:r>
    </w:p>
    <w:p w14:paraId="33F190E5" w14:textId="77777777" w:rsidR="00486094" w:rsidRDefault="00486094" w:rsidP="00F23A90">
      <w:r>
        <w:t xml:space="preserve">    }</w:t>
      </w:r>
    </w:p>
    <w:p w14:paraId="55507F73" w14:textId="77777777" w:rsidR="00486094" w:rsidRDefault="00486094" w:rsidP="00F23A90"/>
    <w:p w14:paraId="0C364BF4" w14:textId="77777777" w:rsidR="00486094" w:rsidRDefault="00486094" w:rsidP="00F23A90">
      <w:r>
        <w:t xml:space="preserve">    /**</w:t>
      </w:r>
    </w:p>
    <w:p w14:paraId="1A0C75B5" w14:textId="77777777" w:rsidR="00486094" w:rsidRDefault="00486094" w:rsidP="00F23A90">
      <w:r>
        <w:t xml:space="preserve">     * Método para saber quando o jogador é atingido por um meteorito</w:t>
      </w:r>
    </w:p>
    <w:p w14:paraId="6B0C5EB8" w14:textId="77777777" w:rsidR="00486094" w:rsidRPr="00F23A90" w:rsidRDefault="00486094" w:rsidP="00F23A90">
      <w:pPr>
        <w:rPr>
          <w:lang w:val="en-US"/>
        </w:rPr>
      </w:pPr>
      <w:r>
        <w:t xml:space="preserve">     </w:t>
      </w:r>
      <w:r w:rsidRPr="00F23A90">
        <w:rPr>
          <w:lang w:val="en-US"/>
        </w:rPr>
        <w:t>*/</w:t>
      </w:r>
    </w:p>
    <w:p w14:paraId="549A9B00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public void </w:t>
      </w:r>
      <w:proofErr w:type="spellStart"/>
      <w:r w:rsidRPr="00F23A90">
        <w:rPr>
          <w:lang w:val="en-US"/>
        </w:rPr>
        <w:t>isHitByMeteor</w:t>
      </w:r>
      <w:proofErr w:type="spellEnd"/>
      <w:r w:rsidRPr="00F23A90">
        <w:rPr>
          <w:lang w:val="en-US"/>
        </w:rPr>
        <w:t>() {</w:t>
      </w:r>
    </w:p>
    <w:p w14:paraId="4A39270A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Actor meteor = </w:t>
      </w:r>
      <w:proofErr w:type="spellStart"/>
      <w:r w:rsidRPr="00F23A90">
        <w:rPr>
          <w:lang w:val="en-US"/>
        </w:rPr>
        <w:t>getOneObjectAtOffset</w:t>
      </w:r>
      <w:proofErr w:type="spellEnd"/>
      <w:r w:rsidRPr="00F23A90">
        <w:rPr>
          <w:lang w:val="en-US"/>
        </w:rPr>
        <w:t xml:space="preserve">(0, 0, </w:t>
      </w:r>
      <w:proofErr w:type="spellStart"/>
      <w:r w:rsidRPr="00F23A90">
        <w:rPr>
          <w:lang w:val="en-US"/>
        </w:rPr>
        <w:t>Meteor.class</w:t>
      </w:r>
      <w:proofErr w:type="spellEnd"/>
      <w:r w:rsidRPr="00F23A90">
        <w:rPr>
          <w:lang w:val="en-US"/>
        </w:rPr>
        <w:t>);</w:t>
      </w:r>
    </w:p>
    <w:p w14:paraId="0D9B94E2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lastRenderedPageBreak/>
        <w:t xml:space="preserve">        if (meteor != null) {</w:t>
      </w:r>
    </w:p>
    <w:p w14:paraId="24AB6B4F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</w:t>
      </w:r>
      <w:proofErr w:type="spellStart"/>
      <w:r w:rsidRPr="00F23A90">
        <w:rPr>
          <w:lang w:val="en-US"/>
        </w:rPr>
        <w:t>intersectMeteor</w:t>
      </w:r>
      <w:proofErr w:type="spellEnd"/>
      <w:r w:rsidRPr="00F23A90">
        <w:rPr>
          <w:lang w:val="en-US"/>
        </w:rPr>
        <w:t xml:space="preserve"> = true;</w:t>
      </w:r>
    </w:p>
    <w:p w14:paraId="5F407AEE" w14:textId="77777777" w:rsidR="00486094" w:rsidRDefault="00486094" w:rsidP="00F23A90">
      <w:r w:rsidRPr="00F23A90">
        <w:rPr>
          <w:lang w:val="en-US"/>
        </w:rPr>
        <w:t xml:space="preserve">            </w:t>
      </w:r>
      <w:r>
        <w:t>/**</w:t>
      </w:r>
    </w:p>
    <w:p w14:paraId="47B8F65E" w14:textId="77777777" w:rsidR="00486094" w:rsidRDefault="00486094" w:rsidP="00F23A90">
      <w:r>
        <w:t xml:space="preserve">            * Quando o jogador for atingido pelo meteorito</w:t>
      </w:r>
    </w:p>
    <w:p w14:paraId="1DD0624C" w14:textId="77777777" w:rsidR="00486094" w:rsidRDefault="00486094" w:rsidP="00F23A90">
      <w:r>
        <w:t xml:space="preserve">            * ira perder vida e </w:t>
      </w:r>
      <w:proofErr w:type="spellStart"/>
      <w:r>
        <w:t>sera</w:t>
      </w:r>
      <w:proofErr w:type="spellEnd"/>
      <w:r>
        <w:t xml:space="preserve"> provocada uma </w:t>
      </w:r>
      <w:proofErr w:type="spellStart"/>
      <w:r>
        <w:t>explosao</w:t>
      </w:r>
      <w:proofErr w:type="spellEnd"/>
    </w:p>
    <w:p w14:paraId="5E57B188" w14:textId="77777777" w:rsidR="00486094" w:rsidRPr="00F23A90" w:rsidRDefault="00486094" w:rsidP="00F23A90">
      <w:pPr>
        <w:rPr>
          <w:lang w:val="en-US"/>
        </w:rPr>
      </w:pPr>
      <w:r>
        <w:t xml:space="preserve">            </w:t>
      </w:r>
      <w:r w:rsidRPr="00F23A90">
        <w:rPr>
          <w:lang w:val="en-US"/>
        </w:rPr>
        <w:t>*/</w:t>
      </w:r>
    </w:p>
    <w:p w14:paraId="6542A9E3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</w:t>
      </w:r>
      <w:proofErr w:type="spellStart"/>
      <w:r w:rsidRPr="00F23A90">
        <w:rPr>
          <w:lang w:val="en-US"/>
        </w:rPr>
        <w:t>getWorld</w:t>
      </w:r>
      <w:proofErr w:type="spellEnd"/>
      <w:r w:rsidRPr="00F23A90">
        <w:rPr>
          <w:lang w:val="en-US"/>
        </w:rPr>
        <w:t>().</w:t>
      </w:r>
      <w:proofErr w:type="spellStart"/>
      <w:r w:rsidRPr="00F23A90">
        <w:rPr>
          <w:lang w:val="en-US"/>
        </w:rPr>
        <w:t>addObject</w:t>
      </w:r>
      <w:proofErr w:type="spellEnd"/>
      <w:r w:rsidRPr="00F23A90">
        <w:rPr>
          <w:lang w:val="en-US"/>
        </w:rPr>
        <w:t xml:space="preserve">(new Explosion(), </w:t>
      </w:r>
      <w:proofErr w:type="spellStart"/>
      <w:r w:rsidRPr="00F23A90">
        <w:rPr>
          <w:lang w:val="en-US"/>
        </w:rPr>
        <w:t>getX</w:t>
      </w:r>
      <w:proofErr w:type="spellEnd"/>
      <w:r w:rsidRPr="00F23A90">
        <w:rPr>
          <w:lang w:val="en-US"/>
        </w:rPr>
        <w:t xml:space="preserve">(), </w:t>
      </w:r>
      <w:proofErr w:type="spellStart"/>
      <w:r w:rsidRPr="00F23A90">
        <w:rPr>
          <w:lang w:val="en-US"/>
        </w:rPr>
        <w:t>getY</w:t>
      </w:r>
      <w:proofErr w:type="spellEnd"/>
      <w:r w:rsidRPr="00F23A90">
        <w:rPr>
          <w:lang w:val="en-US"/>
        </w:rPr>
        <w:t>());</w:t>
      </w:r>
    </w:p>
    <w:p w14:paraId="497C507E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</w:t>
      </w:r>
      <w:proofErr w:type="spellStart"/>
      <w:r w:rsidRPr="00F23A90">
        <w:rPr>
          <w:lang w:val="en-US"/>
        </w:rPr>
        <w:t>getWorld</w:t>
      </w:r>
      <w:proofErr w:type="spellEnd"/>
      <w:r w:rsidRPr="00F23A90">
        <w:rPr>
          <w:lang w:val="en-US"/>
        </w:rPr>
        <w:t>().</w:t>
      </w:r>
      <w:proofErr w:type="spellStart"/>
      <w:r w:rsidRPr="00F23A90">
        <w:rPr>
          <w:lang w:val="en-US"/>
        </w:rPr>
        <w:t>removeObject</w:t>
      </w:r>
      <w:proofErr w:type="spellEnd"/>
      <w:r w:rsidRPr="00F23A90">
        <w:rPr>
          <w:lang w:val="en-US"/>
        </w:rPr>
        <w:t>(meteor);</w:t>
      </w:r>
    </w:p>
    <w:p w14:paraId="4128C23F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} else {</w:t>
      </w:r>
    </w:p>
    <w:p w14:paraId="53B0C7DF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</w:t>
      </w:r>
      <w:proofErr w:type="spellStart"/>
      <w:r w:rsidRPr="00F23A90">
        <w:rPr>
          <w:lang w:val="en-US"/>
        </w:rPr>
        <w:t>intersectMeteor</w:t>
      </w:r>
      <w:proofErr w:type="spellEnd"/>
      <w:r w:rsidRPr="00F23A90">
        <w:rPr>
          <w:lang w:val="en-US"/>
        </w:rPr>
        <w:t xml:space="preserve"> = false;</w:t>
      </w:r>
    </w:p>
    <w:p w14:paraId="3FF09FD0" w14:textId="77777777" w:rsidR="00486094" w:rsidRDefault="00486094" w:rsidP="00F23A90">
      <w:r w:rsidRPr="00F23A90">
        <w:rPr>
          <w:lang w:val="en-US"/>
        </w:rPr>
        <w:t xml:space="preserve">        </w:t>
      </w:r>
      <w:r>
        <w:t>}</w:t>
      </w:r>
    </w:p>
    <w:p w14:paraId="0D2FB453" w14:textId="77777777" w:rsidR="00486094" w:rsidRDefault="00486094" w:rsidP="00F23A90">
      <w:r>
        <w:t xml:space="preserve">    }</w:t>
      </w:r>
    </w:p>
    <w:p w14:paraId="7A258BBF" w14:textId="77777777" w:rsidR="00486094" w:rsidRDefault="00486094" w:rsidP="00F23A90">
      <w:r>
        <w:t xml:space="preserve">    </w:t>
      </w:r>
    </w:p>
    <w:p w14:paraId="0D6F160D" w14:textId="77777777" w:rsidR="00486094" w:rsidRDefault="00486094" w:rsidP="00F23A90">
      <w:r>
        <w:t xml:space="preserve">    /**</w:t>
      </w:r>
    </w:p>
    <w:p w14:paraId="79ADA758" w14:textId="77777777" w:rsidR="00486094" w:rsidRDefault="00486094" w:rsidP="00F23A90">
      <w:r>
        <w:t xml:space="preserve">     * Método para saber quando o jogador apanha recargas de balas</w:t>
      </w:r>
    </w:p>
    <w:p w14:paraId="15F9C4C5" w14:textId="77777777" w:rsidR="00486094" w:rsidRPr="00F23A90" w:rsidRDefault="00486094" w:rsidP="00F23A90">
      <w:pPr>
        <w:rPr>
          <w:lang w:val="en-US"/>
        </w:rPr>
      </w:pPr>
      <w:r>
        <w:t xml:space="preserve">     </w:t>
      </w:r>
      <w:r w:rsidRPr="00F23A90">
        <w:rPr>
          <w:lang w:val="en-US"/>
        </w:rPr>
        <w:t>*/</w:t>
      </w:r>
    </w:p>
    <w:p w14:paraId="29FE7F54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public void </w:t>
      </w:r>
      <w:proofErr w:type="spellStart"/>
      <w:r w:rsidRPr="00F23A90">
        <w:rPr>
          <w:lang w:val="en-US"/>
        </w:rPr>
        <w:t>pickAmmoBox</w:t>
      </w:r>
      <w:proofErr w:type="spellEnd"/>
      <w:r w:rsidRPr="00F23A90">
        <w:rPr>
          <w:lang w:val="en-US"/>
        </w:rPr>
        <w:t>() {</w:t>
      </w:r>
    </w:p>
    <w:p w14:paraId="2367711D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Actor </w:t>
      </w:r>
      <w:proofErr w:type="spellStart"/>
      <w:r w:rsidRPr="00F23A90">
        <w:rPr>
          <w:lang w:val="en-US"/>
        </w:rPr>
        <w:t>bulletsBox</w:t>
      </w:r>
      <w:proofErr w:type="spellEnd"/>
      <w:r w:rsidRPr="00F23A90">
        <w:rPr>
          <w:lang w:val="en-US"/>
        </w:rPr>
        <w:t xml:space="preserve"> = </w:t>
      </w:r>
      <w:proofErr w:type="spellStart"/>
      <w:r w:rsidRPr="00F23A90">
        <w:rPr>
          <w:lang w:val="en-US"/>
        </w:rPr>
        <w:t>getOneObjectAtOffset</w:t>
      </w:r>
      <w:proofErr w:type="spellEnd"/>
      <w:r w:rsidRPr="00F23A90">
        <w:rPr>
          <w:lang w:val="en-US"/>
        </w:rPr>
        <w:t xml:space="preserve">(0, 0, </w:t>
      </w:r>
      <w:proofErr w:type="spellStart"/>
      <w:r w:rsidRPr="00F23A90">
        <w:rPr>
          <w:lang w:val="en-US"/>
        </w:rPr>
        <w:t>BulletsBox.class</w:t>
      </w:r>
      <w:proofErr w:type="spellEnd"/>
      <w:r w:rsidRPr="00F23A90">
        <w:rPr>
          <w:lang w:val="en-US"/>
        </w:rPr>
        <w:t>);</w:t>
      </w:r>
    </w:p>
    <w:p w14:paraId="526B36D5" w14:textId="77777777" w:rsidR="00486094" w:rsidRDefault="00486094" w:rsidP="00F23A90">
      <w:r w:rsidRPr="00F23A90">
        <w:rPr>
          <w:lang w:val="en-US"/>
        </w:rPr>
        <w:t xml:space="preserve">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bulletsBox</w:t>
      </w:r>
      <w:proofErr w:type="spellEnd"/>
      <w:r>
        <w:t xml:space="preserve"> != </w:t>
      </w:r>
      <w:proofErr w:type="spellStart"/>
      <w:r>
        <w:t>null</w:t>
      </w:r>
      <w:proofErr w:type="spellEnd"/>
      <w:r>
        <w:t>) {</w:t>
      </w:r>
    </w:p>
    <w:p w14:paraId="76236649" w14:textId="77777777" w:rsidR="00486094" w:rsidRDefault="00486094" w:rsidP="00F23A90">
      <w:r>
        <w:t xml:space="preserve">            /**</w:t>
      </w:r>
    </w:p>
    <w:p w14:paraId="471807B7" w14:textId="77777777" w:rsidR="00486094" w:rsidRDefault="00486094" w:rsidP="00F23A90">
      <w:r>
        <w:t xml:space="preserve">            * Quando o jogador apanhar uma recarga</w:t>
      </w:r>
    </w:p>
    <w:p w14:paraId="7FECC16E" w14:textId="77777777" w:rsidR="00486094" w:rsidRDefault="00486094" w:rsidP="00F23A90">
      <w:r>
        <w:t xml:space="preserve">            * </w:t>
      </w:r>
      <w:proofErr w:type="spellStart"/>
      <w:r>
        <w:t>sera</w:t>
      </w:r>
      <w:proofErr w:type="spellEnd"/>
      <w:r>
        <w:t xml:space="preserve"> adicionado 25 balas a arma</w:t>
      </w:r>
    </w:p>
    <w:p w14:paraId="38C5A3E1" w14:textId="77777777" w:rsidR="00486094" w:rsidRDefault="00486094" w:rsidP="00F23A90">
      <w:r>
        <w:t xml:space="preserve">            */</w:t>
      </w:r>
    </w:p>
    <w:p w14:paraId="112CBF97" w14:textId="77777777" w:rsidR="00486094" w:rsidRPr="00F23A90" w:rsidRDefault="00486094" w:rsidP="00F23A90">
      <w:pPr>
        <w:rPr>
          <w:lang w:val="en-US"/>
        </w:rPr>
      </w:pPr>
      <w:r>
        <w:t xml:space="preserve">            </w:t>
      </w:r>
      <w:proofErr w:type="spellStart"/>
      <w:r w:rsidRPr="00F23A90">
        <w:rPr>
          <w:lang w:val="en-US"/>
        </w:rPr>
        <w:t>bulletsInfo.increaseBullets</w:t>
      </w:r>
      <w:proofErr w:type="spellEnd"/>
      <w:r w:rsidRPr="00F23A90">
        <w:rPr>
          <w:lang w:val="en-US"/>
        </w:rPr>
        <w:t>();</w:t>
      </w:r>
    </w:p>
    <w:p w14:paraId="7CBEB6F4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    </w:t>
      </w:r>
      <w:proofErr w:type="spellStart"/>
      <w:r w:rsidRPr="00F23A90">
        <w:rPr>
          <w:lang w:val="en-US"/>
        </w:rPr>
        <w:t>getWorld</w:t>
      </w:r>
      <w:proofErr w:type="spellEnd"/>
      <w:r w:rsidRPr="00F23A90">
        <w:rPr>
          <w:lang w:val="en-US"/>
        </w:rPr>
        <w:t>().</w:t>
      </w:r>
      <w:proofErr w:type="spellStart"/>
      <w:r w:rsidRPr="00F23A90">
        <w:rPr>
          <w:lang w:val="en-US"/>
        </w:rPr>
        <w:t>removeObject</w:t>
      </w:r>
      <w:proofErr w:type="spellEnd"/>
      <w:r w:rsidRPr="00F23A90">
        <w:rPr>
          <w:lang w:val="en-US"/>
        </w:rPr>
        <w:t>(</w:t>
      </w:r>
      <w:proofErr w:type="spellStart"/>
      <w:r w:rsidRPr="00F23A90">
        <w:rPr>
          <w:lang w:val="en-US"/>
        </w:rPr>
        <w:t>bulletsBox</w:t>
      </w:r>
      <w:proofErr w:type="spellEnd"/>
      <w:r w:rsidRPr="00F23A90">
        <w:rPr>
          <w:lang w:val="en-US"/>
        </w:rPr>
        <w:t>);</w:t>
      </w:r>
    </w:p>
    <w:p w14:paraId="3B7DAA33" w14:textId="77777777" w:rsidR="00486094" w:rsidRDefault="00486094" w:rsidP="00F23A90">
      <w:r w:rsidRPr="00F23A90">
        <w:rPr>
          <w:lang w:val="en-US"/>
        </w:rPr>
        <w:t xml:space="preserve">        </w:t>
      </w:r>
      <w:r>
        <w:t>}</w:t>
      </w:r>
    </w:p>
    <w:p w14:paraId="5EF72E3B" w14:textId="77777777" w:rsidR="00486094" w:rsidRDefault="00486094" w:rsidP="00F23A90">
      <w:r>
        <w:t xml:space="preserve">    }</w:t>
      </w:r>
    </w:p>
    <w:p w14:paraId="4BB5871E" w14:textId="77777777" w:rsidR="00486094" w:rsidRDefault="00486094" w:rsidP="00F23A90">
      <w:r>
        <w:t xml:space="preserve">    </w:t>
      </w:r>
    </w:p>
    <w:p w14:paraId="0E0D6324" w14:textId="77777777" w:rsidR="00486094" w:rsidRDefault="00486094" w:rsidP="00F23A90">
      <w:r>
        <w:t xml:space="preserve">    /**</w:t>
      </w:r>
    </w:p>
    <w:p w14:paraId="32A11C5E" w14:textId="77777777" w:rsidR="00486094" w:rsidRDefault="00486094" w:rsidP="00F23A90">
      <w:r>
        <w:t xml:space="preserve">     * Método para alterar a imagem do jogador quando morrer</w:t>
      </w:r>
    </w:p>
    <w:p w14:paraId="69CA1624" w14:textId="77777777" w:rsidR="00486094" w:rsidRPr="00F23A90" w:rsidRDefault="00486094" w:rsidP="00F23A90">
      <w:pPr>
        <w:rPr>
          <w:lang w:val="en-US"/>
        </w:rPr>
      </w:pPr>
      <w:r>
        <w:t xml:space="preserve">     </w:t>
      </w:r>
      <w:r w:rsidRPr="00F23A90">
        <w:rPr>
          <w:lang w:val="en-US"/>
        </w:rPr>
        <w:t>*/</w:t>
      </w:r>
    </w:p>
    <w:p w14:paraId="08C054AC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public void dead(){</w:t>
      </w:r>
    </w:p>
    <w:p w14:paraId="557D0C0C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lastRenderedPageBreak/>
        <w:t xml:space="preserve">        if(</w:t>
      </w:r>
      <w:proofErr w:type="spellStart"/>
      <w:r w:rsidRPr="00F23A90">
        <w:rPr>
          <w:lang w:val="en-US"/>
        </w:rPr>
        <w:t>isDead</w:t>
      </w:r>
      <w:proofErr w:type="spellEnd"/>
      <w:r w:rsidRPr="00F23A90">
        <w:rPr>
          <w:lang w:val="en-US"/>
        </w:rPr>
        <w:t>){</w:t>
      </w:r>
    </w:p>
    <w:p w14:paraId="3943FFBA" w14:textId="77777777" w:rsidR="00486094" w:rsidRDefault="00486094" w:rsidP="00F23A90">
      <w:r w:rsidRPr="00F23A90">
        <w:rPr>
          <w:lang w:val="en-US"/>
        </w:rPr>
        <w:t xml:space="preserve">            </w:t>
      </w:r>
      <w:proofErr w:type="spellStart"/>
      <w:r>
        <w:t>setImage</w:t>
      </w:r>
      <w:proofErr w:type="spellEnd"/>
      <w:r>
        <w:t>(</w:t>
      </w:r>
      <w:proofErr w:type="spellStart"/>
      <w:r>
        <w:t>playerDead</w:t>
      </w:r>
      <w:proofErr w:type="spellEnd"/>
      <w:r>
        <w:t>);</w:t>
      </w:r>
    </w:p>
    <w:p w14:paraId="00B65479" w14:textId="77777777" w:rsidR="00486094" w:rsidRDefault="00486094" w:rsidP="00F23A90">
      <w:r>
        <w:t xml:space="preserve">        }</w:t>
      </w:r>
    </w:p>
    <w:p w14:paraId="6DD34786" w14:textId="77777777" w:rsidR="00486094" w:rsidRDefault="00486094" w:rsidP="00F23A90">
      <w:r>
        <w:t xml:space="preserve">    }</w:t>
      </w:r>
    </w:p>
    <w:p w14:paraId="5D6BC7E8" w14:textId="77777777" w:rsidR="00486094" w:rsidRDefault="00486094" w:rsidP="00F23A90">
      <w:r>
        <w:t xml:space="preserve">    </w:t>
      </w:r>
    </w:p>
    <w:p w14:paraId="0AE0E7C6" w14:textId="77777777" w:rsidR="00486094" w:rsidRDefault="00486094" w:rsidP="00F23A90">
      <w:r>
        <w:t xml:space="preserve">    /**</w:t>
      </w:r>
    </w:p>
    <w:p w14:paraId="71285E42" w14:textId="77777777" w:rsidR="00486094" w:rsidRDefault="00486094" w:rsidP="00F23A90">
      <w:r>
        <w:t xml:space="preserve">     * Este método é usado na classe </w:t>
      </w:r>
      <w:proofErr w:type="spellStart"/>
      <w:r>
        <w:t>healthbar</w:t>
      </w:r>
      <w:proofErr w:type="spellEnd"/>
      <w:r>
        <w:t xml:space="preserve"> </w:t>
      </w:r>
    </w:p>
    <w:p w14:paraId="34B5072F" w14:textId="77777777" w:rsidR="00486094" w:rsidRDefault="00486094" w:rsidP="00F23A90">
      <w:r>
        <w:t xml:space="preserve">     * e quando a vida do jogador for zero </w:t>
      </w:r>
    </w:p>
    <w:p w14:paraId="1FE15DA2" w14:textId="77777777" w:rsidR="00486094" w:rsidRDefault="00486094" w:rsidP="00F23A90">
      <w:r>
        <w:t xml:space="preserve">     * é retornado o argumento a </w:t>
      </w:r>
      <w:proofErr w:type="spellStart"/>
      <w:r>
        <w:t>true</w:t>
      </w:r>
      <w:proofErr w:type="spellEnd"/>
    </w:p>
    <w:p w14:paraId="23D1D53D" w14:textId="77777777" w:rsidR="00486094" w:rsidRPr="00F23A90" w:rsidRDefault="00486094" w:rsidP="00F23A90">
      <w:pPr>
        <w:rPr>
          <w:lang w:val="en-US"/>
        </w:rPr>
      </w:pPr>
      <w:r>
        <w:t xml:space="preserve">     </w:t>
      </w:r>
      <w:r w:rsidRPr="00F23A90">
        <w:rPr>
          <w:lang w:val="en-US"/>
        </w:rPr>
        <w:t>*/</w:t>
      </w:r>
    </w:p>
    <w:p w14:paraId="43EE4047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public void </w:t>
      </w:r>
      <w:proofErr w:type="spellStart"/>
      <w:r w:rsidRPr="00F23A90">
        <w:rPr>
          <w:lang w:val="en-US"/>
        </w:rPr>
        <w:t>isPlayerDead</w:t>
      </w:r>
      <w:proofErr w:type="spellEnd"/>
      <w:r w:rsidRPr="00F23A90">
        <w:rPr>
          <w:lang w:val="en-US"/>
        </w:rPr>
        <w:t xml:space="preserve">(Boolean </w:t>
      </w:r>
      <w:proofErr w:type="spellStart"/>
      <w:r w:rsidRPr="00F23A90">
        <w:rPr>
          <w:lang w:val="en-US"/>
        </w:rPr>
        <w:t>isDead</w:t>
      </w:r>
      <w:proofErr w:type="spellEnd"/>
      <w:r w:rsidRPr="00F23A90">
        <w:rPr>
          <w:lang w:val="en-US"/>
        </w:rPr>
        <w:t>){</w:t>
      </w:r>
    </w:p>
    <w:p w14:paraId="2624C9B3" w14:textId="77777777" w:rsidR="00486094" w:rsidRDefault="00486094" w:rsidP="00F23A90">
      <w:r w:rsidRPr="00F23A90">
        <w:rPr>
          <w:lang w:val="en-US"/>
        </w:rPr>
        <w:t xml:space="preserve">        </w:t>
      </w:r>
      <w:proofErr w:type="spellStart"/>
      <w:r>
        <w:t>this.isDead</w:t>
      </w:r>
      <w:proofErr w:type="spellEnd"/>
      <w:r>
        <w:t xml:space="preserve"> = </w:t>
      </w:r>
      <w:proofErr w:type="spellStart"/>
      <w:r>
        <w:t>isDead</w:t>
      </w:r>
      <w:proofErr w:type="spellEnd"/>
      <w:r>
        <w:t>;</w:t>
      </w:r>
    </w:p>
    <w:p w14:paraId="6C5A8CB3" w14:textId="77777777" w:rsidR="00486094" w:rsidRDefault="00486094" w:rsidP="00F23A90">
      <w:r>
        <w:t xml:space="preserve">    }</w:t>
      </w:r>
    </w:p>
    <w:p w14:paraId="68D4A377" w14:textId="77777777" w:rsidR="00486094" w:rsidRDefault="00486094" w:rsidP="00F23A90">
      <w:r>
        <w:t xml:space="preserve">    </w:t>
      </w:r>
    </w:p>
    <w:p w14:paraId="408FF08F" w14:textId="77777777" w:rsidR="00486094" w:rsidRDefault="00486094" w:rsidP="00F23A90">
      <w:r>
        <w:t xml:space="preserve">    /**</w:t>
      </w:r>
    </w:p>
    <w:p w14:paraId="6D0C801A" w14:textId="77777777" w:rsidR="00486094" w:rsidRDefault="00486094" w:rsidP="00F23A90">
      <w:r>
        <w:t xml:space="preserve">     * Método para retornar se o jogador esta vivo ou morto</w:t>
      </w:r>
    </w:p>
    <w:p w14:paraId="139B63B4" w14:textId="77777777" w:rsidR="00486094" w:rsidRPr="00F23A90" w:rsidRDefault="00486094" w:rsidP="00F23A90">
      <w:pPr>
        <w:rPr>
          <w:lang w:val="en-US"/>
        </w:rPr>
      </w:pPr>
      <w:r>
        <w:t xml:space="preserve">     </w:t>
      </w:r>
      <w:r w:rsidRPr="00F23A90">
        <w:rPr>
          <w:lang w:val="en-US"/>
        </w:rPr>
        <w:t>*/</w:t>
      </w:r>
    </w:p>
    <w:p w14:paraId="4B4CA66A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public </w:t>
      </w:r>
      <w:proofErr w:type="spellStart"/>
      <w:r w:rsidRPr="00F23A90">
        <w:rPr>
          <w:lang w:val="en-US"/>
        </w:rPr>
        <w:t>boolean</w:t>
      </w:r>
      <w:proofErr w:type="spellEnd"/>
      <w:r w:rsidRPr="00F23A90">
        <w:rPr>
          <w:lang w:val="en-US"/>
        </w:rPr>
        <w:t xml:space="preserve"> </w:t>
      </w:r>
      <w:proofErr w:type="spellStart"/>
      <w:r w:rsidRPr="00F23A90">
        <w:rPr>
          <w:lang w:val="en-US"/>
        </w:rPr>
        <w:t>isDead</w:t>
      </w:r>
      <w:proofErr w:type="spellEnd"/>
      <w:r w:rsidRPr="00F23A90">
        <w:rPr>
          <w:lang w:val="en-US"/>
        </w:rPr>
        <w:t>(){</w:t>
      </w:r>
    </w:p>
    <w:p w14:paraId="569908EC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return </w:t>
      </w:r>
      <w:proofErr w:type="spellStart"/>
      <w:r w:rsidRPr="00F23A90">
        <w:rPr>
          <w:lang w:val="en-US"/>
        </w:rPr>
        <w:t>isDead</w:t>
      </w:r>
      <w:proofErr w:type="spellEnd"/>
      <w:r w:rsidRPr="00F23A90">
        <w:rPr>
          <w:lang w:val="en-US"/>
        </w:rPr>
        <w:t>;</w:t>
      </w:r>
    </w:p>
    <w:p w14:paraId="47F82C76" w14:textId="77777777" w:rsidR="00486094" w:rsidRDefault="00486094" w:rsidP="00F23A90">
      <w:r w:rsidRPr="00F23A90">
        <w:rPr>
          <w:lang w:val="en-US"/>
        </w:rPr>
        <w:t xml:space="preserve">    </w:t>
      </w:r>
      <w:r>
        <w:t>}</w:t>
      </w:r>
    </w:p>
    <w:p w14:paraId="16CE85D5" w14:textId="77777777" w:rsidR="00486094" w:rsidRDefault="00486094" w:rsidP="00F23A90">
      <w:r>
        <w:t xml:space="preserve">    </w:t>
      </w:r>
    </w:p>
    <w:p w14:paraId="0BF1037D" w14:textId="77777777" w:rsidR="00486094" w:rsidRDefault="00486094" w:rsidP="00F23A90">
      <w:r>
        <w:t xml:space="preserve">    /**</w:t>
      </w:r>
    </w:p>
    <w:p w14:paraId="381F9459" w14:textId="77777777" w:rsidR="00486094" w:rsidRDefault="00486094" w:rsidP="00F23A90">
      <w:r>
        <w:t xml:space="preserve">     * Método para retornar se o jogador foi atacado por um </w:t>
      </w:r>
      <w:proofErr w:type="spellStart"/>
      <w:r>
        <w:t>alien</w:t>
      </w:r>
      <w:proofErr w:type="spellEnd"/>
    </w:p>
    <w:p w14:paraId="2E8AEE2E" w14:textId="77777777" w:rsidR="00486094" w:rsidRPr="00F23A90" w:rsidRDefault="00486094" w:rsidP="00F23A90">
      <w:pPr>
        <w:rPr>
          <w:lang w:val="en-US"/>
        </w:rPr>
      </w:pPr>
      <w:r>
        <w:t xml:space="preserve">     </w:t>
      </w:r>
      <w:r w:rsidRPr="00F23A90">
        <w:rPr>
          <w:lang w:val="en-US"/>
        </w:rPr>
        <w:t>*/</w:t>
      </w:r>
    </w:p>
    <w:p w14:paraId="22E01801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public </w:t>
      </w:r>
      <w:proofErr w:type="spellStart"/>
      <w:r w:rsidRPr="00F23A90">
        <w:rPr>
          <w:lang w:val="en-US"/>
        </w:rPr>
        <w:t>boolean</w:t>
      </w:r>
      <w:proofErr w:type="spellEnd"/>
      <w:r w:rsidRPr="00F23A90">
        <w:rPr>
          <w:lang w:val="en-US"/>
        </w:rPr>
        <w:t xml:space="preserve"> </w:t>
      </w:r>
      <w:proofErr w:type="spellStart"/>
      <w:r w:rsidRPr="00F23A90">
        <w:rPr>
          <w:lang w:val="en-US"/>
        </w:rPr>
        <w:t>getIntersectingAlien</w:t>
      </w:r>
      <w:proofErr w:type="spellEnd"/>
      <w:r w:rsidRPr="00F23A90">
        <w:rPr>
          <w:lang w:val="en-US"/>
        </w:rPr>
        <w:t>() {</w:t>
      </w:r>
    </w:p>
    <w:p w14:paraId="0A05A82C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return </w:t>
      </w:r>
      <w:proofErr w:type="spellStart"/>
      <w:r w:rsidRPr="00F23A90">
        <w:rPr>
          <w:lang w:val="en-US"/>
        </w:rPr>
        <w:t>intersectAlien</w:t>
      </w:r>
      <w:proofErr w:type="spellEnd"/>
      <w:r w:rsidRPr="00F23A90">
        <w:rPr>
          <w:lang w:val="en-US"/>
        </w:rPr>
        <w:t>;</w:t>
      </w:r>
    </w:p>
    <w:p w14:paraId="1611503E" w14:textId="77777777" w:rsidR="00486094" w:rsidRDefault="00486094" w:rsidP="00F23A90">
      <w:r w:rsidRPr="00F23A90">
        <w:rPr>
          <w:lang w:val="en-US"/>
        </w:rPr>
        <w:t xml:space="preserve">    </w:t>
      </w:r>
      <w:r>
        <w:t>}</w:t>
      </w:r>
    </w:p>
    <w:p w14:paraId="31400D1A" w14:textId="77777777" w:rsidR="00486094" w:rsidRDefault="00486094" w:rsidP="00F23A90"/>
    <w:p w14:paraId="0143693A" w14:textId="77777777" w:rsidR="00486094" w:rsidRDefault="00486094" w:rsidP="00F23A90">
      <w:r>
        <w:t xml:space="preserve">    /**</w:t>
      </w:r>
    </w:p>
    <w:p w14:paraId="12289430" w14:textId="77777777" w:rsidR="00486094" w:rsidRDefault="00486094" w:rsidP="00F23A90">
      <w:r>
        <w:t xml:space="preserve">     * Método para retornar se o jogador foi atingido pelo meteoro</w:t>
      </w:r>
    </w:p>
    <w:p w14:paraId="39C9BF2B" w14:textId="77777777" w:rsidR="00486094" w:rsidRPr="00F23A90" w:rsidRDefault="00486094" w:rsidP="00F23A90">
      <w:pPr>
        <w:rPr>
          <w:lang w:val="en-US"/>
        </w:rPr>
      </w:pPr>
      <w:r>
        <w:t xml:space="preserve">     </w:t>
      </w:r>
      <w:r w:rsidRPr="00F23A90">
        <w:rPr>
          <w:lang w:val="en-US"/>
        </w:rPr>
        <w:t>*/</w:t>
      </w:r>
    </w:p>
    <w:p w14:paraId="0BB7AFC6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public </w:t>
      </w:r>
      <w:proofErr w:type="spellStart"/>
      <w:r w:rsidRPr="00F23A90">
        <w:rPr>
          <w:lang w:val="en-US"/>
        </w:rPr>
        <w:t>boolean</w:t>
      </w:r>
      <w:proofErr w:type="spellEnd"/>
      <w:r w:rsidRPr="00F23A90">
        <w:rPr>
          <w:lang w:val="en-US"/>
        </w:rPr>
        <w:t xml:space="preserve"> </w:t>
      </w:r>
      <w:proofErr w:type="spellStart"/>
      <w:r w:rsidRPr="00F23A90">
        <w:rPr>
          <w:lang w:val="en-US"/>
        </w:rPr>
        <w:t>getIntersectingMeteor</w:t>
      </w:r>
      <w:proofErr w:type="spellEnd"/>
      <w:r w:rsidRPr="00F23A90">
        <w:rPr>
          <w:lang w:val="en-US"/>
        </w:rPr>
        <w:t>() {</w:t>
      </w:r>
    </w:p>
    <w:p w14:paraId="20DF0451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lastRenderedPageBreak/>
        <w:t xml:space="preserve">        return </w:t>
      </w:r>
      <w:proofErr w:type="spellStart"/>
      <w:r w:rsidRPr="00F23A90">
        <w:rPr>
          <w:lang w:val="en-US"/>
        </w:rPr>
        <w:t>intersectMeteor</w:t>
      </w:r>
      <w:proofErr w:type="spellEnd"/>
      <w:r w:rsidRPr="00F23A90">
        <w:rPr>
          <w:lang w:val="en-US"/>
        </w:rPr>
        <w:t>;</w:t>
      </w:r>
    </w:p>
    <w:p w14:paraId="26B5528C" w14:textId="77777777" w:rsidR="00486094" w:rsidRDefault="00486094" w:rsidP="00F23A90">
      <w:r w:rsidRPr="00F23A90">
        <w:rPr>
          <w:lang w:val="en-US"/>
        </w:rPr>
        <w:t xml:space="preserve">    </w:t>
      </w:r>
      <w:r>
        <w:t>}</w:t>
      </w:r>
    </w:p>
    <w:p w14:paraId="152C8467" w14:textId="77777777" w:rsidR="00486094" w:rsidRDefault="00486094" w:rsidP="00F23A90">
      <w:r>
        <w:t xml:space="preserve">    </w:t>
      </w:r>
    </w:p>
    <w:p w14:paraId="67E01817" w14:textId="77777777" w:rsidR="00486094" w:rsidRDefault="00486094" w:rsidP="00F23A90">
      <w:r>
        <w:t xml:space="preserve">    /**</w:t>
      </w:r>
    </w:p>
    <w:p w14:paraId="1B091ECC" w14:textId="77777777" w:rsidR="00486094" w:rsidRDefault="00486094" w:rsidP="00F23A90">
      <w:r>
        <w:t xml:space="preserve">     * Método para retornar se o jogador apanhou a recarga da vida</w:t>
      </w:r>
    </w:p>
    <w:p w14:paraId="47EF35ED" w14:textId="77777777" w:rsidR="00486094" w:rsidRPr="00F23A90" w:rsidRDefault="00486094" w:rsidP="00F23A90">
      <w:pPr>
        <w:rPr>
          <w:lang w:val="en-US"/>
        </w:rPr>
      </w:pPr>
      <w:r>
        <w:t xml:space="preserve">     </w:t>
      </w:r>
      <w:r w:rsidRPr="00F23A90">
        <w:rPr>
          <w:lang w:val="en-US"/>
        </w:rPr>
        <w:t>*/</w:t>
      </w:r>
    </w:p>
    <w:p w14:paraId="3EF49951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public </w:t>
      </w:r>
      <w:proofErr w:type="spellStart"/>
      <w:r w:rsidRPr="00F23A90">
        <w:rPr>
          <w:lang w:val="en-US"/>
        </w:rPr>
        <w:t>boolean</w:t>
      </w:r>
      <w:proofErr w:type="spellEnd"/>
      <w:r w:rsidRPr="00F23A90">
        <w:rPr>
          <w:lang w:val="en-US"/>
        </w:rPr>
        <w:t xml:space="preserve"> </w:t>
      </w:r>
      <w:proofErr w:type="spellStart"/>
      <w:r w:rsidRPr="00F23A90">
        <w:rPr>
          <w:lang w:val="en-US"/>
        </w:rPr>
        <w:t>getIntersectingHealthSuply</w:t>
      </w:r>
      <w:proofErr w:type="spellEnd"/>
      <w:r w:rsidRPr="00F23A90">
        <w:rPr>
          <w:lang w:val="en-US"/>
        </w:rPr>
        <w:t>() {</w:t>
      </w:r>
    </w:p>
    <w:p w14:paraId="48AA988F" w14:textId="77777777" w:rsidR="00486094" w:rsidRPr="00F23A90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    return </w:t>
      </w:r>
      <w:proofErr w:type="spellStart"/>
      <w:r w:rsidRPr="00F23A90">
        <w:rPr>
          <w:lang w:val="en-US"/>
        </w:rPr>
        <w:t>intersectHealthSuply</w:t>
      </w:r>
      <w:proofErr w:type="spellEnd"/>
      <w:r w:rsidRPr="00F23A90">
        <w:rPr>
          <w:lang w:val="en-US"/>
        </w:rPr>
        <w:t>;</w:t>
      </w:r>
    </w:p>
    <w:p w14:paraId="53AB8183" w14:textId="77777777" w:rsidR="00486094" w:rsidRPr="00486094" w:rsidRDefault="00486094" w:rsidP="00F23A90">
      <w:pPr>
        <w:rPr>
          <w:lang w:val="en-US"/>
        </w:rPr>
      </w:pPr>
      <w:r w:rsidRPr="00F23A90">
        <w:rPr>
          <w:lang w:val="en-US"/>
        </w:rPr>
        <w:t xml:space="preserve">    </w:t>
      </w:r>
      <w:r w:rsidRPr="00486094">
        <w:rPr>
          <w:lang w:val="en-US"/>
        </w:rPr>
        <w:t xml:space="preserve">} </w:t>
      </w:r>
    </w:p>
    <w:p w14:paraId="75945714" w14:textId="77777777" w:rsidR="00486094" w:rsidRPr="00486094" w:rsidRDefault="00486094" w:rsidP="00F23A90">
      <w:pPr>
        <w:rPr>
          <w:lang w:val="en-US"/>
        </w:rPr>
      </w:pPr>
      <w:r w:rsidRPr="00486094">
        <w:rPr>
          <w:lang w:val="en-US"/>
        </w:rPr>
        <w:t>}</w:t>
      </w:r>
    </w:p>
    <w:p w14:paraId="56DD87F6" w14:textId="77777777" w:rsidR="00486094" w:rsidRPr="00486094" w:rsidRDefault="00486094" w:rsidP="00F23A90">
      <w:pPr>
        <w:rPr>
          <w:lang w:val="en-US"/>
        </w:rPr>
      </w:pPr>
    </w:p>
    <w:p w14:paraId="0BB5BF36" w14:textId="77777777" w:rsidR="00486094" w:rsidRPr="00886212" w:rsidRDefault="00486094" w:rsidP="00886212">
      <w:pPr>
        <w:pStyle w:val="Ttulo1"/>
        <w:rPr>
          <w:b/>
          <w:bCs/>
          <w:lang w:val="en-US"/>
        </w:rPr>
      </w:pPr>
      <w:proofErr w:type="spellStart"/>
      <w:r w:rsidRPr="00886212">
        <w:rPr>
          <w:lang w:val="en-US"/>
        </w:rPr>
        <w:t>Classe</w:t>
      </w:r>
      <w:proofErr w:type="spellEnd"/>
      <w:r w:rsidRPr="00886212">
        <w:rPr>
          <w:lang w:val="en-US"/>
        </w:rPr>
        <w:t xml:space="preserve"> </w:t>
      </w:r>
      <w:r w:rsidRPr="00886212">
        <w:rPr>
          <w:b/>
          <w:bCs/>
          <w:lang w:val="en-US"/>
        </w:rPr>
        <w:t xml:space="preserve">Stats </w:t>
      </w:r>
    </w:p>
    <w:p w14:paraId="56754219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import </w:t>
      </w:r>
      <w:proofErr w:type="spellStart"/>
      <w:r w:rsidRPr="00886212">
        <w:rPr>
          <w:lang w:val="en-US"/>
        </w:rPr>
        <w:t>greenfoot</w:t>
      </w:r>
      <w:proofErr w:type="spellEnd"/>
      <w:r w:rsidRPr="00886212">
        <w:rPr>
          <w:lang w:val="en-US"/>
        </w:rPr>
        <w:t xml:space="preserve">.*;  // (World, Actor, </w:t>
      </w:r>
      <w:proofErr w:type="spellStart"/>
      <w:r w:rsidRPr="00886212">
        <w:rPr>
          <w:lang w:val="en-US"/>
        </w:rPr>
        <w:t>GreenfootImage</w:t>
      </w:r>
      <w:proofErr w:type="spellEnd"/>
      <w:r w:rsidRPr="00886212">
        <w:rPr>
          <w:lang w:val="en-US"/>
        </w:rPr>
        <w:t xml:space="preserve">, </w:t>
      </w:r>
      <w:proofErr w:type="spellStart"/>
      <w:r w:rsidRPr="00886212">
        <w:rPr>
          <w:lang w:val="en-US"/>
        </w:rPr>
        <w:t>Greenfoot</w:t>
      </w:r>
      <w:proofErr w:type="spellEnd"/>
      <w:r w:rsidRPr="00886212">
        <w:rPr>
          <w:lang w:val="en-US"/>
        </w:rPr>
        <w:t xml:space="preserve"> and </w:t>
      </w:r>
      <w:proofErr w:type="spellStart"/>
      <w:r w:rsidRPr="00886212">
        <w:rPr>
          <w:lang w:val="en-US"/>
        </w:rPr>
        <w:t>MouseInfo</w:t>
      </w:r>
      <w:proofErr w:type="spellEnd"/>
      <w:r w:rsidRPr="00886212">
        <w:rPr>
          <w:lang w:val="en-US"/>
        </w:rPr>
        <w:t>)</w:t>
      </w:r>
    </w:p>
    <w:p w14:paraId="6B759DDC" w14:textId="77777777" w:rsidR="00486094" w:rsidRPr="00886212" w:rsidRDefault="00486094" w:rsidP="00886212">
      <w:pPr>
        <w:rPr>
          <w:u w:val="single"/>
          <w:lang w:val="en-US"/>
        </w:rPr>
      </w:pPr>
    </w:p>
    <w:p w14:paraId="1A35E687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>/**</w:t>
      </w:r>
    </w:p>
    <w:p w14:paraId="20D98836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* </w:t>
      </w:r>
      <w:proofErr w:type="spellStart"/>
      <w:r w:rsidRPr="00886212">
        <w:rPr>
          <w:lang w:val="en-US"/>
        </w:rPr>
        <w:t>Superclasse</w:t>
      </w:r>
      <w:proofErr w:type="spellEnd"/>
      <w:r w:rsidRPr="00886212">
        <w:rPr>
          <w:lang w:val="en-US"/>
        </w:rPr>
        <w:t xml:space="preserve"> </w:t>
      </w:r>
    </w:p>
    <w:p w14:paraId="544B37D0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*/</w:t>
      </w:r>
    </w:p>
    <w:p w14:paraId="64A9093E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>public class Stats extends Actor</w:t>
      </w:r>
    </w:p>
    <w:p w14:paraId="43D471D4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>{</w:t>
      </w:r>
    </w:p>
    <w:p w14:paraId="481FB7D8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/**</w:t>
      </w:r>
    </w:p>
    <w:p w14:paraId="03DCAD8B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 * Act - do whatever the Stats wants to do. This method is called whenever</w:t>
      </w:r>
    </w:p>
    <w:p w14:paraId="43FA5954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 * the 'Act' or 'Run' button gets pressed in the environment.</w:t>
      </w:r>
    </w:p>
    <w:p w14:paraId="7641CF51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 */</w:t>
      </w:r>
    </w:p>
    <w:p w14:paraId="55BB5487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private int size;</w:t>
      </w:r>
    </w:p>
    <w:p w14:paraId="0EA6B3DC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private String label;</w:t>
      </w:r>
    </w:p>
    <w:p w14:paraId="2C4EB938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</w:t>
      </w:r>
    </w:p>
    <w:p w14:paraId="632458F5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/**</w:t>
      </w:r>
    </w:p>
    <w:p w14:paraId="04759104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 * </w:t>
      </w:r>
      <w:proofErr w:type="spellStart"/>
      <w:r w:rsidRPr="00886212">
        <w:rPr>
          <w:lang w:val="en-US"/>
        </w:rPr>
        <w:t>Construtor</w:t>
      </w:r>
      <w:proofErr w:type="spellEnd"/>
    </w:p>
    <w:p w14:paraId="2D48EA0C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 */</w:t>
      </w:r>
    </w:p>
    <w:p w14:paraId="61478C8C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public Stats(int size, String label){</w:t>
      </w:r>
    </w:p>
    <w:p w14:paraId="10E7CDEC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    </w:t>
      </w:r>
      <w:proofErr w:type="spellStart"/>
      <w:r w:rsidRPr="00886212">
        <w:rPr>
          <w:lang w:val="en-US"/>
        </w:rPr>
        <w:t>this.size</w:t>
      </w:r>
      <w:proofErr w:type="spellEnd"/>
      <w:r w:rsidRPr="00886212">
        <w:rPr>
          <w:lang w:val="en-US"/>
        </w:rPr>
        <w:t xml:space="preserve"> = size;</w:t>
      </w:r>
    </w:p>
    <w:p w14:paraId="27D3A244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    </w:t>
      </w:r>
      <w:proofErr w:type="spellStart"/>
      <w:r w:rsidRPr="00886212">
        <w:rPr>
          <w:lang w:val="en-US"/>
        </w:rPr>
        <w:t>this.label</w:t>
      </w:r>
      <w:proofErr w:type="spellEnd"/>
      <w:r w:rsidRPr="00886212">
        <w:rPr>
          <w:lang w:val="en-US"/>
        </w:rPr>
        <w:t xml:space="preserve"> = label;</w:t>
      </w:r>
    </w:p>
    <w:p w14:paraId="7D04C1C6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lastRenderedPageBreak/>
        <w:t xml:space="preserve">    }</w:t>
      </w:r>
    </w:p>
    <w:p w14:paraId="3A8AB62D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</w:t>
      </w:r>
    </w:p>
    <w:p w14:paraId="767BAFE4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/**</w:t>
      </w:r>
    </w:p>
    <w:p w14:paraId="0217ABFA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 * Getter size</w:t>
      </w:r>
    </w:p>
    <w:p w14:paraId="612D49E5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 */</w:t>
      </w:r>
    </w:p>
    <w:p w14:paraId="2178B940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public int </w:t>
      </w:r>
      <w:proofErr w:type="spellStart"/>
      <w:r w:rsidRPr="00886212">
        <w:rPr>
          <w:lang w:val="en-US"/>
        </w:rPr>
        <w:t>getSize</w:t>
      </w:r>
      <w:proofErr w:type="spellEnd"/>
      <w:r w:rsidRPr="00886212">
        <w:rPr>
          <w:lang w:val="en-US"/>
        </w:rPr>
        <w:t>(){</w:t>
      </w:r>
    </w:p>
    <w:p w14:paraId="2F679BAD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    return size;</w:t>
      </w:r>
    </w:p>
    <w:p w14:paraId="34CC0401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}</w:t>
      </w:r>
    </w:p>
    <w:p w14:paraId="11C27122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</w:t>
      </w:r>
    </w:p>
    <w:p w14:paraId="6B7AE5DD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/**</w:t>
      </w:r>
    </w:p>
    <w:p w14:paraId="64D1382F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 * setter size</w:t>
      </w:r>
    </w:p>
    <w:p w14:paraId="4965484D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 */</w:t>
      </w:r>
    </w:p>
    <w:p w14:paraId="4D939B06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public void </w:t>
      </w:r>
      <w:proofErr w:type="spellStart"/>
      <w:r w:rsidRPr="00886212">
        <w:rPr>
          <w:lang w:val="en-US"/>
        </w:rPr>
        <w:t>setSize</w:t>
      </w:r>
      <w:proofErr w:type="spellEnd"/>
      <w:r w:rsidRPr="00886212">
        <w:rPr>
          <w:lang w:val="en-US"/>
        </w:rPr>
        <w:t xml:space="preserve">(int </w:t>
      </w:r>
      <w:proofErr w:type="spellStart"/>
      <w:r w:rsidRPr="00886212">
        <w:rPr>
          <w:lang w:val="en-US"/>
        </w:rPr>
        <w:t>statSize</w:t>
      </w:r>
      <w:proofErr w:type="spellEnd"/>
      <w:r w:rsidRPr="00886212">
        <w:rPr>
          <w:lang w:val="en-US"/>
        </w:rPr>
        <w:t>){</w:t>
      </w:r>
    </w:p>
    <w:p w14:paraId="32AF01FB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    </w:t>
      </w:r>
      <w:proofErr w:type="spellStart"/>
      <w:r w:rsidRPr="00886212">
        <w:rPr>
          <w:lang w:val="en-US"/>
        </w:rPr>
        <w:t>this.size</w:t>
      </w:r>
      <w:proofErr w:type="spellEnd"/>
      <w:r w:rsidRPr="00886212">
        <w:rPr>
          <w:lang w:val="en-US"/>
        </w:rPr>
        <w:t xml:space="preserve"> = </w:t>
      </w:r>
      <w:proofErr w:type="spellStart"/>
      <w:r w:rsidRPr="00886212">
        <w:rPr>
          <w:lang w:val="en-US"/>
        </w:rPr>
        <w:t>statSize</w:t>
      </w:r>
      <w:proofErr w:type="spellEnd"/>
      <w:r w:rsidRPr="00886212">
        <w:rPr>
          <w:lang w:val="en-US"/>
        </w:rPr>
        <w:t>;</w:t>
      </w:r>
    </w:p>
    <w:p w14:paraId="7EEBDAFD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}</w:t>
      </w:r>
    </w:p>
    <w:p w14:paraId="393D0FD3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</w:t>
      </w:r>
    </w:p>
    <w:p w14:paraId="7694EB7D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/**</w:t>
      </w:r>
    </w:p>
    <w:p w14:paraId="4A1B1272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 * getter label</w:t>
      </w:r>
    </w:p>
    <w:p w14:paraId="0B9F78F5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 */</w:t>
      </w:r>
    </w:p>
    <w:p w14:paraId="7FF004CD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public String </w:t>
      </w:r>
      <w:proofErr w:type="spellStart"/>
      <w:r w:rsidRPr="00886212">
        <w:rPr>
          <w:lang w:val="en-US"/>
        </w:rPr>
        <w:t>getLabel</w:t>
      </w:r>
      <w:proofErr w:type="spellEnd"/>
      <w:r w:rsidRPr="00886212">
        <w:rPr>
          <w:lang w:val="en-US"/>
        </w:rPr>
        <w:t>(){</w:t>
      </w:r>
    </w:p>
    <w:p w14:paraId="35F51659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    return label;</w:t>
      </w:r>
    </w:p>
    <w:p w14:paraId="16672123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}</w:t>
      </w:r>
    </w:p>
    <w:p w14:paraId="0D6EF62A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</w:t>
      </w:r>
    </w:p>
    <w:p w14:paraId="74E65071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/**</w:t>
      </w:r>
    </w:p>
    <w:p w14:paraId="42A8FF2E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 * setter label</w:t>
      </w:r>
    </w:p>
    <w:p w14:paraId="68525290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 */</w:t>
      </w:r>
    </w:p>
    <w:p w14:paraId="393649C3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public void </w:t>
      </w:r>
      <w:proofErr w:type="spellStart"/>
      <w:r w:rsidRPr="00886212">
        <w:rPr>
          <w:lang w:val="en-US"/>
        </w:rPr>
        <w:t>setLabel</w:t>
      </w:r>
      <w:proofErr w:type="spellEnd"/>
      <w:r w:rsidRPr="00886212">
        <w:rPr>
          <w:lang w:val="en-US"/>
        </w:rPr>
        <w:t xml:space="preserve">(String </w:t>
      </w:r>
      <w:proofErr w:type="spellStart"/>
      <w:r w:rsidRPr="00886212">
        <w:rPr>
          <w:lang w:val="en-US"/>
        </w:rPr>
        <w:t>statLabel</w:t>
      </w:r>
      <w:proofErr w:type="spellEnd"/>
      <w:r w:rsidRPr="00886212">
        <w:rPr>
          <w:lang w:val="en-US"/>
        </w:rPr>
        <w:t>){</w:t>
      </w:r>
    </w:p>
    <w:p w14:paraId="72B88372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    </w:t>
      </w:r>
      <w:proofErr w:type="spellStart"/>
      <w:r w:rsidRPr="00886212">
        <w:rPr>
          <w:lang w:val="en-US"/>
        </w:rPr>
        <w:t>this.label</w:t>
      </w:r>
      <w:proofErr w:type="spellEnd"/>
      <w:r w:rsidRPr="00886212">
        <w:rPr>
          <w:lang w:val="en-US"/>
        </w:rPr>
        <w:t xml:space="preserve"> = </w:t>
      </w:r>
      <w:proofErr w:type="spellStart"/>
      <w:r w:rsidRPr="00886212">
        <w:rPr>
          <w:lang w:val="en-US"/>
        </w:rPr>
        <w:t>statLabel</w:t>
      </w:r>
      <w:proofErr w:type="spellEnd"/>
      <w:r w:rsidRPr="00886212">
        <w:rPr>
          <w:lang w:val="en-US"/>
        </w:rPr>
        <w:t>;</w:t>
      </w:r>
    </w:p>
    <w:p w14:paraId="2B97A2CD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}</w:t>
      </w:r>
    </w:p>
    <w:p w14:paraId="734D6C02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</w:t>
      </w:r>
    </w:p>
    <w:p w14:paraId="7C358B40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public void act() </w:t>
      </w:r>
    </w:p>
    <w:p w14:paraId="2D2C0046" w14:textId="77777777" w:rsidR="00486094" w:rsidRPr="00486094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</w:t>
      </w:r>
      <w:r w:rsidRPr="00486094">
        <w:rPr>
          <w:lang w:val="en-US"/>
        </w:rPr>
        <w:t>{</w:t>
      </w:r>
    </w:p>
    <w:p w14:paraId="0C13582C" w14:textId="77777777" w:rsidR="00486094" w:rsidRPr="00486094" w:rsidRDefault="00486094" w:rsidP="00886212">
      <w:pPr>
        <w:rPr>
          <w:lang w:val="en-US"/>
        </w:rPr>
      </w:pPr>
      <w:r w:rsidRPr="00486094">
        <w:rPr>
          <w:lang w:val="en-US"/>
        </w:rPr>
        <w:lastRenderedPageBreak/>
        <w:t xml:space="preserve">    }    </w:t>
      </w:r>
    </w:p>
    <w:p w14:paraId="5D2A422F" w14:textId="77777777" w:rsidR="00486094" w:rsidRPr="00486094" w:rsidRDefault="00486094" w:rsidP="00886212">
      <w:pPr>
        <w:rPr>
          <w:lang w:val="en-US"/>
        </w:rPr>
      </w:pPr>
      <w:r w:rsidRPr="00486094">
        <w:rPr>
          <w:lang w:val="en-US"/>
        </w:rPr>
        <w:t>}</w:t>
      </w:r>
    </w:p>
    <w:p w14:paraId="3939F9BD" w14:textId="77777777" w:rsidR="00486094" w:rsidRPr="00486094" w:rsidRDefault="00486094" w:rsidP="00886212">
      <w:pPr>
        <w:rPr>
          <w:lang w:val="en-US"/>
        </w:rPr>
      </w:pPr>
    </w:p>
    <w:p w14:paraId="002E9A63" w14:textId="77777777" w:rsidR="00486094" w:rsidRPr="00486094" w:rsidRDefault="00486094" w:rsidP="00886212">
      <w:pPr>
        <w:pStyle w:val="Ttulo1"/>
        <w:rPr>
          <w:b/>
          <w:bCs/>
          <w:lang w:val="en-US"/>
        </w:rPr>
      </w:pPr>
      <w:proofErr w:type="spellStart"/>
      <w:r w:rsidRPr="00486094">
        <w:rPr>
          <w:lang w:val="en-US"/>
        </w:rPr>
        <w:t>Classe</w:t>
      </w:r>
      <w:proofErr w:type="spellEnd"/>
      <w:r w:rsidRPr="00486094">
        <w:rPr>
          <w:lang w:val="en-US"/>
        </w:rPr>
        <w:t xml:space="preserve"> </w:t>
      </w:r>
      <w:proofErr w:type="spellStart"/>
      <w:r w:rsidRPr="00486094">
        <w:rPr>
          <w:b/>
          <w:bCs/>
          <w:lang w:val="en-US"/>
        </w:rPr>
        <w:t>BulletsInfo</w:t>
      </w:r>
      <w:proofErr w:type="spellEnd"/>
    </w:p>
    <w:p w14:paraId="16E56976" w14:textId="77777777" w:rsidR="00486094" w:rsidRDefault="00486094" w:rsidP="00886212">
      <w:pPr>
        <w:rPr>
          <w:lang w:val="en-US"/>
        </w:rPr>
      </w:pPr>
      <w:r w:rsidRPr="00886212">
        <w:rPr>
          <w:lang w:val="en-US"/>
        </w:rPr>
        <w:t xml:space="preserve">import </w:t>
      </w:r>
      <w:proofErr w:type="spellStart"/>
      <w:r w:rsidRPr="00886212">
        <w:rPr>
          <w:lang w:val="en-US"/>
        </w:rPr>
        <w:t>greenfoot</w:t>
      </w:r>
      <w:proofErr w:type="spellEnd"/>
      <w:r w:rsidRPr="00886212">
        <w:rPr>
          <w:lang w:val="en-US"/>
        </w:rPr>
        <w:t xml:space="preserve">.*;  // (World, Actor, </w:t>
      </w:r>
      <w:proofErr w:type="spellStart"/>
      <w:r w:rsidRPr="00886212">
        <w:rPr>
          <w:lang w:val="en-US"/>
        </w:rPr>
        <w:t>GreenfootImage</w:t>
      </w:r>
      <w:proofErr w:type="spellEnd"/>
      <w:r w:rsidRPr="00886212">
        <w:rPr>
          <w:lang w:val="en-US"/>
        </w:rPr>
        <w:t xml:space="preserve">, </w:t>
      </w:r>
      <w:proofErr w:type="spellStart"/>
      <w:r w:rsidRPr="00886212">
        <w:rPr>
          <w:lang w:val="en-US"/>
        </w:rPr>
        <w:t>Greenfoot</w:t>
      </w:r>
      <w:proofErr w:type="spellEnd"/>
      <w:r w:rsidRPr="00886212">
        <w:rPr>
          <w:lang w:val="en-US"/>
        </w:rPr>
        <w:t xml:space="preserve"> and </w:t>
      </w:r>
      <w:proofErr w:type="spellStart"/>
      <w:r w:rsidRPr="00886212">
        <w:rPr>
          <w:lang w:val="en-US"/>
        </w:rPr>
        <w:t>MouseInfo</w:t>
      </w:r>
      <w:proofErr w:type="spellEnd"/>
      <w:r w:rsidRPr="00886212">
        <w:rPr>
          <w:lang w:val="en-US"/>
        </w:rPr>
        <w:t>)</w:t>
      </w:r>
    </w:p>
    <w:p w14:paraId="7A0B8EC2" w14:textId="77777777" w:rsidR="00486094" w:rsidRPr="00886212" w:rsidRDefault="00486094" w:rsidP="00886212">
      <w:pPr>
        <w:rPr>
          <w:u w:val="single"/>
          <w:lang w:val="en-US"/>
        </w:rPr>
      </w:pPr>
    </w:p>
    <w:p w14:paraId="2870AE35" w14:textId="77777777" w:rsidR="00486094" w:rsidRDefault="00486094" w:rsidP="00886212">
      <w:r>
        <w:t>/**</w:t>
      </w:r>
    </w:p>
    <w:p w14:paraId="05D7EB5E" w14:textId="77777777" w:rsidR="00486094" w:rsidRDefault="00486094" w:rsidP="00886212">
      <w:r>
        <w:t xml:space="preserve"> * A classe score é uma subclasse da superclasse </w:t>
      </w:r>
      <w:proofErr w:type="spellStart"/>
      <w:r>
        <w:t>Stats</w:t>
      </w:r>
      <w:proofErr w:type="spellEnd"/>
    </w:p>
    <w:p w14:paraId="476D2CE5" w14:textId="77777777" w:rsidR="00486094" w:rsidRPr="00886212" w:rsidRDefault="00486094" w:rsidP="00886212">
      <w:pPr>
        <w:rPr>
          <w:lang w:val="en-US"/>
        </w:rPr>
      </w:pPr>
      <w:r>
        <w:t xml:space="preserve"> </w:t>
      </w:r>
      <w:r w:rsidRPr="00886212">
        <w:rPr>
          <w:lang w:val="en-US"/>
        </w:rPr>
        <w:t>*/</w:t>
      </w:r>
    </w:p>
    <w:p w14:paraId="42602C6D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public class </w:t>
      </w:r>
      <w:proofErr w:type="spellStart"/>
      <w:r w:rsidRPr="00886212">
        <w:rPr>
          <w:lang w:val="en-US"/>
        </w:rPr>
        <w:t>BulletsInfo</w:t>
      </w:r>
      <w:proofErr w:type="spellEnd"/>
      <w:r w:rsidRPr="00886212">
        <w:rPr>
          <w:lang w:val="en-US"/>
        </w:rPr>
        <w:t xml:space="preserve"> extends Stats</w:t>
      </w:r>
    </w:p>
    <w:p w14:paraId="7E952643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>{</w:t>
      </w:r>
    </w:p>
    <w:p w14:paraId="3AE9E249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/**</w:t>
      </w:r>
    </w:p>
    <w:p w14:paraId="399ACD6E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 * Act - do whatever the Score wants to do. This method is called whenever</w:t>
      </w:r>
    </w:p>
    <w:p w14:paraId="02C7D6AC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 * the 'Act' or 'Run' button gets pressed in the environment.</w:t>
      </w:r>
    </w:p>
    <w:p w14:paraId="47833291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 */</w:t>
      </w:r>
    </w:p>
    <w:p w14:paraId="0F37B35B" w14:textId="77777777" w:rsidR="00486094" w:rsidRPr="00886212" w:rsidRDefault="00486094" w:rsidP="00886212">
      <w:pPr>
        <w:rPr>
          <w:lang w:val="en-US"/>
        </w:rPr>
      </w:pPr>
    </w:p>
    <w:p w14:paraId="66E869E5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private int bullets;</w:t>
      </w:r>
    </w:p>
    <w:p w14:paraId="7D336D19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private Player </w:t>
      </w:r>
      <w:proofErr w:type="spellStart"/>
      <w:r w:rsidRPr="00886212">
        <w:rPr>
          <w:lang w:val="en-US"/>
        </w:rPr>
        <w:t>player</w:t>
      </w:r>
      <w:proofErr w:type="spellEnd"/>
      <w:r w:rsidRPr="00886212">
        <w:rPr>
          <w:lang w:val="en-US"/>
        </w:rPr>
        <w:t>;</w:t>
      </w:r>
    </w:p>
    <w:p w14:paraId="38ED6267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</w:t>
      </w:r>
    </w:p>
    <w:p w14:paraId="05E4C8E3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public </w:t>
      </w:r>
      <w:proofErr w:type="spellStart"/>
      <w:r w:rsidRPr="00886212">
        <w:rPr>
          <w:lang w:val="en-US"/>
        </w:rPr>
        <w:t>BulletsInfo</w:t>
      </w:r>
      <w:proofErr w:type="spellEnd"/>
      <w:r w:rsidRPr="00886212">
        <w:rPr>
          <w:lang w:val="en-US"/>
        </w:rPr>
        <w:t>(int size, String label, Player player){</w:t>
      </w:r>
    </w:p>
    <w:p w14:paraId="34FB5A2C" w14:textId="77777777" w:rsidR="00486094" w:rsidRPr="00486094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    </w:t>
      </w:r>
      <w:r w:rsidRPr="00486094">
        <w:rPr>
          <w:lang w:val="en-US"/>
        </w:rPr>
        <w:t>super(size, label);</w:t>
      </w:r>
    </w:p>
    <w:p w14:paraId="29BF1C2F" w14:textId="77777777" w:rsidR="00486094" w:rsidRPr="00886212" w:rsidRDefault="00486094" w:rsidP="00886212">
      <w:pPr>
        <w:rPr>
          <w:lang w:val="en-US"/>
        </w:rPr>
      </w:pPr>
      <w:r w:rsidRPr="00486094">
        <w:rPr>
          <w:lang w:val="en-US"/>
        </w:rPr>
        <w:t xml:space="preserve">        </w:t>
      </w:r>
      <w:proofErr w:type="spellStart"/>
      <w:r w:rsidRPr="00886212">
        <w:rPr>
          <w:lang w:val="en-US"/>
        </w:rPr>
        <w:t>this.player</w:t>
      </w:r>
      <w:proofErr w:type="spellEnd"/>
      <w:r w:rsidRPr="00886212">
        <w:rPr>
          <w:lang w:val="en-US"/>
        </w:rPr>
        <w:t xml:space="preserve"> = player;</w:t>
      </w:r>
    </w:p>
    <w:p w14:paraId="23A8F484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    </w:t>
      </w:r>
    </w:p>
    <w:p w14:paraId="23B943B2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    </w:t>
      </w:r>
      <w:proofErr w:type="spellStart"/>
      <w:r w:rsidRPr="00886212">
        <w:rPr>
          <w:lang w:val="en-US"/>
        </w:rPr>
        <w:t>setImage</w:t>
      </w:r>
      <w:proofErr w:type="spellEnd"/>
      <w:r w:rsidRPr="00886212">
        <w:rPr>
          <w:lang w:val="en-US"/>
        </w:rPr>
        <w:t xml:space="preserve">(new </w:t>
      </w:r>
      <w:proofErr w:type="spellStart"/>
      <w:r w:rsidRPr="00886212">
        <w:rPr>
          <w:lang w:val="en-US"/>
        </w:rPr>
        <w:t>GreenfootImage</w:t>
      </w:r>
      <w:proofErr w:type="spellEnd"/>
      <w:r w:rsidRPr="00886212">
        <w:rPr>
          <w:lang w:val="en-US"/>
        </w:rPr>
        <w:t xml:space="preserve">(label + ": " + bullets, size, </w:t>
      </w:r>
      <w:proofErr w:type="spellStart"/>
      <w:r w:rsidRPr="00886212">
        <w:rPr>
          <w:lang w:val="en-US"/>
        </w:rPr>
        <w:t>Color.WHITE</w:t>
      </w:r>
      <w:proofErr w:type="spellEnd"/>
      <w:r w:rsidRPr="00886212">
        <w:rPr>
          <w:lang w:val="en-US"/>
        </w:rPr>
        <w:t>, new Color (0,0,0,0)));</w:t>
      </w:r>
    </w:p>
    <w:p w14:paraId="1566D20B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}</w:t>
      </w:r>
    </w:p>
    <w:p w14:paraId="2494A353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</w:t>
      </w:r>
    </w:p>
    <w:p w14:paraId="754A6AE2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public void act() </w:t>
      </w:r>
    </w:p>
    <w:p w14:paraId="42F36819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{</w:t>
      </w:r>
    </w:p>
    <w:p w14:paraId="0EED54A3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    </w:t>
      </w:r>
      <w:proofErr w:type="spellStart"/>
      <w:r w:rsidRPr="00886212">
        <w:rPr>
          <w:lang w:val="en-US"/>
        </w:rPr>
        <w:t>setImage</w:t>
      </w:r>
      <w:proofErr w:type="spellEnd"/>
      <w:r w:rsidRPr="00886212">
        <w:rPr>
          <w:lang w:val="en-US"/>
        </w:rPr>
        <w:t xml:space="preserve">(new </w:t>
      </w:r>
      <w:proofErr w:type="spellStart"/>
      <w:r w:rsidRPr="00886212">
        <w:rPr>
          <w:lang w:val="en-US"/>
        </w:rPr>
        <w:t>GreenfootImage</w:t>
      </w:r>
      <w:proofErr w:type="spellEnd"/>
      <w:r w:rsidRPr="00886212">
        <w:rPr>
          <w:lang w:val="en-US"/>
        </w:rPr>
        <w:t>(</w:t>
      </w:r>
      <w:proofErr w:type="spellStart"/>
      <w:r w:rsidRPr="00886212">
        <w:rPr>
          <w:lang w:val="en-US"/>
        </w:rPr>
        <w:t>getLabel</w:t>
      </w:r>
      <w:proofErr w:type="spellEnd"/>
      <w:r w:rsidRPr="00886212">
        <w:rPr>
          <w:lang w:val="en-US"/>
        </w:rPr>
        <w:t xml:space="preserve">() + ": " + bullets, </w:t>
      </w:r>
      <w:proofErr w:type="spellStart"/>
      <w:r w:rsidRPr="00886212">
        <w:rPr>
          <w:lang w:val="en-US"/>
        </w:rPr>
        <w:t>getSize</w:t>
      </w:r>
      <w:proofErr w:type="spellEnd"/>
      <w:r w:rsidRPr="00886212">
        <w:rPr>
          <w:lang w:val="en-US"/>
        </w:rPr>
        <w:t xml:space="preserve">(), </w:t>
      </w:r>
      <w:proofErr w:type="spellStart"/>
      <w:r w:rsidRPr="00886212">
        <w:rPr>
          <w:lang w:val="en-US"/>
        </w:rPr>
        <w:t>Color.WHITE</w:t>
      </w:r>
      <w:proofErr w:type="spellEnd"/>
      <w:r w:rsidRPr="00886212">
        <w:rPr>
          <w:lang w:val="en-US"/>
        </w:rPr>
        <w:t>, new Color (0,0,0,0)));</w:t>
      </w:r>
    </w:p>
    <w:p w14:paraId="41D4A49E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}    </w:t>
      </w:r>
    </w:p>
    <w:p w14:paraId="15BC0C1B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</w:t>
      </w:r>
    </w:p>
    <w:p w14:paraId="6A291EF4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lastRenderedPageBreak/>
        <w:t xml:space="preserve">    /**</w:t>
      </w:r>
    </w:p>
    <w:p w14:paraId="46956ADB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 * getter bullets</w:t>
      </w:r>
    </w:p>
    <w:p w14:paraId="6D3122D5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 */</w:t>
      </w:r>
    </w:p>
    <w:p w14:paraId="111225F7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public int </w:t>
      </w:r>
      <w:proofErr w:type="spellStart"/>
      <w:r w:rsidRPr="00886212">
        <w:rPr>
          <w:lang w:val="en-US"/>
        </w:rPr>
        <w:t>getBullets</w:t>
      </w:r>
      <w:proofErr w:type="spellEnd"/>
      <w:r w:rsidRPr="00886212">
        <w:rPr>
          <w:lang w:val="en-US"/>
        </w:rPr>
        <w:t>(){</w:t>
      </w:r>
    </w:p>
    <w:p w14:paraId="00472D75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    return bullets;</w:t>
      </w:r>
    </w:p>
    <w:p w14:paraId="45A781DF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}</w:t>
      </w:r>
    </w:p>
    <w:p w14:paraId="462E33D6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</w:t>
      </w:r>
    </w:p>
    <w:p w14:paraId="75876936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/**</w:t>
      </w:r>
    </w:p>
    <w:p w14:paraId="66DC3FF7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 * setter bullets</w:t>
      </w:r>
    </w:p>
    <w:p w14:paraId="2A8ED09B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 */</w:t>
      </w:r>
    </w:p>
    <w:p w14:paraId="43E59709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 public void </w:t>
      </w:r>
      <w:proofErr w:type="spellStart"/>
      <w:r w:rsidRPr="00886212">
        <w:rPr>
          <w:lang w:val="en-US"/>
        </w:rPr>
        <w:t>setBullets</w:t>
      </w:r>
      <w:proofErr w:type="spellEnd"/>
      <w:r w:rsidRPr="00886212">
        <w:rPr>
          <w:lang w:val="en-US"/>
        </w:rPr>
        <w:t>(int bullets){</w:t>
      </w:r>
    </w:p>
    <w:p w14:paraId="59E00E1B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    </w:t>
      </w:r>
      <w:proofErr w:type="spellStart"/>
      <w:r w:rsidRPr="00886212">
        <w:rPr>
          <w:lang w:val="en-US"/>
        </w:rPr>
        <w:t>this.bullets</w:t>
      </w:r>
      <w:proofErr w:type="spellEnd"/>
      <w:r w:rsidRPr="00886212">
        <w:rPr>
          <w:lang w:val="en-US"/>
        </w:rPr>
        <w:t xml:space="preserve"> = bullets;</w:t>
      </w:r>
    </w:p>
    <w:p w14:paraId="038A19D9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}</w:t>
      </w:r>
    </w:p>
    <w:p w14:paraId="640E4CDB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</w:t>
      </w:r>
    </w:p>
    <w:p w14:paraId="13A76226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/**</w:t>
      </w:r>
    </w:p>
    <w:p w14:paraId="176D178F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 * </w:t>
      </w:r>
      <w:proofErr w:type="spellStart"/>
      <w:r w:rsidRPr="00886212">
        <w:rPr>
          <w:lang w:val="en-US"/>
        </w:rPr>
        <w:t>decrementa</w:t>
      </w:r>
      <w:proofErr w:type="spellEnd"/>
      <w:r w:rsidRPr="00886212">
        <w:rPr>
          <w:lang w:val="en-US"/>
        </w:rPr>
        <w:t xml:space="preserve"> as </w:t>
      </w:r>
      <w:proofErr w:type="spellStart"/>
      <w:r w:rsidRPr="00886212">
        <w:rPr>
          <w:lang w:val="en-US"/>
        </w:rPr>
        <w:t>balas</w:t>
      </w:r>
      <w:proofErr w:type="spellEnd"/>
    </w:p>
    <w:p w14:paraId="4F2D94ED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 */</w:t>
      </w:r>
    </w:p>
    <w:p w14:paraId="22B728FB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public int </w:t>
      </w:r>
      <w:proofErr w:type="spellStart"/>
      <w:r w:rsidRPr="00886212">
        <w:rPr>
          <w:lang w:val="en-US"/>
        </w:rPr>
        <w:t>decreaseBullets</w:t>
      </w:r>
      <w:proofErr w:type="spellEnd"/>
      <w:r w:rsidRPr="00886212">
        <w:rPr>
          <w:lang w:val="en-US"/>
        </w:rPr>
        <w:t>(){</w:t>
      </w:r>
    </w:p>
    <w:p w14:paraId="67ABF9B3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    return bullets--;</w:t>
      </w:r>
    </w:p>
    <w:p w14:paraId="4B974409" w14:textId="77777777" w:rsidR="00486094" w:rsidRDefault="00486094" w:rsidP="00886212">
      <w:r w:rsidRPr="00886212">
        <w:rPr>
          <w:lang w:val="en-US"/>
        </w:rPr>
        <w:t xml:space="preserve">    </w:t>
      </w:r>
      <w:r>
        <w:t>}</w:t>
      </w:r>
    </w:p>
    <w:p w14:paraId="0519D85A" w14:textId="77777777" w:rsidR="00486094" w:rsidRDefault="00486094" w:rsidP="00886212">
      <w:r>
        <w:t xml:space="preserve">    </w:t>
      </w:r>
    </w:p>
    <w:p w14:paraId="4B8DA852" w14:textId="77777777" w:rsidR="00486094" w:rsidRDefault="00486094" w:rsidP="00886212">
      <w:r>
        <w:t xml:space="preserve">    /**</w:t>
      </w:r>
    </w:p>
    <w:p w14:paraId="147F3167" w14:textId="77777777" w:rsidR="00486094" w:rsidRDefault="00486094" w:rsidP="00886212">
      <w:r>
        <w:t xml:space="preserve">     * incrementa as balas em 25 unidades</w:t>
      </w:r>
    </w:p>
    <w:p w14:paraId="6E96E733" w14:textId="77777777" w:rsidR="00486094" w:rsidRDefault="00486094" w:rsidP="00886212">
      <w:r>
        <w:t xml:space="preserve">     */</w:t>
      </w:r>
    </w:p>
    <w:p w14:paraId="2E3084DE" w14:textId="77777777" w:rsidR="00486094" w:rsidRPr="00886212" w:rsidRDefault="00486094" w:rsidP="00886212">
      <w:pPr>
        <w:rPr>
          <w:lang w:val="en-US"/>
        </w:rPr>
      </w:pPr>
      <w:r>
        <w:t xml:space="preserve">    </w:t>
      </w:r>
      <w:r w:rsidRPr="00886212">
        <w:rPr>
          <w:lang w:val="en-US"/>
        </w:rPr>
        <w:t xml:space="preserve">public int </w:t>
      </w:r>
      <w:proofErr w:type="spellStart"/>
      <w:r w:rsidRPr="00886212">
        <w:rPr>
          <w:lang w:val="en-US"/>
        </w:rPr>
        <w:t>increaseBullets</w:t>
      </w:r>
      <w:proofErr w:type="spellEnd"/>
      <w:r w:rsidRPr="00886212">
        <w:rPr>
          <w:lang w:val="en-US"/>
        </w:rPr>
        <w:t>(){</w:t>
      </w:r>
    </w:p>
    <w:p w14:paraId="1665FD83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    return bullets = bullets + 25;</w:t>
      </w:r>
    </w:p>
    <w:p w14:paraId="61BB3B4B" w14:textId="77777777" w:rsidR="00486094" w:rsidRPr="00486094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</w:t>
      </w:r>
      <w:r w:rsidRPr="00486094">
        <w:rPr>
          <w:lang w:val="en-US"/>
        </w:rPr>
        <w:t>}</w:t>
      </w:r>
    </w:p>
    <w:p w14:paraId="66DE88A1" w14:textId="77777777" w:rsidR="00486094" w:rsidRPr="00486094" w:rsidRDefault="00486094" w:rsidP="00886212">
      <w:pPr>
        <w:rPr>
          <w:lang w:val="en-US"/>
        </w:rPr>
      </w:pPr>
      <w:r w:rsidRPr="00486094">
        <w:rPr>
          <w:lang w:val="en-US"/>
        </w:rPr>
        <w:t>}</w:t>
      </w:r>
    </w:p>
    <w:p w14:paraId="022C8745" w14:textId="77777777" w:rsidR="00486094" w:rsidRPr="00486094" w:rsidRDefault="00486094" w:rsidP="00886212">
      <w:pPr>
        <w:rPr>
          <w:lang w:val="en-US"/>
        </w:rPr>
      </w:pPr>
    </w:p>
    <w:p w14:paraId="014E226F" w14:textId="77777777" w:rsidR="00486094" w:rsidRPr="00486094" w:rsidRDefault="00486094" w:rsidP="00886212">
      <w:pPr>
        <w:rPr>
          <w:lang w:val="en-US"/>
        </w:rPr>
      </w:pPr>
    </w:p>
    <w:p w14:paraId="2D8BB0ED" w14:textId="77777777" w:rsidR="00486094" w:rsidRPr="00486094" w:rsidRDefault="00486094" w:rsidP="00886212">
      <w:pPr>
        <w:rPr>
          <w:lang w:val="en-US"/>
        </w:rPr>
      </w:pPr>
    </w:p>
    <w:p w14:paraId="630F5233" w14:textId="77777777" w:rsidR="00486094" w:rsidRPr="00486094" w:rsidRDefault="00486094" w:rsidP="00886212">
      <w:pPr>
        <w:rPr>
          <w:lang w:val="en-US"/>
        </w:rPr>
      </w:pPr>
    </w:p>
    <w:p w14:paraId="5DD160FB" w14:textId="77777777" w:rsidR="00486094" w:rsidRPr="00486094" w:rsidRDefault="00486094" w:rsidP="00886212">
      <w:pPr>
        <w:rPr>
          <w:lang w:val="en-US"/>
        </w:rPr>
      </w:pPr>
    </w:p>
    <w:p w14:paraId="4482554D" w14:textId="77777777" w:rsidR="00486094" w:rsidRPr="00486094" w:rsidRDefault="00486094" w:rsidP="00886212">
      <w:pPr>
        <w:rPr>
          <w:lang w:val="en-US"/>
        </w:rPr>
      </w:pPr>
    </w:p>
    <w:p w14:paraId="570F35D3" w14:textId="77777777" w:rsidR="00486094" w:rsidRPr="00486094" w:rsidRDefault="00486094" w:rsidP="00886212">
      <w:pPr>
        <w:rPr>
          <w:lang w:val="en-US"/>
        </w:rPr>
      </w:pPr>
    </w:p>
    <w:p w14:paraId="7D90CB19" w14:textId="77777777" w:rsidR="00486094" w:rsidRPr="00486094" w:rsidRDefault="00486094" w:rsidP="00886212">
      <w:pPr>
        <w:rPr>
          <w:lang w:val="en-US"/>
        </w:rPr>
      </w:pPr>
    </w:p>
    <w:p w14:paraId="36CC6A0E" w14:textId="77777777" w:rsidR="00486094" w:rsidRPr="00486094" w:rsidRDefault="00486094" w:rsidP="00886212">
      <w:pPr>
        <w:rPr>
          <w:lang w:val="en-US"/>
        </w:rPr>
      </w:pPr>
    </w:p>
    <w:p w14:paraId="5B0D6B2F" w14:textId="77777777" w:rsidR="00486094" w:rsidRPr="00486094" w:rsidRDefault="00486094" w:rsidP="00886212">
      <w:pPr>
        <w:rPr>
          <w:u w:val="single"/>
          <w:lang w:val="en-US"/>
        </w:rPr>
      </w:pPr>
    </w:p>
    <w:p w14:paraId="2CD5CA95" w14:textId="77777777" w:rsidR="00486094" w:rsidRPr="00486094" w:rsidRDefault="00486094" w:rsidP="00886212">
      <w:pPr>
        <w:pStyle w:val="Ttulo1"/>
        <w:rPr>
          <w:b/>
          <w:bCs/>
          <w:lang w:val="en-US"/>
        </w:rPr>
      </w:pPr>
      <w:proofErr w:type="spellStart"/>
      <w:r w:rsidRPr="00486094">
        <w:rPr>
          <w:lang w:val="en-US"/>
        </w:rPr>
        <w:t>Classe</w:t>
      </w:r>
      <w:proofErr w:type="spellEnd"/>
      <w:r w:rsidRPr="00486094">
        <w:rPr>
          <w:lang w:val="en-US"/>
        </w:rPr>
        <w:t xml:space="preserve"> </w:t>
      </w:r>
      <w:proofErr w:type="spellStart"/>
      <w:r w:rsidRPr="00486094">
        <w:rPr>
          <w:b/>
          <w:bCs/>
          <w:lang w:val="en-US"/>
        </w:rPr>
        <w:t>PlayerName</w:t>
      </w:r>
      <w:proofErr w:type="spellEnd"/>
    </w:p>
    <w:p w14:paraId="20C98E2C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import </w:t>
      </w:r>
      <w:proofErr w:type="spellStart"/>
      <w:r w:rsidRPr="00886212">
        <w:rPr>
          <w:lang w:val="en-US"/>
        </w:rPr>
        <w:t>greenfoot</w:t>
      </w:r>
      <w:proofErr w:type="spellEnd"/>
      <w:r w:rsidRPr="00886212">
        <w:rPr>
          <w:lang w:val="en-US"/>
        </w:rPr>
        <w:t xml:space="preserve">.*;  // (World, Actor, </w:t>
      </w:r>
      <w:proofErr w:type="spellStart"/>
      <w:r w:rsidRPr="00886212">
        <w:rPr>
          <w:lang w:val="en-US"/>
        </w:rPr>
        <w:t>GreenfootImage</w:t>
      </w:r>
      <w:proofErr w:type="spellEnd"/>
      <w:r w:rsidRPr="00886212">
        <w:rPr>
          <w:lang w:val="en-US"/>
        </w:rPr>
        <w:t xml:space="preserve">, </w:t>
      </w:r>
      <w:proofErr w:type="spellStart"/>
      <w:r w:rsidRPr="00886212">
        <w:rPr>
          <w:lang w:val="en-US"/>
        </w:rPr>
        <w:t>Greenfoot</w:t>
      </w:r>
      <w:proofErr w:type="spellEnd"/>
      <w:r w:rsidRPr="00886212">
        <w:rPr>
          <w:lang w:val="en-US"/>
        </w:rPr>
        <w:t xml:space="preserve"> and </w:t>
      </w:r>
      <w:proofErr w:type="spellStart"/>
      <w:r w:rsidRPr="00886212">
        <w:rPr>
          <w:lang w:val="en-US"/>
        </w:rPr>
        <w:t>MouseInfo</w:t>
      </w:r>
      <w:proofErr w:type="spellEnd"/>
      <w:r w:rsidRPr="00886212">
        <w:rPr>
          <w:lang w:val="en-US"/>
        </w:rPr>
        <w:t>)</w:t>
      </w:r>
    </w:p>
    <w:p w14:paraId="6F5FF1DE" w14:textId="77777777" w:rsidR="00486094" w:rsidRPr="00886212" w:rsidRDefault="00486094" w:rsidP="00886212">
      <w:pPr>
        <w:rPr>
          <w:u w:val="single"/>
          <w:lang w:val="en-US"/>
        </w:rPr>
      </w:pPr>
    </w:p>
    <w:p w14:paraId="4ECEC137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>/**</w:t>
      </w:r>
    </w:p>
    <w:p w14:paraId="6CD746A6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* </w:t>
      </w:r>
      <w:proofErr w:type="spellStart"/>
      <w:r w:rsidRPr="00886212">
        <w:rPr>
          <w:lang w:val="en-US"/>
        </w:rPr>
        <w:t>Subclasse</w:t>
      </w:r>
      <w:proofErr w:type="spellEnd"/>
      <w:r w:rsidRPr="00886212">
        <w:rPr>
          <w:lang w:val="en-US"/>
        </w:rPr>
        <w:t xml:space="preserve"> da </w:t>
      </w:r>
      <w:proofErr w:type="spellStart"/>
      <w:r w:rsidRPr="00886212">
        <w:rPr>
          <w:lang w:val="en-US"/>
        </w:rPr>
        <w:t>superclasse</w:t>
      </w:r>
      <w:proofErr w:type="spellEnd"/>
      <w:r w:rsidRPr="00886212">
        <w:rPr>
          <w:lang w:val="en-US"/>
        </w:rPr>
        <w:t xml:space="preserve"> Stats</w:t>
      </w:r>
    </w:p>
    <w:p w14:paraId="19BE4F2F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*/</w:t>
      </w:r>
    </w:p>
    <w:p w14:paraId="34F081BC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public class </w:t>
      </w:r>
      <w:proofErr w:type="spellStart"/>
      <w:r w:rsidRPr="00886212">
        <w:rPr>
          <w:lang w:val="en-US"/>
        </w:rPr>
        <w:t>PlayerName</w:t>
      </w:r>
      <w:proofErr w:type="spellEnd"/>
      <w:r w:rsidRPr="00886212">
        <w:rPr>
          <w:lang w:val="en-US"/>
        </w:rPr>
        <w:t xml:space="preserve"> extends Stats</w:t>
      </w:r>
    </w:p>
    <w:p w14:paraId="09ADE3F7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>{</w:t>
      </w:r>
    </w:p>
    <w:p w14:paraId="6F0F25F6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/**</w:t>
      </w:r>
    </w:p>
    <w:p w14:paraId="33304727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 * Act - do whatever the Score wants to do. This method is called whenever</w:t>
      </w:r>
    </w:p>
    <w:p w14:paraId="5E267583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 * the 'Act' or 'Run' button gets pressed in the environment.</w:t>
      </w:r>
    </w:p>
    <w:p w14:paraId="04771456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 */</w:t>
      </w:r>
    </w:p>
    <w:p w14:paraId="6753D060" w14:textId="77777777" w:rsidR="00486094" w:rsidRPr="00886212" w:rsidRDefault="00486094" w:rsidP="00886212">
      <w:pPr>
        <w:rPr>
          <w:lang w:val="en-US"/>
        </w:rPr>
      </w:pPr>
    </w:p>
    <w:p w14:paraId="156DE85E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private int </w:t>
      </w:r>
      <w:proofErr w:type="spellStart"/>
      <w:r w:rsidRPr="00886212">
        <w:rPr>
          <w:lang w:val="en-US"/>
        </w:rPr>
        <w:t>playerId</w:t>
      </w:r>
      <w:proofErr w:type="spellEnd"/>
      <w:r w:rsidRPr="00886212">
        <w:rPr>
          <w:lang w:val="en-US"/>
        </w:rPr>
        <w:t>;</w:t>
      </w:r>
    </w:p>
    <w:p w14:paraId="34780A6F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</w:t>
      </w:r>
    </w:p>
    <w:p w14:paraId="7C350535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public </w:t>
      </w:r>
      <w:proofErr w:type="spellStart"/>
      <w:r w:rsidRPr="00886212">
        <w:rPr>
          <w:lang w:val="en-US"/>
        </w:rPr>
        <w:t>PlayerName</w:t>
      </w:r>
      <w:proofErr w:type="spellEnd"/>
      <w:r w:rsidRPr="00886212">
        <w:rPr>
          <w:lang w:val="en-US"/>
        </w:rPr>
        <w:t xml:space="preserve">(int size, String label, int </w:t>
      </w:r>
      <w:proofErr w:type="spellStart"/>
      <w:r w:rsidRPr="00886212">
        <w:rPr>
          <w:lang w:val="en-US"/>
        </w:rPr>
        <w:t>playerId</w:t>
      </w:r>
      <w:proofErr w:type="spellEnd"/>
      <w:r w:rsidRPr="00886212">
        <w:rPr>
          <w:lang w:val="en-US"/>
        </w:rPr>
        <w:t>){</w:t>
      </w:r>
    </w:p>
    <w:p w14:paraId="1915CDFF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    super(size, label);</w:t>
      </w:r>
    </w:p>
    <w:p w14:paraId="748C8055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    </w:t>
      </w:r>
      <w:proofErr w:type="spellStart"/>
      <w:r w:rsidRPr="00886212">
        <w:rPr>
          <w:lang w:val="en-US"/>
        </w:rPr>
        <w:t>this.playerId</w:t>
      </w:r>
      <w:proofErr w:type="spellEnd"/>
      <w:r w:rsidRPr="00886212">
        <w:rPr>
          <w:lang w:val="en-US"/>
        </w:rPr>
        <w:t xml:space="preserve"> = </w:t>
      </w:r>
      <w:proofErr w:type="spellStart"/>
      <w:r w:rsidRPr="00886212">
        <w:rPr>
          <w:lang w:val="en-US"/>
        </w:rPr>
        <w:t>playerId</w:t>
      </w:r>
      <w:proofErr w:type="spellEnd"/>
      <w:r w:rsidRPr="00886212">
        <w:rPr>
          <w:lang w:val="en-US"/>
        </w:rPr>
        <w:t>;</w:t>
      </w:r>
    </w:p>
    <w:p w14:paraId="4D242EC5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    </w:t>
      </w:r>
    </w:p>
    <w:p w14:paraId="00231902" w14:textId="77777777" w:rsidR="00486094" w:rsidRDefault="00486094" w:rsidP="00886212">
      <w:r w:rsidRPr="00886212">
        <w:rPr>
          <w:lang w:val="en-US"/>
        </w:rPr>
        <w:t xml:space="preserve">        </w:t>
      </w:r>
      <w:r>
        <w:t>/**</w:t>
      </w:r>
    </w:p>
    <w:p w14:paraId="5D83023E" w14:textId="77777777" w:rsidR="00486094" w:rsidRDefault="00486094" w:rsidP="00886212">
      <w:r>
        <w:t xml:space="preserve">         * Imagem para devolver o nome dos Jogadores</w:t>
      </w:r>
    </w:p>
    <w:p w14:paraId="05F9FE4A" w14:textId="77777777" w:rsidR="00486094" w:rsidRPr="00886212" w:rsidRDefault="00486094" w:rsidP="00886212">
      <w:pPr>
        <w:rPr>
          <w:lang w:val="en-US"/>
        </w:rPr>
      </w:pPr>
      <w:r>
        <w:t xml:space="preserve">         </w:t>
      </w:r>
      <w:r w:rsidRPr="00886212">
        <w:rPr>
          <w:lang w:val="en-US"/>
        </w:rPr>
        <w:t>*/</w:t>
      </w:r>
    </w:p>
    <w:p w14:paraId="629CFEC0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    </w:t>
      </w:r>
      <w:proofErr w:type="spellStart"/>
      <w:r w:rsidRPr="00886212">
        <w:rPr>
          <w:lang w:val="en-US"/>
        </w:rPr>
        <w:t>setImage</w:t>
      </w:r>
      <w:proofErr w:type="spellEnd"/>
      <w:r w:rsidRPr="00886212">
        <w:rPr>
          <w:lang w:val="en-US"/>
        </w:rPr>
        <w:t xml:space="preserve">(new </w:t>
      </w:r>
      <w:proofErr w:type="spellStart"/>
      <w:r w:rsidRPr="00886212">
        <w:rPr>
          <w:lang w:val="en-US"/>
        </w:rPr>
        <w:t>GreenfootImage</w:t>
      </w:r>
      <w:proofErr w:type="spellEnd"/>
      <w:r w:rsidRPr="00886212">
        <w:rPr>
          <w:lang w:val="en-US"/>
        </w:rPr>
        <w:t xml:space="preserve">(label + </w:t>
      </w:r>
      <w:proofErr w:type="spellStart"/>
      <w:r w:rsidRPr="00886212">
        <w:rPr>
          <w:lang w:val="en-US"/>
        </w:rPr>
        <w:t>playerId</w:t>
      </w:r>
      <w:proofErr w:type="spellEnd"/>
      <w:r w:rsidRPr="00886212">
        <w:rPr>
          <w:lang w:val="en-US"/>
        </w:rPr>
        <w:t xml:space="preserve"> + ": ", size, </w:t>
      </w:r>
      <w:proofErr w:type="spellStart"/>
      <w:r w:rsidRPr="00886212">
        <w:rPr>
          <w:lang w:val="en-US"/>
        </w:rPr>
        <w:t>Color.WHITE</w:t>
      </w:r>
      <w:proofErr w:type="spellEnd"/>
      <w:r w:rsidRPr="00886212">
        <w:rPr>
          <w:lang w:val="en-US"/>
        </w:rPr>
        <w:t>, new Color (0,0,0,0)));</w:t>
      </w:r>
    </w:p>
    <w:p w14:paraId="3BE5E97C" w14:textId="77777777" w:rsidR="00486094" w:rsidRPr="00486094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</w:t>
      </w:r>
      <w:r w:rsidRPr="00486094">
        <w:rPr>
          <w:lang w:val="en-US"/>
        </w:rPr>
        <w:t>}</w:t>
      </w:r>
    </w:p>
    <w:p w14:paraId="7E3B1CCD" w14:textId="77777777" w:rsidR="00486094" w:rsidRPr="00486094" w:rsidRDefault="00486094" w:rsidP="00886212">
      <w:pPr>
        <w:rPr>
          <w:lang w:val="en-US"/>
        </w:rPr>
      </w:pPr>
      <w:r w:rsidRPr="00486094">
        <w:rPr>
          <w:lang w:val="en-US"/>
        </w:rPr>
        <w:t xml:space="preserve">    </w:t>
      </w:r>
    </w:p>
    <w:p w14:paraId="3CCCCDBF" w14:textId="77777777" w:rsidR="00486094" w:rsidRPr="00486094" w:rsidRDefault="00486094" w:rsidP="00886212">
      <w:pPr>
        <w:rPr>
          <w:lang w:val="en-US"/>
        </w:rPr>
      </w:pPr>
      <w:r w:rsidRPr="00486094">
        <w:rPr>
          <w:lang w:val="en-US"/>
        </w:rPr>
        <w:t xml:space="preserve">    public void act() </w:t>
      </w:r>
    </w:p>
    <w:p w14:paraId="17FDFA2C" w14:textId="77777777" w:rsidR="00486094" w:rsidRPr="00486094" w:rsidRDefault="00486094" w:rsidP="00886212">
      <w:pPr>
        <w:rPr>
          <w:lang w:val="en-US"/>
        </w:rPr>
      </w:pPr>
      <w:r w:rsidRPr="00486094">
        <w:rPr>
          <w:lang w:val="en-US"/>
        </w:rPr>
        <w:lastRenderedPageBreak/>
        <w:t xml:space="preserve">    {</w:t>
      </w:r>
    </w:p>
    <w:p w14:paraId="05731F0A" w14:textId="77777777" w:rsidR="00486094" w:rsidRPr="00486094" w:rsidRDefault="00486094" w:rsidP="00886212">
      <w:pPr>
        <w:rPr>
          <w:lang w:val="en-US"/>
        </w:rPr>
      </w:pPr>
      <w:r w:rsidRPr="00486094">
        <w:rPr>
          <w:lang w:val="en-US"/>
        </w:rPr>
        <w:t xml:space="preserve">    }    </w:t>
      </w:r>
    </w:p>
    <w:p w14:paraId="2C7A66D3" w14:textId="77777777" w:rsidR="00486094" w:rsidRPr="00486094" w:rsidRDefault="00486094" w:rsidP="00886212">
      <w:pPr>
        <w:rPr>
          <w:lang w:val="en-US"/>
        </w:rPr>
      </w:pPr>
      <w:r w:rsidRPr="00486094">
        <w:rPr>
          <w:lang w:val="en-US"/>
        </w:rPr>
        <w:t>}</w:t>
      </w:r>
    </w:p>
    <w:p w14:paraId="6EC77C39" w14:textId="77777777" w:rsidR="00486094" w:rsidRPr="00486094" w:rsidRDefault="00486094" w:rsidP="00886212">
      <w:pPr>
        <w:pStyle w:val="Ttulo1"/>
        <w:rPr>
          <w:b/>
          <w:bCs/>
          <w:lang w:val="en-US"/>
        </w:rPr>
      </w:pPr>
      <w:r w:rsidRPr="00486094">
        <w:rPr>
          <w:lang w:val="en-US"/>
        </w:rPr>
        <w:t xml:space="preserve">Class </w:t>
      </w:r>
      <w:r w:rsidRPr="00486094">
        <w:rPr>
          <w:b/>
          <w:bCs/>
          <w:lang w:val="en-US"/>
        </w:rPr>
        <w:t>Score</w:t>
      </w:r>
    </w:p>
    <w:p w14:paraId="75F59329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import </w:t>
      </w:r>
      <w:proofErr w:type="spellStart"/>
      <w:r w:rsidRPr="00886212">
        <w:rPr>
          <w:lang w:val="en-US"/>
        </w:rPr>
        <w:t>greenfoot</w:t>
      </w:r>
      <w:proofErr w:type="spellEnd"/>
      <w:r w:rsidRPr="00886212">
        <w:rPr>
          <w:lang w:val="en-US"/>
        </w:rPr>
        <w:t xml:space="preserve">.*;  // (World, Actor, </w:t>
      </w:r>
      <w:proofErr w:type="spellStart"/>
      <w:r w:rsidRPr="00886212">
        <w:rPr>
          <w:lang w:val="en-US"/>
        </w:rPr>
        <w:t>GreenfootImage</w:t>
      </w:r>
      <w:proofErr w:type="spellEnd"/>
      <w:r w:rsidRPr="00886212">
        <w:rPr>
          <w:lang w:val="en-US"/>
        </w:rPr>
        <w:t xml:space="preserve">, </w:t>
      </w:r>
      <w:proofErr w:type="spellStart"/>
      <w:r w:rsidRPr="00886212">
        <w:rPr>
          <w:lang w:val="en-US"/>
        </w:rPr>
        <w:t>Greenfoot</w:t>
      </w:r>
      <w:proofErr w:type="spellEnd"/>
      <w:r w:rsidRPr="00886212">
        <w:rPr>
          <w:lang w:val="en-US"/>
        </w:rPr>
        <w:t xml:space="preserve"> and </w:t>
      </w:r>
      <w:proofErr w:type="spellStart"/>
      <w:r w:rsidRPr="00886212">
        <w:rPr>
          <w:lang w:val="en-US"/>
        </w:rPr>
        <w:t>MouseInfo</w:t>
      </w:r>
      <w:proofErr w:type="spellEnd"/>
      <w:r w:rsidRPr="00886212">
        <w:rPr>
          <w:lang w:val="en-US"/>
        </w:rPr>
        <w:t>)</w:t>
      </w:r>
    </w:p>
    <w:p w14:paraId="691B80DB" w14:textId="77777777" w:rsidR="00486094" w:rsidRPr="00486094" w:rsidRDefault="00486094" w:rsidP="00886212">
      <w:pPr>
        <w:rPr>
          <w:u w:val="single"/>
          <w:lang w:val="en-US"/>
        </w:rPr>
      </w:pPr>
    </w:p>
    <w:p w14:paraId="5F2B403A" w14:textId="77777777" w:rsidR="00486094" w:rsidRDefault="00486094" w:rsidP="00886212">
      <w:r>
        <w:t>/**</w:t>
      </w:r>
    </w:p>
    <w:p w14:paraId="194BD5C7" w14:textId="77777777" w:rsidR="00486094" w:rsidRDefault="00486094" w:rsidP="00886212">
      <w:r>
        <w:t xml:space="preserve"> * A classe score é uma subclasse da superclasse </w:t>
      </w:r>
      <w:proofErr w:type="spellStart"/>
      <w:r>
        <w:t>Stats</w:t>
      </w:r>
      <w:proofErr w:type="spellEnd"/>
    </w:p>
    <w:p w14:paraId="0D54EB91" w14:textId="77777777" w:rsidR="00486094" w:rsidRPr="00886212" w:rsidRDefault="00486094" w:rsidP="00886212">
      <w:pPr>
        <w:rPr>
          <w:lang w:val="en-US"/>
        </w:rPr>
      </w:pPr>
      <w:r>
        <w:t xml:space="preserve"> </w:t>
      </w:r>
      <w:r w:rsidRPr="00886212">
        <w:rPr>
          <w:lang w:val="en-US"/>
        </w:rPr>
        <w:t>*/</w:t>
      </w:r>
    </w:p>
    <w:p w14:paraId="0DDDDCF7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>public class Score extends Stats</w:t>
      </w:r>
    </w:p>
    <w:p w14:paraId="1372A78E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>{</w:t>
      </w:r>
    </w:p>
    <w:p w14:paraId="3092B26D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/**</w:t>
      </w:r>
    </w:p>
    <w:p w14:paraId="06D3D026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 * Act - do whatever the Score wants to do. This method is called whenever</w:t>
      </w:r>
    </w:p>
    <w:p w14:paraId="06E4FF66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 * the 'Act' or 'Run' button gets pressed in the environment.</w:t>
      </w:r>
    </w:p>
    <w:p w14:paraId="1A26AB5F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 */</w:t>
      </w:r>
    </w:p>
    <w:p w14:paraId="588921A5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</w:t>
      </w:r>
    </w:p>
    <w:p w14:paraId="1FDC9162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private int score;</w:t>
      </w:r>
    </w:p>
    <w:p w14:paraId="6BC2194B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</w:t>
      </w:r>
    </w:p>
    <w:p w14:paraId="10513109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public Score(int size, String label){</w:t>
      </w:r>
    </w:p>
    <w:p w14:paraId="15D2D135" w14:textId="77777777" w:rsidR="00486094" w:rsidRDefault="00486094" w:rsidP="00886212">
      <w:r w:rsidRPr="00886212">
        <w:rPr>
          <w:lang w:val="en-US"/>
        </w:rPr>
        <w:t xml:space="preserve">        </w:t>
      </w:r>
      <w:r>
        <w:t>/**</w:t>
      </w:r>
    </w:p>
    <w:p w14:paraId="53B094CD" w14:textId="77777777" w:rsidR="00486094" w:rsidRDefault="00486094" w:rsidP="00886212">
      <w:r>
        <w:t xml:space="preserve">         * </w:t>
      </w:r>
      <w:proofErr w:type="spellStart"/>
      <w:r>
        <w:t>Super</w:t>
      </w:r>
      <w:proofErr w:type="spellEnd"/>
      <w:r>
        <w:t xml:space="preserve"> é usado para aceder ao construtor da superclasse</w:t>
      </w:r>
    </w:p>
    <w:p w14:paraId="38495F4E" w14:textId="77777777" w:rsidR="00486094" w:rsidRDefault="00486094" w:rsidP="00886212">
      <w:r>
        <w:t xml:space="preserve">         */</w:t>
      </w:r>
    </w:p>
    <w:p w14:paraId="71D9FD36" w14:textId="77777777" w:rsidR="00486094" w:rsidRDefault="00486094" w:rsidP="00886212">
      <w:r>
        <w:t xml:space="preserve">        </w:t>
      </w:r>
      <w:proofErr w:type="spellStart"/>
      <w:r>
        <w:t>super</w:t>
      </w:r>
      <w:proofErr w:type="spellEnd"/>
      <w:r>
        <w:t>(</w:t>
      </w:r>
      <w:proofErr w:type="spellStart"/>
      <w:r>
        <w:t>size</w:t>
      </w:r>
      <w:proofErr w:type="spellEnd"/>
      <w:r>
        <w:t xml:space="preserve">, </w:t>
      </w:r>
      <w:proofErr w:type="spellStart"/>
      <w:r>
        <w:t>label</w:t>
      </w:r>
      <w:proofErr w:type="spellEnd"/>
      <w:r>
        <w:t>);</w:t>
      </w:r>
    </w:p>
    <w:p w14:paraId="52D40491" w14:textId="77777777" w:rsidR="00486094" w:rsidRDefault="00486094" w:rsidP="00886212">
      <w:r>
        <w:t xml:space="preserve">        </w:t>
      </w:r>
    </w:p>
    <w:p w14:paraId="2AC00392" w14:textId="77777777" w:rsidR="00486094" w:rsidRDefault="00486094" w:rsidP="00886212">
      <w:r>
        <w:t xml:space="preserve">        /**</w:t>
      </w:r>
    </w:p>
    <w:p w14:paraId="2355CA2A" w14:textId="77777777" w:rsidR="00486094" w:rsidRDefault="00486094" w:rsidP="00886212">
      <w:r>
        <w:t xml:space="preserve">         * Criação de uma </w:t>
      </w:r>
      <w:proofErr w:type="spellStart"/>
      <w:r>
        <w:t>image</w:t>
      </w:r>
      <w:proofErr w:type="spellEnd"/>
      <w:r>
        <w:t xml:space="preserve"> Com texto para retornar o score</w:t>
      </w:r>
    </w:p>
    <w:p w14:paraId="2D3963BB" w14:textId="77777777" w:rsidR="00486094" w:rsidRPr="00886212" w:rsidRDefault="00486094" w:rsidP="00886212">
      <w:pPr>
        <w:rPr>
          <w:lang w:val="en-US"/>
        </w:rPr>
      </w:pPr>
      <w:r>
        <w:t xml:space="preserve">         </w:t>
      </w:r>
      <w:r w:rsidRPr="00886212">
        <w:rPr>
          <w:lang w:val="en-US"/>
        </w:rPr>
        <w:t>*/</w:t>
      </w:r>
    </w:p>
    <w:p w14:paraId="0DB3D8CD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    </w:t>
      </w:r>
      <w:proofErr w:type="spellStart"/>
      <w:r w:rsidRPr="00886212">
        <w:rPr>
          <w:lang w:val="en-US"/>
        </w:rPr>
        <w:t>setImage</w:t>
      </w:r>
      <w:proofErr w:type="spellEnd"/>
      <w:r w:rsidRPr="00886212">
        <w:rPr>
          <w:lang w:val="en-US"/>
        </w:rPr>
        <w:t xml:space="preserve">(new </w:t>
      </w:r>
      <w:proofErr w:type="spellStart"/>
      <w:r w:rsidRPr="00886212">
        <w:rPr>
          <w:lang w:val="en-US"/>
        </w:rPr>
        <w:t>GreenfootImage</w:t>
      </w:r>
      <w:proofErr w:type="spellEnd"/>
      <w:r w:rsidRPr="00886212">
        <w:rPr>
          <w:lang w:val="en-US"/>
        </w:rPr>
        <w:t>(</w:t>
      </w:r>
      <w:proofErr w:type="spellStart"/>
      <w:r w:rsidRPr="00886212">
        <w:rPr>
          <w:lang w:val="en-US"/>
        </w:rPr>
        <w:t>getLabel</w:t>
      </w:r>
      <w:proofErr w:type="spellEnd"/>
      <w:r w:rsidRPr="00886212">
        <w:rPr>
          <w:lang w:val="en-US"/>
        </w:rPr>
        <w:t xml:space="preserve">() + ": " + score, </w:t>
      </w:r>
      <w:proofErr w:type="spellStart"/>
      <w:r w:rsidRPr="00886212">
        <w:rPr>
          <w:lang w:val="en-US"/>
        </w:rPr>
        <w:t>getSize</w:t>
      </w:r>
      <w:proofErr w:type="spellEnd"/>
      <w:r w:rsidRPr="00886212">
        <w:rPr>
          <w:lang w:val="en-US"/>
        </w:rPr>
        <w:t xml:space="preserve">(), </w:t>
      </w:r>
      <w:proofErr w:type="spellStart"/>
      <w:r w:rsidRPr="00886212">
        <w:rPr>
          <w:lang w:val="en-US"/>
        </w:rPr>
        <w:t>Color.WHITE</w:t>
      </w:r>
      <w:proofErr w:type="spellEnd"/>
      <w:r w:rsidRPr="00886212">
        <w:rPr>
          <w:lang w:val="en-US"/>
        </w:rPr>
        <w:t>, new Color (0,0,0,0)));</w:t>
      </w:r>
    </w:p>
    <w:p w14:paraId="4790D81C" w14:textId="77777777" w:rsidR="00486094" w:rsidRDefault="00486094" w:rsidP="00886212">
      <w:r w:rsidRPr="00886212">
        <w:rPr>
          <w:lang w:val="en-US"/>
        </w:rPr>
        <w:t xml:space="preserve">    </w:t>
      </w:r>
      <w:r>
        <w:t>}</w:t>
      </w:r>
    </w:p>
    <w:p w14:paraId="1ABF8763" w14:textId="77777777" w:rsidR="00486094" w:rsidRPr="00886212" w:rsidRDefault="00486094" w:rsidP="00886212">
      <w:pPr>
        <w:rPr>
          <w:u w:val="single"/>
        </w:rPr>
      </w:pPr>
      <w:r>
        <w:t xml:space="preserve">    </w:t>
      </w:r>
    </w:p>
    <w:p w14:paraId="40B992F1" w14:textId="77777777" w:rsidR="00486094" w:rsidRDefault="00486094" w:rsidP="00886212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act</w:t>
      </w:r>
      <w:proofErr w:type="spellEnd"/>
      <w:r>
        <w:t xml:space="preserve">() </w:t>
      </w:r>
    </w:p>
    <w:p w14:paraId="2A470750" w14:textId="77777777" w:rsidR="00486094" w:rsidRDefault="00486094" w:rsidP="00886212">
      <w:r>
        <w:t xml:space="preserve">    {</w:t>
      </w:r>
    </w:p>
    <w:p w14:paraId="01F040CA" w14:textId="77777777" w:rsidR="00486094" w:rsidRDefault="00486094" w:rsidP="00886212">
      <w:r>
        <w:lastRenderedPageBreak/>
        <w:t xml:space="preserve">         /**</w:t>
      </w:r>
    </w:p>
    <w:p w14:paraId="78F225C0" w14:textId="77777777" w:rsidR="00486094" w:rsidRDefault="00486094" w:rsidP="00886212">
      <w:r>
        <w:t xml:space="preserve">         * Colocamos a imagem aqui para ser atualizada conforme o score incrementa</w:t>
      </w:r>
    </w:p>
    <w:p w14:paraId="7C9F2292" w14:textId="77777777" w:rsidR="00486094" w:rsidRPr="00886212" w:rsidRDefault="00486094" w:rsidP="00886212">
      <w:pPr>
        <w:rPr>
          <w:lang w:val="en-US"/>
        </w:rPr>
      </w:pPr>
      <w:r>
        <w:t xml:space="preserve">         </w:t>
      </w:r>
      <w:r w:rsidRPr="00886212">
        <w:rPr>
          <w:lang w:val="en-US"/>
        </w:rPr>
        <w:t>*/</w:t>
      </w:r>
    </w:p>
    <w:p w14:paraId="7FFE3A7D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    </w:t>
      </w:r>
      <w:proofErr w:type="spellStart"/>
      <w:r w:rsidRPr="00886212">
        <w:rPr>
          <w:lang w:val="en-US"/>
        </w:rPr>
        <w:t>setImage</w:t>
      </w:r>
      <w:proofErr w:type="spellEnd"/>
      <w:r w:rsidRPr="00886212">
        <w:rPr>
          <w:lang w:val="en-US"/>
        </w:rPr>
        <w:t xml:space="preserve">(new </w:t>
      </w:r>
      <w:proofErr w:type="spellStart"/>
      <w:r w:rsidRPr="00886212">
        <w:rPr>
          <w:lang w:val="en-US"/>
        </w:rPr>
        <w:t>GreenfootImage</w:t>
      </w:r>
      <w:proofErr w:type="spellEnd"/>
      <w:r w:rsidRPr="00886212">
        <w:rPr>
          <w:lang w:val="en-US"/>
        </w:rPr>
        <w:t>(</w:t>
      </w:r>
      <w:proofErr w:type="spellStart"/>
      <w:r w:rsidRPr="00886212">
        <w:rPr>
          <w:lang w:val="en-US"/>
        </w:rPr>
        <w:t>getLabel</w:t>
      </w:r>
      <w:proofErr w:type="spellEnd"/>
      <w:r w:rsidRPr="00886212">
        <w:rPr>
          <w:lang w:val="en-US"/>
        </w:rPr>
        <w:t xml:space="preserve">() + ": " + score, </w:t>
      </w:r>
      <w:proofErr w:type="spellStart"/>
      <w:r w:rsidRPr="00886212">
        <w:rPr>
          <w:lang w:val="en-US"/>
        </w:rPr>
        <w:t>getSize</w:t>
      </w:r>
      <w:proofErr w:type="spellEnd"/>
      <w:r w:rsidRPr="00886212">
        <w:rPr>
          <w:lang w:val="en-US"/>
        </w:rPr>
        <w:t xml:space="preserve">(), </w:t>
      </w:r>
      <w:proofErr w:type="spellStart"/>
      <w:r w:rsidRPr="00886212">
        <w:rPr>
          <w:lang w:val="en-US"/>
        </w:rPr>
        <w:t>Color.WHITE</w:t>
      </w:r>
      <w:proofErr w:type="spellEnd"/>
      <w:r w:rsidRPr="00886212">
        <w:rPr>
          <w:lang w:val="en-US"/>
        </w:rPr>
        <w:t>, new Color (0,0,0,0)));</w:t>
      </w:r>
    </w:p>
    <w:p w14:paraId="5716CC90" w14:textId="77777777" w:rsidR="00486094" w:rsidRPr="00886212" w:rsidRDefault="00486094" w:rsidP="00886212">
      <w:pPr>
        <w:rPr>
          <w:lang w:val="en-US"/>
        </w:rPr>
      </w:pPr>
    </w:p>
    <w:p w14:paraId="20B29398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}</w:t>
      </w:r>
    </w:p>
    <w:p w14:paraId="7DD4FB8B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</w:t>
      </w:r>
    </w:p>
    <w:p w14:paraId="6EC2EEB7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/**</w:t>
      </w:r>
    </w:p>
    <w:p w14:paraId="474CDFFC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 * </w:t>
      </w:r>
      <w:proofErr w:type="spellStart"/>
      <w:r w:rsidRPr="00886212">
        <w:rPr>
          <w:lang w:val="en-US"/>
        </w:rPr>
        <w:t>Retorna</w:t>
      </w:r>
      <w:proofErr w:type="spellEnd"/>
      <w:r w:rsidRPr="00886212">
        <w:rPr>
          <w:lang w:val="en-US"/>
        </w:rPr>
        <w:t xml:space="preserve"> o score</w:t>
      </w:r>
    </w:p>
    <w:p w14:paraId="6B39A9F9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 */</w:t>
      </w:r>
    </w:p>
    <w:p w14:paraId="1E3AB716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public int </w:t>
      </w:r>
      <w:proofErr w:type="spellStart"/>
      <w:r w:rsidRPr="00886212">
        <w:rPr>
          <w:lang w:val="en-US"/>
        </w:rPr>
        <w:t>getScore</w:t>
      </w:r>
      <w:proofErr w:type="spellEnd"/>
      <w:r w:rsidRPr="00886212">
        <w:rPr>
          <w:lang w:val="en-US"/>
        </w:rPr>
        <w:t>(){</w:t>
      </w:r>
    </w:p>
    <w:p w14:paraId="4D8E83C2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    return score;</w:t>
      </w:r>
    </w:p>
    <w:p w14:paraId="6F618F3A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}</w:t>
      </w:r>
    </w:p>
    <w:p w14:paraId="0CC0978A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</w:t>
      </w:r>
    </w:p>
    <w:p w14:paraId="53823929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/**</w:t>
      </w:r>
    </w:p>
    <w:p w14:paraId="45D7C44B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 * </w:t>
      </w:r>
      <w:proofErr w:type="spellStart"/>
      <w:r w:rsidRPr="00886212">
        <w:rPr>
          <w:lang w:val="en-US"/>
        </w:rPr>
        <w:t>incrementa</w:t>
      </w:r>
      <w:proofErr w:type="spellEnd"/>
      <w:r w:rsidRPr="00886212">
        <w:rPr>
          <w:lang w:val="en-US"/>
        </w:rPr>
        <w:t xml:space="preserve"> o score</w:t>
      </w:r>
    </w:p>
    <w:p w14:paraId="01924864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 */</w:t>
      </w:r>
    </w:p>
    <w:p w14:paraId="63EFE151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public int </w:t>
      </w:r>
      <w:proofErr w:type="spellStart"/>
      <w:r w:rsidRPr="00886212">
        <w:rPr>
          <w:lang w:val="en-US"/>
        </w:rPr>
        <w:t>increaseScore</w:t>
      </w:r>
      <w:proofErr w:type="spellEnd"/>
      <w:r w:rsidRPr="00886212">
        <w:rPr>
          <w:lang w:val="en-US"/>
        </w:rPr>
        <w:t>(){</w:t>
      </w:r>
    </w:p>
    <w:p w14:paraId="04A3DB17" w14:textId="77777777" w:rsidR="00486094" w:rsidRPr="00486094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    </w:t>
      </w:r>
      <w:r w:rsidRPr="00486094">
        <w:rPr>
          <w:lang w:val="en-US"/>
        </w:rPr>
        <w:t>return score++;</w:t>
      </w:r>
    </w:p>
    <w:p w14:paraId="1D18A732" w14:textId="77777777" w:rsidR="00486094" w:rsidRPr="00486094" w:rsidRDefault="00486094" w:rsidP="00886212">
      <w:pPr>
        <w:rPr>
          <w:lang w:val="en-US"/>
        </w:rPr>
      </w:pPr>
      <w:r w:rsidRPr="00486094">
        <w:rPr>
          <w:lang w:val="en-US"/>
        </w:rPr>
        <w:t xml:space="preserve">    }</w:t>
      </w:r>
    </w:p>
    <w:p w14:paraId="55D2F896" w14:textId="77777777" w:rsidR="00486094" w:rsidRPr="00486094" w:rsidRDefault="00486094" w:rsidP="00886212">
      <w:pPr>
        <w:rPr>
          <w:lang w:val="en-US"/>
        </w:rPr>
      </w:pPr>
      <w:r w:rsidRPr="00486094">
        <w:rPr>
          <w:lang w:val="en-US"/>
        </w:rPr>
        <w:t>}</w:t>
      </w:r>
    </w:p>
    <w:p w14:paraId="19978104" w14:textId="77777777" w:rsidR="00486094" w:rsidRPr="00486094" w:rsidRDefault="00486094" w:rsidP="00886212">
      <w:pPr>
        <w:rPr>
          <w:lang w:val="en-US"/>
        </w:rPr>
      </w:pPr>
    </w:p>
    <w:p w14:paraId="643D26DB" w14:textId="77777777" w:rsidR="00486094" w:rsidRPr="00486094" w:rsidRDefault="00486094" w:rsidP="00886212">
      <w:pPr>
        <w:pStyle w:val="Ttulo1"/>
        <w:rPr>
          <w:b/>
          <w:bCs/>
          <w:lang w:val="en-US"/>
        </w:rPr>
      </w:pPr>
      <w:proofErr w:type="spellStart"/>
      <w:r w:rsidRPr="00486094">
        <w:rPr>
          <w:lang w:val="en-US"/>
        </w:rPr>
        <w:t>Classe</w:t>
      </w:r>
      <w:proofErr w:type="spellEnd"/>
      <w:r w:rsidRPr="00486094">
        <w:rPr>
          <w:lang w:val="en-US"/>
        </w:rPr>
        <w:t xml:space="preserve"> </w:t>
      </w:r>
      <w:r w:rsidRPr="00486094">
        <w:rPr>
          <w:b/>
          <w:bCs/>
          <w:lang w:val="en-US"/>
        </w:rPr>
        <w:t>Timer</w:t>
      </w:r>
    </w:p>
    <w:p w14:paraId="19088670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import </w:t>
      </w:r>
      <w:proofErr w:type="spellStart"/>
      <w:r w:rsidRPr="00886212">
        <w:rPr>
          <w:lang w:val="en-US"/>
        </w:rPr>
        <w:t>greenfoot</w:t>
      </w:r>
      <w:proofErr w:type="spellEnd"/>
      <w:r w:rsidRPr="00886212">
        <w:rPr>
          <w:lang w:val="en-US"/>
        </w:rPr>
        <w:t xml:space="preserve">.*;  // (World, Actor, </w:t>
      </w:r>
      <w:proofErr w:type="spellStart"/>
      <w:r w:rsidRPr="00886212">
        <w:rPr>
          <w:lang w:val="en-US"/>
        </w:rPr>
        <w:t>GreenfootImage</w:t>
      </w:r>
      <w:proofErr w:type="spellEnd"/>
      <w:r w:rsidRPr="00886212">
        <w:rPr>
          <w:lang w:val="en-US"/>
        </w:rPr>
        <w:t xml:space="preserve">, </w:t>
      </w:r>
      <w:proofErr w:type="spellStart"/>
      <w:r w:rsidRPr="00886212">
        <w:rPr>
          <w:lang w:val="en-US"/>
        </w:rPr>
        <w:t>Greenfoot</w:t>
      </w:r>
      <w:proofErr w:type="spellEnd"/>
      <w:r w:rsidRPr="00886212">
        <w:rPr>
          <w:lang w:val="en-US"/>
        </w:rPr>
        <w:t xml:space="preserve"> and </w:t>
      </w:r>
      <w:proofErr w:type="spellStart"/>
      <w:r w:rsidRPr="00886212">
        <w:rPr>
          <w:lang w:val="en-US"/>
        </w:rPr>
        <w:t>MouseInfo</w:t>
      </w:r>
      <w:proofErr w:type="spellEnd"/>
      <w:r w:rsidRPr="00886212">
        <w:rPr>
          <w:lang w:val="en-US"/>
        </w:rPr>
        <w:t>)</w:t>
      </w:r>
    </w:p>
    <w:p w14:paraId="771A3939" w14:textId="77777777" w:rsidR="00486094" w:rsidRPr="00486094" w:rsidRDefault="00486094" w:rsidP="00886212">
      <w:pPr>
        <w:rPr>
          <w:lang w:val="en-US"/>
        </w:rPr>
      </w:pPr>
    </w:p>
    <w:p w14:paraId="441224EF" w14:textId="77777777" w:rsidR="00486094" w:rsidRDefault="00486094" w:rsidP="00886212">
      <w:r>
        <w:t>/**</w:t>
      </w:r>
    </w:p>
    <w:p w14:paraId="071FCDF4" w14:textId="77777777" w:rsidR="00486094" w:rsidRDefault="00486094" w:rsidP="00886212">
      <w:r>
        <w:t xml:space="preserve"> * A classe score é uma subclasse da superclasse </w:t>
      </w:r>
      <w:proofErr w:type="spellStart"/>
      <w:r>
        <w:t>Stats</w:t>
      </w:r>
      <w:proofErr w:type="spellEnd"/>
    </w:p>
    <w:p w14:paraId="6A2CB70C" w14:textId="77777777" w:rsidR="00486094" w:rsidRPr="00886212" w:rsidRDefault="00486094" w:rsidP="00886212">
      <w:pPr>
        <w:rPr>
          <w:lang w:val="en-US"/>
        </w:rPr>
      </w:pPr>
      <w:r>
        <w:t xml:space="preserve"> </w:t>
      </w:r>
      <w:r w:rsidRPr="00886212">
        <w:rPr>
          <w:lang w:val="en-US"/>
        </w:rPr>
        <w:t>*/</w:t>
      </w:r>
    </w:p>
    <w:p w14:paraId="5077240C" w14:textId="77777777" w:rsidR="00486094" w:rsidRPr="00886212" w:rsidRDefault="00486094" w:rsidP="00886212">
      <w:pPr>
        <w:rPr>
          <w:lang w:val="en-US"/>
        </w:rPr>
      </w:pPr>
    </w:p>
    <w:p w14:paraId="05AEAE4A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>public class Timer extends Stats</w:t>
      </w:r>
    </w:p>
    <w:p w14:paraId="1960FCC4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{   </w:t>
      </w:r>
    </w:p>
    <w:p w14:paraId="38CDA14D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private int time = 7200;</w:t>
      </w:r>
    </w:p>
    <w:p w14:paraId="43B1E65B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lastRenderedPageBreak/>
        <w:t xml:space="preserve">    private </w:t>
      </w:r>
      <w:proofErr w:type="spellStart"/>
      <w:r w:rsidRPr="00886212">
        <w:rPr>
          <w:lang w:val="en-US"/>
        </w:rPr>
        <w:t>boolean</w:t>
      </w:r>
      <w:proofErr w:type="spellEnd"/>
      <w:r w:rsidRPr="00886212">
        <w:rPr>
          <w:lang w:val="en-US"/>
        </w:rPr>
        <w:t xml:space="preserve"> </w:t>
      </w:r>
      <w:proofErr w:type="spellStart"/>
      <w:r w:rsidRPr="00886212">
        <w:rPr>
          <w:lang w:val="en-US"/>
        </w:rPr>
        <w:t>timeOver</w:t>
      </w:r>
      <w:proofErr w:type="spellEnd"/>
      <w:r w:rsidRPr="00886212">
        <w:rPr>
          <w:lang w:val="en-US"/>
        </w:rPr>
        <w:t xml:space="preserve"> = false;</w:t>
      </w:r>
    </w:p>
    <w:p w14:paraId="1ADF13AB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public Timer(int size, String label){</w:t>
      </w:r>
    </w:p>
    <w:p w14:paraId="7B023C18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    super(size, label);</w:t>
      </w:r>
    </w:p>
    <w:p w14:paraId="1FC84EAB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    </w:t>
      </w:r>
      <w:proofErr w:type="spellStart"/>
      <w:r w:rsidRPr="00886212">
        <w:rPr>
          <w:lang w:val="en-US"/>
        </w:rPr>
        <w:t>setImage</w:t>
      </w:r>
      <w:proofErr w:type="spellEnd"/>
      <w:r w:rsidRPr="00886212">
        <w:rPr>
          <w:lang w:val="en-US"/>
        </w:rPr>
        <w:t xml:space="preserve">(new </w:t>
      </w:r>
      <w:proofErr w:type="spellStart"/>
      <w:r w:rsidRPr="00886212">
        <w:rPr>
          <w:lang w:val="en-US"/>
        </w:rPr>
        <w:t>GreenfootImage</w:t>
      </w:r>
      <w:proofErr w:type="spellEnd"/>
      <w:r w:rsidRPr="00886212">
        <w:rPr>
          <w:lang w:val="en-US"/>
        </w:rPr>
        <w:t xml:space="preserve">(label + ": " + (time)/60, size, </w:t>
      </w:r>
      <w:proofErr w:type="spellStart"/>
      <w:r w:rsidRPr="00886212">
        <w:rPr>
          <w:lang w:val="en-US"/>
        </w:rPr>
        <w:t>Color.WHITE</w:t>
      </w:r>
      <w:proofErr w:type="spellEnd"/>
      <w:r w:rsidRPr="00886212">
        <w:rPr>
          <w:lang w:val="en-US"/>
        </w:rPr>
        <w:t>, new Color (0,0,0,0)));</w:t>
      </w:r>
    </w:p>
    <w:p w14:paraId="627EC9F7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}</w:t>
      </w:r>
    </w:p>
    <w:p w14:paraId="3516EC63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</w:t>
      </w:r>
    </w:p>
    <w:p w14:paraId="4B775BC5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public void act() </w:t>
      </w:r>
    </w:p>
    <w:p w14:paraId="3D086B2F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{</w:t>
      </w:r>
    </w:p>
    <w:p w14:paraId="0704C305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    timer();</w:t>
      </w:r>
    </w:p>
    <w:p w14:paraId="5CBA3B3B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    </w:t>
      </w:r>
      <w:proofErr w:type="spellStart"/>
      <w:r w:rsidRPr="00886212">
        <w:rPr>
          <w:lang w:val="en-US"/>
        </w:rPr>
        <w:t>setImage</w:t>
      </w:r>
      <w:proofErr w:type="spellEnd"/>
      <w:r w:rsidRPr="00886212">
        <w:rPr>
          <w:lang w:val="en-US"/>
        </w:rPr>
        <w:t xml:space="preserve">(new </w:t>
      </w:r>
      <w:proofErr w:type="spellStart"/>
      <w:r w:rsidRPr="00886212">
        <w:rPr>
          <w:lang w:val="en-US"/>
        </w:rPr>
        <w:t>GreenfootImage</w:t>
      </w:r>
      <w:proofErr w:type="spellEnd"/>
      <w:r w:rsidRPr="00886212">
        <w:rPr>
          <w:lang w:val="en-US"/>
        </w:rPr>
        <w:t>(</w:t>
      </w:r>
      <w:proofErr w:type="spellStart"/>
      <w:r w:rsidRPr="00886212">
        <w:rPr>
          <w:lang w:val="en-US"/>
        </w:rPr>
        <w:t>getLabel</w:t>
      </w:r>
      <w:proofErr w:type="spellEnd"/>
      <w:r w:rsidRPr="00886212">
        <w:rPr>
          <w:lang w:val="en-US"/>
        </w:rPr>
        <w:t xml:space="preserve">() + ": " + (time)/60, </w:t>
      </w:r>
      <w:proofErr w:type="spellStart"/>
      <w:r w:rsidRPr="00886212">
        <w:rPr>
          <w:lang w:val="en-US"/>
        </w:rPr>
        <w:t>getSize</w:t>
      </w:r>
      <w:proofErr w:type="spellEnd"/>
      <w:r w:rsidRPr="00886212">
        <w:rPr>
          <w:lang w:val="en-US"/>
        </w:rPr>
        <w:t xml:space="preserve">(), </w:t>
      </w:r>
      <w:proofErr w:type="spellStart"/>
      <w:r w:rsidRPr="00886212">
        <w:rPr>
          <w:lang w:val="en-US"/>
        </w:rPr>
        <w:t>Color.WHITE</w:t>
      </w:r>
      <w:proofErr w:type="spellEnd"/>
      <w:r w:rsidRPr="00886212">
        <w:rPr>
          <w:lang w:val="en-US"/>
        </w:rPr>
        <w:t>, new Color (0,0,0,0)));</w:t>
      </w:r>
    </w:p>
    <w:p w14:paraId="6F7F2AE9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    </w:t>
      </w:r>
      <w:proofErr w:type="spellStart"/>
      <w:r w:rsidRPr="00886212">
        <w:rPr>
          <w:lang w:val="en-US"/>
        </w:rPr>
        <w:t>isTimeOver</w:t>
      </w:r>
      <w:proofErr w:type="spellEnd"/>
      <w:r w:rsidRPr="00886212">
        <w:rPr>
          <w:lang w:val="en-US"/>
        </w:rPr>
        <w:t>();</w:t>
      </w:r>
    </w:p>
    <w:p w14:paraId="7C9E1CBC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}  </w:t>
      </w:r>
    </w:p>
    <w:p w14:paraId="58C14E4F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</w:t>
      </w:r>
    </w:p>
    <w:p w14:paraId="0AE609D7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/**</w:t>
      </w:r>
    </w:p>
    <w:p w14:paraId="3614281E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 * Getter time</w:t>
      </w:r>
    </w:p>
    <w:p w14:paraId="3E53C46A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 */</w:t>
      </w:r>
    </w:p>
    <w:p w14:paraId="2EA2F538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public int </w:t>
      </w:r>
      <w:proofErr w:type="spellStart"/>
      <w:r w:rsidRPr="00886212">
        <w:rPr>
          <w:lang w:val="en-US"/>
        </w:rPr>
        <w:t>getTime</w:t>
      </w:r>
      <w:proofErr w:type="spellEnd"/>
      <w:r w:rsidRPr="00886212">
        <w:rPr>
          <w:lang w:val="en-US"/>
        </w:rPr>
        <w:t>(){</w:t>
      </w:r>
    </w:p>
    <w:p w14:paraId="3CA62F99" w14:textId="77777777" w:rsidR="00486094" w:rsidRDefault="00486094" w:rsidP="00886212">
      <w:r w:rsidRPr="00886212">
        <w:rPr>
          <w:lang w:val="en-US"/>
        </w:rPr>
        <w:t xml:space="preserve">        </w:t>
      </w:r>
      <w:proofErr w:type="spellStart"/>
      <w:r>
        <w:t>return</w:t>
      </w:r>
      <w:proofErr w:type="spellEnd"/>
      <w:r>
        <w:t xml:space="preserve"> time;</w:t>
      </w:r>
    </w:p>
    <w:p w14:paraId="4E7CDAA5" w14:textId="77777777" w:rsidR="00486094" w:rsidRDefault="00486094" w:rsidP="00886212">
      <w:r>
        <w:t xml:space="preserve">    }</w:t>
      </w:r>
    </w:p>
    <w:p w14:paraId="26DCD285" w14:textId="77777777" w:rsidR="00486094" w:rsidRDefault="00486094" w:rsidP="00886212">
      <w:r>
        <w:t xml:space="preserve">    </w:t>
      </w:r>
    </w:p>
    <w:p w14:paraId="00850559" w14:textId="77777777" w:rsidR="00486094" w:rsidRDefault="00486094" w:rsidP="00886212">
      <w:r>
        <w:t xml:space="preserve">    /**</w:t>
      </w:r>
    </w:p>
    <w:p w14:paraId="0A2AD052" w14:textId="77777777" w:rsidR="00486094" w:rsidRDefault="00486094" w:rsidP="00886212">
      <w:r>
        <w:t xml:space="preserve">     * Método para saber quando o timer acabou</w:t>
      </w:r>
    </w:p>
    <w:p w14:paraId="27869AFB" w14:textId="77777777" w:rsidR="00486094" w:rsidRPr="00886212" w:rsidRDefault="00486094" w:rsidP="00886212">
      <w:pPr>
        <w:rPr>
          <w:lang w:val="en-US"/>
        </w:rPr>
      </w:pPr>
      <w:r>
        <w:t xml:space="preserve">     </w:t>
      </w:r>
      <w:r w:rsidRPr="00886212">
        <w:rPr>
          <w:lang w:val="en-US"/>
        </w:rPr>
        <w:t>*/</w:t>
      </w:r>
    </w:p>
    <w:p w14:paraId="71F44F35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public void </w:t>
      </w:r>
      <w:proofErr w:type="spellStart"/>
      <w:r w:rsidRPr="00886212">
        <w:rPr>
          <w:lang w:val="en-US"/>
        </w:rPr>
        <w:t>isTimeOver</w:t>
      </w:r>
      <w:proofErr w:type="spellEnd"/>
      <w:r w:rsidRPr="00886212">
        <w:rPr>
          <w:lang w:val="en-US"/>
        </w:rPr>
        <w:t>(){</w:t>
      </w:r>
    </w:p>
    <w:p w14:paraId="448F9968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    if(time == 0){</w:t>
      </w:r>
    </w:p>
    <w:p w14:paraId="53FCF14A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        </w:t>
      </w:r>
      <w:proofErr w:type="spellStart"/>
      <w:r w:rsidRPr="00886212">
        <w:rPr>
          <w:lang w:val="en-US"/>
        </w:rPr>
        <w:t>timeOver</w:t>
      </w:r>
      <w:proofErr w:type="spellEnd"/>
      <w:r w:rsidRPr="00886212">
        <w:rPr>
          <w:lang w:val="en-US"/>
        </w:rPr>
        <w:t xml:space="preserve"> = true;</w:t>
      </w:r>
    </w:p>
    <w:p w14:paraId="29C17ACD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    }else{</w:t>
      </w:r>
    </w:p>
    <w:p w14:paraId="7E90D8EB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        </w:t>
      </w:r>
      <w:proofErr w:type="spellStart"/>
      <w:r w:rsidRPr="00886212">
        <w:rPr>
          <w:lang w:val="en-US"/>
        </w:rPr>
        <w:t>timeOver</w:t>
      </w:r>
      <w:proofErr w:type="spellEnd"/>
      <w:r w:rsidRPr="00886212">
        <w:rPr>
          <w:lang w:val="en-US"/>
        </w:rPr>
        <w:t xml:space="preserve"> = false;</w:t>
      </w:r>
    </w:p>
    <w:p w14:paraId="15DEB665" w14:textId="77777777" w:rsidR="00486094" w:rsidRDefault="00486094" w:rsidP="00886212">
      <w:r w:rsidRPr="00886212">
        <w:rPr>
          <w:lang w:val="en-US"/>
        </w:rPr>
        <w:t xml:space="preserve">        </w:t>
      </w:r>
      <w:r>
        <w:t>}</w:t>
      </w:r>
    </w:p>
    <w:p w14:paraId="1C080075" w14:textId="77777777" w:rsidR="00486094" w:rsidRDefault="00486094" w:rsidP="00886212">
      <w:r>
        <w:t xml:space="preserve">    }</w:t>
      </w:r>
    </w:p>
    <w:p w14:paraId="7A065215" w14:textId="77777777" w:rsidR="00486094" w:rsidRDefault="00486094" w:rsidP="00886212">
      <w:r>
        <w:t xml:space="preserve">    </w:t>
      </w:r>
    </w:p>
    <w:p w14:paraId="5F87D7B4" w14:textId="77777777" w:rsidR="00486094" w:rsidRDefault="00486094" w:rsidP="00886212">
      <w:r>
        <w:lastRenderedPageBreak/>
        <w:t xml:space="preserve">    /**</w:t>
      </w:r>
    </w:p>
    <w:p w14:paraId="796AF9C4" w14:textId="77777777" w:rsidR="00486094" w:rsidRDefault="00486094" w:rsidP="00886212">
      <w:r>
        <w:t xml:space="preserve">     * O </w:t>
      </w:r>
      <w:proofErr w:type="spellStart"/>
      <w:r>
        <w:t>metodo</w:t>
      </w:r>
      <w:proofErr w:type="spellEnd"/>
      <w:r>
        <w:t xml:space="preserve"> devolve se o timer </w:t>
      </w:r>
      <w:proofErr w:type="spellStart"/>
      <w:r>
        <w:t>ja</w:t>
      </w:r>
      <w:proofErr w:type="spellEnd"/>
      <w:r>
        <w:t xml:space="preserve"> acabou ou </w:t>
      </w:r>
      <w:proofErr w:type="spellStart"/>
      <w:r>
        <w:t>nao</w:t>
      </w:r>
      <w:proofErr w:type="spellEnd"/>
    </w:p>
    <w:p w14:paraId="17FCCB31" w14:textId="77777777" w:rsidR="00486094" w:rsidRPr="00886212" w:rsidRDefault="00486094" w:rsidP="00886212">
      <w:pPr>
        <w:rPr>
          <w:lang w:val="en-US"/>
        </w:rPr>
      </w:pPr>
      <w:r>
        <w:t xml:space="preserve">     </w:t>
      </w:r>
      <w:r w:rsidRPr="00886212">
        <w:rPr>
          <w:lang w:val="en-US"/>
        </w:rPr>
        <w:t>*/</w:t>
      </w:r>
    </w:p>
    <w:p w14:paraId="580BDB5C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public </w:t>
      </w:r>
      <w:proofErr w:type="spellStart"/>
      <w:r w:rsidRPr="00886212">
        <w:rPr>
          <w:lang w:val="en-US"/>
        </w:rPr>
        <w:t>boolean</w:t>
      </w:r>
      <w:proofErr w:type="spellEnd"/>
      <w:r w:rsidRPr="00886212">
        <w:rPr>
          <w:lang w:val="en-US"/>
        </w:rPr>
        <w:t xml:space="preserve"> </w:t>
      </w:r>
      <w:proofErr w:type="spellStart"/>
      <w:r w:rsidRPr="00886212">
        <w:rPr>
          <w:lang w:val="en-US"/>
        </w:rPr>
        <w:t>getTimeOver</w:t>
      </w:r>
      <w:proofErr w:type="spellEnd"/>
      <w:r w:rsidRPr="00886212">
        <w:rPr>
          <w:lang w:val="en-US"/>
        </w:rPr>
        <w:t>(){</w:t>
      </w:r>
    </w:p>
    <w:p w14:paraId="59EB39FA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    return </w:t>
      </w:r>
      <w:proofErr w:type="spellStart"/>
      <w:r w:rsidRPr="00886212">
        <w:rPr>
          <w:lang w:val="en-US"/>
        </w:rPr>
        <w:t>timeOver</w:t>
      </w:r>
      <w:proofErr w:type="spellEnd"/>
      <w:r w:rsidRPr="00886212">
        <w:rPr>
          <w:lang w:val="en-US"/>
        </w:rPr>
        <w:t>;</w:t>
      </w:r>
    </w:p>
    <w:p w14:paraId="301C18B1" w14:textId="77777777" w:rsidR="00486094" w:rsidRDefault="00486094" w:rsidP="00886212">
      <w:r w:rsidRPr="00886212">
        <w:rPr>
          <w:lang w:val="en-US"/>
        </w:rPr>
        <w:t xml:space="preserve">    </w:t>
      </w:r>
      <w:r>
        <w:t>}</w:t>
      </w:r>
    </w:p>
    <w:p w14:paraId="40EC1538" w14:textId="77777777" w:rsidR="00486094" w:rsidRDefault="00486094" w:rsidP="00886212">
      <w:r>
        <w:t xml:space="preserve">    </w:t>
      </w:r>
    </w:p>
    <w:p w14:paraId="3BF6D3CB" w14:textId="77777777" w:rsidR="00486094" w:rsidRDefault="00486094" w:rsidP="00886212">
      <w:r>
        <w:t xml:space="preserve">    /**</w:t>
      </w:r>
    </w:p>
    <w:p w14:paraId="0727F368" w14:textId="77777777" w:rsidR="00486094" w:rsidRDefault="00486094" w:rsidP="00886212">
      <w:r>
        <w:t xml:space="preserve">     * </w:t>
      </w:r>
      <w:proofErr w:type="spellStart"/>
      <w:r>
        <w:t>Metodo</w:t>
      </w:r>
      <w:proofErr w:type="spellEnd"/>
      <w:r>
        <w:t xml:space="preserve"> serve para decrementar o tempo</w:t>
      </w:r>
    </w:p>
    <w:p w14:paraId="22B19C66" w14:textId="77777777" w:rsidR="00486094" w:rsidRPr="00886212" w:rsidRDefault="00486094" w:rsidP="00886212">
      <w:pPr>
        <w:rPr>
          <w:lang w:val="en-US"/>
        </w:rPr>
      </w:pPr>
      <w:r>
        <w:t xml:space="preserve">     </w:t>
      </w:r>
      <w:r w:rsidRPr="00886212">
        <w:rPr>
          <w:lang w:val="en-US"/>
        </w:rPr>
        <w:t>*/</w:t>
      </w:r>
    </w:p>
    <w:p w14:paraId="12C9B0B3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public void timer(){</w:t>
      </w:r>
    </w:p>
    <w:p w14:paraId="5E8C8CFB" w14:textId="77777777" w:rsidR="00486094" w:rsidRPr="00886212" w:rsidRDefault="00486094" w:rsidP="00886212">
      <w:pPr>
        <w:rPr>
          <w:lang w:val="en-US"/>
        </w:rPr>
      </w:pPr>
      <w:r w:rsidRPr="00886212">
        <w:rPr>
          <w:lang w:val="en-US"/>
        </w:rPr>
        <w:t xml:space="preserve">        if(time &gt; 0){</w:t>
      </w:r>
    </w:p>
    <w:p w14:paraId="51095DBD" w14:textId="77777777" w:rsidR="00486094" w:rsidRDefault="00486094" w:rsidP="00886212">
      <w:r w:rsidRPr="00886212">
        <w:rPr>
          <w:lang w:val="en-US"/>
        </w:rPr>
        <w:t xml:space="preserve">            </w:t>
      </w:r>
      <w:r>
        <w:t>time--;</w:t>
      </w:r>
    </w:p>
    <w:p w14:paraId="6F5DEC5B" w14:textId="77777777" w:rsidR="00486094" w:rsidRDefault="00486094" w:rsidP="00886212">
      <w:r>
        <w:t xml:space="preserve">        }</w:t>
      </w:r>
    </w:p>
    <w:p w14:paraId="014150F4" w14:textId="77777777" w:rsidR="00486094" w:rsidRDefault="00486094" w:rsidP="00886212">
      <w:r>
        <w:t xml:space="preserve">    }</w:t>
      </w:r>
    </w:p>
    <w:p w14:paraId="41CB57B7" w14:textId="77777777" w:rsidR="00486094" w:rsidRPr="00886212" w:rsidRDefault="00486094" w:rsidP="00886212">
      <w:r>
        <w:t>}</w:t>
      </w:r>
    </w:p>
    <w:p w14:paraId="69EB87FD" w14:textId="64D595D8" w:rsidR="00073E47" w:rsidRDefault="00073E47" w:rsidP="002337DC"/>
    <w:p w14:paraId="46F24BC3" w14:textId="1F71C050" w:rsidR="00FE49EC" w:rsidRPr="00D872EC" w:rsidRDefault="00FE49EC" w:rsidP="002337DC"/>
    <w:p w14:paraId="5DBF97C6" w14:textId="13F20B2A" w:rsidR="00E31517" w:rsidRPr="00D872EC" w:rsidRDefault="00E31517" w:rsidP="00E31517"/>
    <w:sectPr w:rsidR="00E31517" w:rsidRPr="00D872EC">
      <w:headerReference w:type="default" r:id="rId64"/>
      <w:footerReference w:type="default" r:id="rId6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EE98A5" w14:textId="77777777" w:rsidR="007A42AD" w:rsidRDefault="007A42AD" w:rsidP="009C044A">
      <w:pPr>
        <w:spacing w:after="0" w:line="240" w:lineRule="auto"/>
      </w:pPr>
      <w:r>
        <w:separator/>
      </w:r>
    </w:p>
  </w:endnote>
  <w:endnote w:type="continuationSeparator" w:id="0">
    <w:p w14:paraId="3995A755" w14:textId="77777777" w:rsidR="007A42AD" w:rsidRDefault="007A42AD" w:rsidP="009C04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C24283" w14:textId="77777777" w:rsidR="0025286A" w:rsidRDefault="0025286A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Página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6103C313" w14:textId="77777777" w:rsidR="0025286A" w:rsidRDefault="0025286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2BEB5E" w14:textId="77777777" w:rsidR="007A42AD" w:rsidRDefault="007A42AD" w:rsidP="009C044A">
      <w:pPr>
        <w:spacing w:after="0" w:line="240" w:lineRule="auto"/>
      </w:pPr>
      <w:r>
        <w:separator/>
      </w:r>
    </w:p>
  </w:footnote>
  <w:footnote w:type="continuationSeparator" w:id="0">
    <w:p w14:paraId="18399F8D" w14:textId="77777777" w:rsidR="007A42AD" w:rsidRDefault="007A42AD" w:rsidP="009C04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F5D34" w14:textId="29812F37" w:rsidR="0025286A" w:rsidRDefault="0025286A" w:rsidP="0025286A">
    <w:pPr>
      <w:pStyle w:val="Cabealho"/>
      <w:tabs>
        <w:tab w:val="clear" w:pos="8504"/>
        <w:tab w:val="right" w:pos="6237"/>
      </w:tabs>
      <w:ind w:left="1843" w:hanging="1985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AFA5141" wp14:editId="463E1B69">
          <wp:simplePos x="0" y="0"/>
          <wp:positionH relativeFrom="margin">
            <wp:posOffset>1009650</wp:posOffset>
          </wp:positionH>
          <wp:positionV relativeFrom="margin">
            <wp:posOffset>-1302385</wp:posOffset>
          </wp:positionV>
          <wp:extent cx="3199130" cy="1283970"/>
          <wp:effectExtent l="0" t="0" r="0" b="0"/>
          <wp:wrapSquare wrapText="bothSides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20454"/>
                  <a:stretch/>
                </pic:blipFill>
                <pic:spPr bwMode="auto">
                  <a:xfrm>
                    <a:off x="0" y="0"/>
                    <a:ext cx="3199130" cy="128397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BEBCC11" w14:textId="62A68675" w:rsidR="009C044A" w:rsidRDefault="009C044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4106E23E"/>
    <w:lvl w:ilvl="0">
      <w:start w:val="1"/>
      <w:numFmt w:val="decimal"/>
      <w:pStyle w:val="Lista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E108D24"/>
    <w:lvl w:ilvl="0">
      <w:start w:val="1"/>
      <w:numFmt w:val="decimal"/>
      <w:pStyle w:val="Lista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A3A7A7A"/>
    <w:lvl w:ilvl="0">
      <w:start w:val="1"/>
      <w:numFmt w:val="decimal"/>
      <w:pStyle w:val="Lista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D8E5FB0"/>
    <w:lvl w:ilvl="0">
      <w:start w:val="1"/>
      <w:numFmt w:val="decimal"/>
      <w:pStyle w:val="Lista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26071BA"/>
    <w:lvl w:ilvl="0">
      <w:start w:val="1"/>
      <w:numFmt w:val="bullet"/>
      <w:pStyle w:val="Listacommarc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4922442"/>
    <w:lvl w:ilvl="0">
      <w:start w:val="1"/>
      <w:numFmt w:val="bullet"/>
      <w:pStyle w:val="Listacommarc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36602EA"/>
    <w:lvl w:ilvl="0">
      <w:start w:val="1"/>
      <w:numFmt w:val="bullet"/>
      <w:pStyle w:val="Listacommarc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B48A1EE"/>
    <w:lvl w:ilvl="0">
      <w:start w:val="1"/>
      <w:numFmt w:val="bullet"/>
      <w:pStyle w:val="Listacommarc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ED0A8E8"/>
    <w:lvl w:ilvl="0">
      <w:start w:val="1"/>
      <w:numFmt w:val="decimal"/>
      <w:pStyle w:val="Ttulo9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A705C5A"/>
    <w:lvl w:ilvl="0">
      <w:start w:val="1"/>
      <w:numFmt w:val="bullet"/>
      <w:pStyle w:val="Listacommarc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19CF4CF6"/>
    <w:multiLevelType w:val="hybridMultilevel"/>
    <w:tmpl w:val="98462A0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6F7B0B"/>
    <w:multiLevelType w:val="multilevel"/>
    <w:tmpl w:val="04090023"/>
    <w:styleLink w:val="ArtigoSec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3AEB0273"/>
    <w:multiLevelType w:val="multilevel"/>
    <w:tmpl w:val="526206A0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c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84C4F29"/>
    <w:multiLevelType w:val="multilevel"/>
    <w:tmpl w:val="D8061F64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c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59350CFB"/>
    <w:multiLevelType w:val="multilevel"/>
    <w:tmpl w:val="9DF09F08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c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5DCA5731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5DEC6B47"/>
    <w:multiLevelType w:val="multilevel"/>
    <w:tmpl w:val="604E1C0A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c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60C64F63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D8C2C6D"/>
    <w:multiLevelType w:val="multilevel"/>
    <w:tmpl w:val="04090023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c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4"/>
  </w:num>
  <w:num w:numId="2">
    <w:abstractNumId w:val="21"/>
  </w:num>
  <w:num w:numId="3">
    <w:abstractNumId w:val="12"/>
  </w:num>
  <w:num w:numId="4">
    <w:abstractNumId w:val="10"/>
  </w:num>
  <w:num w:numId="5">
    <w:abstractNumId w:val="25"/>
  </w:num>
  <w:num w:numId="6">
    <w:abstractNumId w:val="13"/>
  </w:num>
  <w:num w:numId="7">
    <w:abstractNumId w:val="18"/>
  </w:num>
  <w:num w:numId="8">
    <w:abstractNumId w:val="2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6"/>
  </w:num>
  <w:num w:numId="20">
    <w:abstractNumId w:val="17"/>
  </w:num>
  <w:num w:numId="21">
    <w:abstractNumId w:val="23"/>
  </w:num>
  <w:num w:numId="22">
    <w:abstractNumId w:val="19"/>
  </w:num>
  <w:num w:numId="23">
    <w:abstractNumId w:val="11"/>
  </w:num>
  <w:num w:numId="24">
    <w:abstractNumId w:val="26"/>
  </w:num>
  <w:num w:numId="25">
    <w:abstractNumId w:val="24"/>
  </w:num>
  <w:num w:numId="26">
    <w:abstractNumId w:val="22"/>
  </w:num>
  <w:num w:numId="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C11"/>
    <w:rsid w:val="00060B4A"/>
    <w:rsid w:val="0007357F"/>
    <w:rsid w:val="00073E47"/>
    <w:rsid w:val="000A2218"/>
    <w:rsid w:val="000C5AFB"/>
    <w:rsid w:val="000D55FC"/>
    <w:rsid w:val="001371B6"/>
    <w:rsid w:val="00196859"/>
    <w:rsid w:val="001A3E59"/>
    <w:rsid w:val="001B6240"/>
    <w:rsid w:val="001D1529"/>
    <w:rsid w:val="001D771F"/>
    <w:rsid w:val="002337DC"/>
    <w:rsid w:val="0025234E"/>
    <w:rsid w:val="0025286A"/>
    <w:rsid w:val="00286AEE"/>
    <w:rsid w:val="00303F72"/>
    <w:rsid w:val="003364E8"/>
    <w:rsid w:val="00370C1F"/>
    <w:rsid w:val="00373F5B"/>
    <w:rsid w:val="003A69E2"/>
    <w:rsid w:val="003D2CA3"/>
    <w:rsid w:val="003F3C0A"/>
    <w:rsid w:val="00417A87"/>
    <w:rsid w:val="00457943"/>
    <w:rsid w:val="00486094"/>
    <w:rsid w:val="004C2A92"/>
    <w:rsid w:val="00525643"/>
    <w:rsid w:val="005338EE"/>
    <w:rsid w:val="00545AFE"/>
    <w:rsid w:val="005F52D7"/>
    <w:rsid w:val="00622F0E"/>
    <w:rsid w:val="006F4E0D"/>
    <w:rsid w:val="007200CD"/>
    <w:rsid w:val="00727A1F"/>
    <w:rsid w:val="00743C42"/>
    <w:rsid w:val="00763420"/>
    <w:rsid w:val="007636CF"/>
    <w:rsid w:val="007637A6"/>
    <w:rsid w:val="00766260"/>
    <w:rsid w:val="007672B2"/>
    <w:rsid w:val="007815FE"/>
    <w:rsid w:val="00787371"/>
    <w:rsid w:val="007A42AD"/>
    <w:rsid w:val="007D3DAB"/>
    <w:rsid w:val="007E56F6"/>
    <w:rsid w:val="00802993"/>
    <w:rsid w:val="00805AA7"/>
    <w:rsid w:val="008103EB"/>
    <w:rsid w:val="008107D4"/>
    <w:rsid w:val="00810AD7"/>
    <w:rsid w:val="00875DAD"/>
    <w:rsid w:val="00885275"/>
    <w:rsid w:val="008A70CC"/>
    <w:rsid w:val="00937207"/>
    <w:rsid w:val="00955949"/>
    <w:rsid w:val="009C044A"/>
    <w:rsid w:val="009D3116"/>
    <w:rsid w:val="009F10B8"/>
    <w:rsid w:val="00A162ED"/>
    <w:rsid w:val="00A4791C"/>
    <w:rsid w:val="00A51AA0"/>
    <w:rsid w:val="00A83FF8"/>
    <w:rsid w:val="00AB2072"/>
    <w:rsid w:val="00AE7A73"/>
    <w:rsid w:val="00B04C2D"/>
    <w:rsid w:val="00B27E35"/>
    <w:rsid w:val="00B328A6"/>
    <w:rsid w:val="00B5041C"/>
    <w:rsid w:val="00B804CD"/>
    <w:rsid w:val="00B919EF"/>
    <w:rsid w:val="00BB689D"/>
    <w:rsid w:val="00C84F22"/>
    <w:rsid w:val="00CD033B"/>
    <w:rsid w:val="00D3524B"/>
    <w:rsid w:val="00D872EC"/>
    <w:rsid w:val="00D9347A"/>
    <w:rsid w:val="00E31517"/>
    <w:rsid w:val="00E33B98"/>
    <w:rsid w:val="00E70FE9"/>
    <w:rsid w:val="00E724B4"/>
    <w:rsid w:val="00E926FB"/>
    <w:rsid w:val="00EA4BD7"/>
    <w:rsid w:val="00EF44DA"/>
    <w:rsid w:val="00F11CAF"/>
    <w:rsid w:val="00F278AC"/>
    <w:rsid w:val="00F3334D"/>
    <w:rsid w:val="00F86089"/>
    <w:rsid w:val="00FC7DD5"/>
    <w:rsid w:val="00FE35C9"/>
    <w:rsid w:val="00FE49EC"/>
    <w:rsid w:val="00FE6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C9A0C1"/>
  <w15:chartTrackingRefBased/>
  <w15:docId w15:val="{947E2AFC-B8C3-4581-81DA-438FF4362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7A1F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arter"/>
    <w:uiPriority w:val="9"/>
    <w:qFormat/>
    <w:rsid w:val="0025286A"/>
    <w:pPr>
      <w:keepNext/>
      <w:keepLines/>
      <w:tabs>
        <w:tab w:val="num" w:pos="360"/>
      </w:tabs>
      <w:spacing w:before="240" w:after="0"/>
      <w:ind w:left="360" w:hanging="360"/>
      <w:jc w:val="left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0A2218"/>
    <w:pPr>
      <w:keepNext/>
      <w:keepLines/>
      <w:numPr>
        <w:ilvl w:val="1"/>
        <w:numId w:val="14"/>
      </w:numPr>
      <w:spacing w:before="40" w:after="0"/>
      <w:outlineLvl w:val="1"/>
    </w:pPr>
    <w:rPr>
      <w:rFonts w:eastAsiaTheme="majorEastAsia" w:cstheme="majorBidi"/>
      <w:color w:val="2F5496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F278AC"/>
    <w:pPr>
      <w:keepNext/>
      <w:keepLines/>
      <w:numPr>
        <w:ilvl w:val="2"/>
        <w:numId w:val="14"/>
      </w:numPr>
      <w:spacing w:before="40" w:after="0"/>
      <w:ind w:hanging="432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F278AC"/>
    <w:pPr>
      <w:keepNext/>
      <w:keepLines/>
      <w:numPr>
        <w:ilvl w:val="3"/>
        <w:numId w:val="14"/>
      </w:numPr>
      <w:spacing w:before="40" w:after="0"/>
      <w:ind w:left="864" w:hanging="144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F278AC"/>
    <w:pPr>
      <w:keepNext/>
      <w:keepLines/>
      <w:numPr>
        <w:ilvl w:val="4"/>
        <w:numId w:val="14"/>
      </w:numPr>
      <w:spacing w:before="40" w:after="0"/>
      <w:ind w:left="1008" w:hanging="432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unhideWhenUsed/>
    <w:qFormat/>
    <w:rsid w:val="00F278AC"/>
    <w:pPr>
      <w:keepNext/>
      <w:keepLines/>
      <w:numPr>
        <w:ilvl w:val="5"/>
        <w:numId w:val="14"/>
      </w:numPr>
      <w:spacing w:before="40" w:after="0"/>
      <w:ind w:left="1152" w:hanging="432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unhideWhenUsed/>
    <w:qFormat/>
    <w:rsid w:val="00F278AC"/>
    <w:pPr>
      <w:keepNext/>
      <w:keepLines/>
      <w:numPr>
        <w:ilvl w:val="6"/>
        <w:numId w:val="14"/>
      </w:numPr>
      <w:spacing w:before="40" w:after="0"/>
      <w:ind w:left="1296" w:hanging="288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unhideWhenUsed/>
    <w:qFormat/>
    <w:rsid w:val="00F278AC"/>
    <w:pPr>
      <w:keepNext/>
      <w:keepLines/>
      <w:numPr>
        <w:ilvl w:val="7"/>
        <w:numId w:val="14"/>
      </w:numPr>
      <w:spacing w:before="40" w:after="0"/>
      <w:ind w:left="1440" w:hanging="432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unhideWhenUsed/>
    <w:qFormat/>
    <w:rsid w:val="00F278AC"/>
    <w:pPr>
      <w:keepNext/>
      <w:keepLines/>
      <w:numPr>
        <w:ilvl w:val="8"/>
        <w:numId w:val="14"/>
      </w:numPr>
      <w:spacing w:before="40" w:after="0"/>
      <w:ind w:left="1584" w:hanging="14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9C044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9C044A"/>
    <w:rPr>
      <w:rFonts w:ascii="Arial" w:hAnsi="Arial"/>
    </w:rPr>
  </w:style>
  <w:style w:type="paragraph" w:styleId="Rodap">
    <w:name w:val="footer"/>
    <w:basedOn w:val="Normal"/>
    <w:link w:val="RodapCarter"/>
    <w:uiPriority w:val="99"/>
    <w:unhideWhenUsed/>
    <w:rsid w:val="009C044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9C044A"/>
    <w:rPr>
      <w:rFonts w:ascii="Arial" w:hAnsi="Arial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25286A"/>
    <w:rPr>
      <w:rFonts w:ascii="Arial" w:eastAsiaTheme="majorEastAsia" w:hAnsi="Arial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9C044A"/>
    <w:pPr>
      <w:outlineLvl w:val="9"/>
    </w:pPr>
    <w:rPr>
      <w:lang w:eastAsia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0A2218"/>
    <w:rPr>
      <w:rFonts w:ascii="Arial" w:eastAsiaTheme="majorEastAsia" w:hAnsi="Arial" w:cstheme="majorBidi"/>
      <w:color w:val="2F5496" w:themeColor="accent1" w:themeShade="BF"/>
      <w:sz w:val="28"/>
      <w:szCs w:val="26"/>
    </w:rPr>
  </w:style>
  <w:style w:type="paragraph" w:styleId="Legenda">
    <w:name w:val="caption"/>
    <w:basedOn w:val="Normal"/>
    <w:next w:val="Normal"/>
    <w:uiPriority w:val="35"/>
    <w:unhideWhenUsed/>
    <w:qFormat/>
    <w:rsid w:val="00E724B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1">
    <w:name w:val="toc 1"/>
    <w:basedOn w:val="Normal"/>
    <w:next w:val="Normal"/>
    <w:autoRedefine/>
    <w:uiPriority w:val="39"/>
    <w:unhideWhenUsed/>
    <w:rsid w:val="0025286A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25286A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25286A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7637A6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7637A6"/>
    <w:pPr>
      <w:ind w:left="720"/>
      <w:contextualSpacing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F278A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F278A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F278A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rsid w:val="00F278A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rsid w:val="00F278A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rsid w:val="00F278A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rsid w:val="00F278A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tulo">
    <w:name w:val="Title"/>
    <w:basedOn w:val="Normal"/>
    <w:next w:val="Normal"/>
    <w:link w:val="TtuloCarter"/>
    <w:uiPriority w:val="10"/>
    <w:qFormat/>
    <w:rsid w:val="00F278AC"/>
    <w:pPr>
      <w:spacing w:after="0" w:line="240" w:lineRule="auto"/>
      <w:contextualSpacing/>
      <w:jc w:val="left"/>
    </w:pPr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F278AC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F278AC"/>
    <w:pPr>
      <w:numPr>
        <w:ilvl w:val="1"/>
      </w:numPr>
      <w:spacing w:after="0" w:line="240" w:lineRule="auto"/>
      <w:jc w:val="left"/>
    </w:pPr>
    <w:rPr>
      <w:rFonts w:ascii="Calibri" w:eastAsiaTheme="minorEastAsia" w:hAnsi="Calibri" w:cs="Calibri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F278AC"/>
    <w:rPr>
      <w:rFonts w:ascii="Calibri" w:eastAsiaTheme="minorEastAsia" w:hAnsi="Calibri" w:cs="Calibri"/>
      <w:color w:val="5A5A5A" w:themeColor="text1" w:themeTint="A5"/>
      <w:spacing w:val="15"/>
    </w:rPr>
  </w:style>
  <w:style w:type="character" w:styleId="nfaseDiscreta">
    <w:name w:val="Subtle Emphasis"/>
    <w:basedOn w:val="Tipodeletrapredefinidodopargrafo"/>
    <w:uiPriority w:val="19"/>
    <w:qFormat/>
    <w:rsid w:val="00F278AC"/>
    <w:rPr>
      <w:rFonts w:ascii="Calibri" w:hAnsi="Calibri" w:cs="Calibri"/>
      <w:i/>
      <w:iCs/>
      <w:color w:val="404040" w:themeColor="text1" w:themeTint="BF"/>
    </w:rPr>
  </w:style>
  <w:style w:type="character" w:styleId="nfase">
    <w:name w:val="Emphasis"/>
    <w:basedOn w:val="Tipodeletrapredefinidodopargrafo"/>
    <w:uiPriority w:val="20"/>
    <w:qFormat/>
    <w:rsid w:val="00F278AC"/>
    <w:rPr>
      <w:rFonts w:ascii="Calibri" w:hAnsi="Calibri" w:cs="Calibri"/>
      <w:i/>
      <w:iCs/>
    </w:rPr>
  </w:style>
  <w:style w:type="character" w:styleId="nfaseIntensa">
    <w:name w:val="Intense Emphasis"/>
    <w:basedOn w:val="Tipodeletrapredefinidodopargrafo"/>
    <w:uiPriority w:val="21"/>
    <w:qFormat/>
    <w:rsid w:val="00F278AC"/>
    <w:rPr>
      <w:rFonts w:ascii="Calibri" w:hAnsi="Calibri" w:cs="Calibri"/>
      <w:i/>
      <w:iCs/>
      <w:color w:val="1F3864" w:themeColor="accent1" w:themeShade="80"/>
    </w:rPr>
  </w:style>
  <w:style w:type="character" w:styleId="Forte">
    <w:name w:val="Strong"/>
    <w:basedOn w:val="Tipodeletrapredefinidodopargrafo"/>
    <w:uiPriority w:val="22"/>
    <w:qFormat/>
    <w:rsid w:val="00F278AC"/>
    <w:rPr>
      <w:rFonts w:ascii="Calibri" w:hAnsi="Calibri" w:cs="Calibri"/>
      <w:b/>
      <w:bCs/>
    </w:rPr>
  </w:style>
  <w:style w:type="paragraph" w:styleId="Citao">
    <w:name w:val="Quote"/>
    <w:basedOn w:val="Normal"/>
    <w:next w:val="Normal"/>
    <w:link w:val="CitaoCarter"/>
    <w:uiPriority w:val="29"/>
    <w:qFormat/>
    <w:rsid w:val="00F278AC"/>
    <w:pPr>
      <w:spacing w:before="200" w:after="0" w:line="240" w:lineRule="auto"/>
      <w:ind w:left="864" w:right="864"/>
      <w:jc w:val="center"/>
    </w:pPr>
    <w:rPr>
      <w:rFonts w:ascii="Calibri" w:hAnsi="Calibri" w:cs="Calibri"/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F278AC"/>
    <w:rPr>
      <w:rFonts w:ascii="Calibri" w:hAnsi="Calibri" w:cs="Calibri"/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F278AC"/>
    <w:pPr>
      <w:pBdr>
        <w:top w:val="single" w:sz="4" w:space="10" w:color="1F3864" w:themeColor="accent1" w:themeShade="80"/>
        <w:bottom w:val="single" w:sz="4" w:space="10" w:color="1F3864" w:themeColor="accent1" w:themeShade="80"/>
      </w:pBdr>
      <w:spacing w:before="360" w:after="360" w:line="240" w:lineRule="auto"/>
      <w:ind w:left="864" w:right="864"/>
      <w:jc w:val="center"/>
    </w:pPr>
    <w:rPr>
      <w:rFonts w:ascii="Calibri" w:hAnsi="Calibri" w:cs="Calibri"/>
      <w:i/>
      <w:iCs/>
      <w:color w:val="1F3864" w:themeColor="accent1" w:themeShade="80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F278AC"/>
    <w:rPr>
      <w:rFonts w:ascii="Calibri" w:hAnsi="Calibri" w:cs="Calibri"/>
      <w:i/>
      <w:iCs/>
      <w:color w:val="1F3864" w:themeColor="accent1" w:themeShade="80"/>
    </w:rPr>
  </w:style>
  <w:style w:type="character" w:styleId="RefernciaDiscreta">
    <w:name w:val="Subtle Reference"/>
    <w:basedOn w:val="Tipodeletrapredefinidodopargrafo"/>
    <w:uiPriority w:val="31"/>
    <w:qFormat/>
    <w:rsid w:val="00F278AC"/>
    <w:rPr>
      <w:rFonts w:ascii="Calibri" w:hAnsi="Calibri" w:cs="Calibri"/>
      <w:smallCaps/>
      <w:color w:val="5A5A5A" w:themeColor="text1" w:themeTint="A5"/>
    </w:rPr>
  </w:style>
  <w:style w:type="character" w:styleId="RefernciaIntensa">
    <w:name w:val="Intense Reference"/>
    <w:basedOn w:val="Tipodeletrapredefinidodopargrafo"/>
    <w:uiPriority w:val="32"/>
    <w:qFormat/>
    <w:rsid w:val="00F278AC"/>
    <w:rPr>
      <w:rFonts w:ascii="Calibri" w:hAnsi="Calibri" w:cs="Calibri"/>
      <w:b/>
      <w:bCs/>
      <w:caps w:val="0"/>
      <w:smallCaps/>
      <w:color w:val="1F3864" w:themeColor="accent1" w:themeShade="80"/>
      <w:spacing w:val="5"/>
    </w:rPr>
  </w:style>
  <w:style w:type="character" w:styleId="TtulodoLivro">
    <w:name w:val="Book Title"/>
    <w:basedOn w:val="Tipodeletrapredefinidodopargrafo"/>
    <w:uiPriority w:val="33"/>
    <w:qFormat/>
    <w:rsid w:val="00F278AC"/>
    <w:rPr>
      <w:rFonts w:ascii="Calibri" w:hAnsi="Calibri" w:cs="Calibri"/>
      <w:b/>
      <w:bCs/>
      <w:i/>
      <w:iCs/>
      <w:spacing w:val="5"/>
    </w:rPr>
  </w:style>
  <w:style w:type="character" w:styleId="Hiperligaovisitada">
    <w:name w:val="FollowedHyperlink"/>
    <w:basedOn w:val="Tipodeletrapredefinidodopargrafo"/>
    <w:uiPriority w:val="99"/>
    <w:unhideWhenUsed/>
    <w:rsid w:val="00F278AC"/>
    <w:rPr>
      <w:rFonts w:ascii="Calibri" w:hAnsi="Calibri" w:cs="Calibri"/>
      <w:color w:val="954F72" w:themeColor="followedHyperlink"/>
      <w:u w:val="single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F278AC"/>
    <w:pPr>
      <w:spacing w:after="0" w:line="240" w:lineRule="auto"/>
      <w:jc w:val="left"/>
    </w:pPr>
    <w:rPr>
      <w:rFonts w:ascii="Segoe UI" w:hAnsi="Segoe UI" w:cs="Segoe UI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F278AC"/>
    <w:rPr>
      <w:rFonts w:ascii="Segoe UI" w:hAnsi="Segoe UI" w:cs="Segoe UI"/>
      <w:szCs w:val="18"/>
    </w:rPr>
  </w:style>
  <w:style w:type="paragraph" w:styleId="Textodebloco">
    <w:name w:val="Block Text"/>
    <w:basedOn w:val="Normal"/>
    <w:uiPriority w:val="99"/>
    <w:semiHidden/>
    <w:unhideWhenUsed/>
    <w:rsid w:val="00F278AC"/>
    <w:pPr>
      <w:pBdr>
        <w:top w:val="single" w:sz="2" w:space="10" w:color="4472C4" w:themeColor="accent1" w:shadow="1" w:frame="1"/>
        <w:left w:val="single" w:sz="2" w:space="10" w:color="4472C4" w:themeColor="accent1" w:shadow="1" w:frame="1"/>
        <w:bottom w:val="single" w:sz="2" w:space="10" w:color="4472C4" w:themeColor="accent1" w:shadow="1" w:frame="1"/>
        <w:right w:val="single" w:sz="2" w:space="10" w:color="4472C4" w:themeColor="accent1" w:shadow="1" w:frame="1"/>
      </w:pBdr>
      <w:spacing w:after="0" w:line="240" w:lineRule="auto"/>
      <w:ind w:left="1152" w:right="1152"/>
      <w:jc w:val="left"/>
    </w:pPr>
    <w:rPr>
      <w:rFonts w:ascii="Calibri" w:eastAsiaTheme="minorEastAsia" w:hAnsi="Calibri" w:cs="Calibri"/>
      <w:i/>
      <w:iCs/>
      <w:color w:val="1F3864" w:themeColor="accent1" w:themeShade="80"/>
    </w:rPr>
  </w:style>
  <w:style w:type="paragraph" w:styleId="Corpodetexto3">
    <w:name w:val="Body Text 3"/>
    <w:basedOn w:val="Normal"/>
    <w:link w:val="Corpodetexto3Carter"/>
    <w:uiPriority w:val="99"/>
    <w:semiHidden/>
    <w:unhideWhenUsed/>
    <w:rsid w:val="00F278AC"/>
    <w:pPr>
      <w:spacing w:after="120" w:line="240" w:lineRule="auto"/>
      <w:jc w:val="left"/>
    </w:pPr>
    <w:rPr>
      <w:rFonts w:ascii="Calibri" w:hAnsi="Calibri" w:cs="Calibri"/>
      <w:szCs w:val="16"/>
    </w:rPr>
  </w:style>
  <w:style w:type="character" w:customStyle="1" w:styleId="Corpodetexto3Carter">
    <w:name w:val="Corpo de texto 3 Caráter"/>
    <w:basedOn w:val="Tipodeletrapredefinidodopargrafo"/>
    <w:link w:val="Corpodetexto3"/>
    <w:uiPriority w:val="99"/>
    <w:semiHidden/>
    <w:rsid w:val="00F278AC"/>
    <w:rPr>
      <w:rFonts w:ascii="Calibri" w:hAnsi="Calibri" w:cs="Calibri"/>
      <w:szCs w:val="16"/>
    </w:rPr>
  </w:style>
  <w:style w:type="paragraph" w:styleId="Avanodecorpodetexto3">
    <w:name w:val="Body Text Indent 3"/>
    <w:basedOn w:val="Normal"/>
    <w:link w:val="Avanodecorpodetexto3Carter"/>
    <w:uiPriority w:val="99"/>
    <w:semiHidden/>
    <w:unhideWhenUsed/>
    <w:rsid w:val="00F278AC"/>
    <w:pPr>
      <w:spacing w:after="120" w:line="240" w:lineRule="auto"/>
      <w:ind w:left="360"/>
      <w:jc w:val="left"/>
    </w:pPr>
    <w:rPr>
      <w:rFonts w:ascii="Calibri" w:hAnsi="Calibri" w:cs="Calibri"/>
      <w:szCs w:val="16"/>
    </w:rPr>
  </w:style>
  <w:style w:type="character" w:customStyle="1" w:styleId="Avanodecorpodetexto3Carter">
    <w:name w:val="Avanço de corpo de texto 3 Caráter"/>
    <w:basedOn w:val="Tipodeletrapredefinidodopargrafo"/>
    <w:link w:val="Avanodecorpodetexto3"/>
    <w:uiPriority w:val="99"/>
    <w:semiHidden/>
    <w:rsid w:val="00F278AC"/>
    <w:rPr>
      <w:rFonts w:ascii="Calibri" w:hAnsi="Calibri" w:cs="Calibri"/>
      <w:szCs w:val="16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F278AC"/>
    <w:rPr>
      <w:rFonts w:ascii="Calibri" w:hAnsi="Calibri" w:cs="Calibri"/>
      <w:sz w:val="22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F278AC"/>
    <w:pPr>
      <w:spacing w:after="0" w:line="240" w:lineRule="auto"/>
      <w:jc w:val="left"/>
    </w:pPr>
    <w:rPr>
      <w:rFonts w:ascii="Calibri" w:hAnsi="Calibri" w:cs="Calibri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F278AC"/>
    <w:rPr>
      <w:rFonts w:ascii="Calibri" w:hAnsi="Calibri" w:cs="Calibri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F278AC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F278AC"/>
    <w:rPr>
      <w:rFonts w:ascii="Calibri" w:hAnsi="Calibri" w:cs="Calibri"/>
      <w:b/>
      <w:bCs/>
      <w:szCs w:val="20"/>
    </w:rPr>
  </w:style>
  <w:style w:type="paragraph" w:styleId="Mapadodocumento">
    <w:name w:val="Document Map"/>
    <w:basedOn w:val="Normal"/>
    <w:link w:val="MapadodocumentoCarter"/>
    <w:uiPriority w:val="99"/>
    <w:semiHidden/>
    <w:unhideWhenUsed/>
    <w:rsid w:val="00F278AC"/>
    <w:pPr>
      <w:spacing w:after="0" w:line="240" w:lineRule="auto"/>
      <w:jc w:val="left"/>
    </w:pPr>
    <w:rPr>
      <w:rFonts w:ascii="Segoe UI" w:hAnsi="Segoe UI" w:cs="Segoe UI"/>
      <w:szCs w:val="16"/>
    </w:rPr>
  </w:style>
  <w:style w:type="character" w:customStyle="1" w:styleId="MapadodocumentoCarter">
    <w:name w:val="Mapa do documento Caráter"/>
    <w:basedOn w:val="Tipodeletrapredefinidodopargrafo"/>
    <w:link w:val="Mapadodocumento"/>
    <w:uiPriority w:val="99"/>
    <w:semiHidden/>
    <w:rsid w:val="00F278AC"/>
    <w:rPr>
      <w:rFonts w:ascii="Segoe UI" w:hAnsi="Segoe UI" w:cs="Segoe UI"/>
      <w:szCs w:val="16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F278AC"/>
    <w:pPr>
      <w:spacing w:after="0" w:line="240" w:lineRule="auto"/>
      <w:jc w:val="left"/>
    </w:pPr>
    <w:rPr>
      <w:rFonts w:ascii="Calibri" w:hAnsi="Calibri" w:cs="Calibri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F278AC"/>
    <w:rPr>
      <w:rFonts w:ascii="Calibri" w:hAnsi="Calibri" w:cs="Calibri"/>
      <w:szCs w:val="20"/>
    </w:rPr>
  </w:style>
  <w:style w:type="paragraph" w:styleId="Remetente">
    <w:name w:val="envelope return"/>
    <w:basedOn w:val="Normal"/>
    <w:uiPriority w:val="99"/>
    <w:semiHidden/>
    <w:unhideWhenUsed/>
    <w:rsid w:val="00F278AC"/>
    <w:pPr>
      <w:spacing w:after="0" w:line="240" w:lineRule="auto"/>
      <w:jc w:val="left"/>
    </w:pPr>
    <w:rPr>
      <w:rFonts w:ascii="Calibri Light" w:eastAsiaTheme="majorEastAsia" w:hAnsi="Calibri Light" w:cs="Calibri Light"/>
      <w:szCs w:val="20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F278AC"/>
    <w:pPr>
      <w:spacing w:after="0" w:line="240" w:lineRule="auto"/>
      <w:jc w:val="left"/>
    </w:pPr>
    <w:rPr>
      <w:rFonts w:ascii="Calibri" w:hAnsi="Calibri" w:cs="Calibri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F278AC"/>
    <w:rPr>
      <w:rFonts w:ascii="Calibri" w:hAnsi="Calibri" w:cs="Calibri"/>
      <w:szCs w:val="20"/>
    </w:rPr>
  </w:style>
  <w:style w:type="character" w:styleId="CdigoHTML">
    <w:name w:val="HTML Code"/>
    <w:basedOn w:val="Tipodeletrapredefinidodopargrafo"/>
    <w:uiPriority w:val="99"/>
    <w:semiHidden/>
    <w:unhideWhenUsed/>
    <w:rsid w:val="00F278AC"/>
    <w:rPr>
      <w:rFonts w:ascii="Consolas" w:hAnsi="Consolas" w:cs="Calibri"/>
      <w:sz w:val="22"/>
      <w:szCs w:val="20"/>
    </w:rPr>
  </w:style>
  <w:style w:type="character" w:styleId="TecladoHTML">
    <w:name w:val="HTML Keyboard"/>
    <w:basedOn w:val="Tipodeletrapredefinidodopargrafo"/>
    <w:uiPriority w:val="99"/>
    <w:semiHidden/>
    <w:unhideWhenUsed/>
    <w:rsid w:val="00F278AC"/>
    <w:rPr>
      <w:rFonts w:ascii="Consolas" w:hAnsi="Consolas" w:cs="Calibri"/>
      <w:sz w:val="22"/>
      <w:szCs w:val="20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F278AC"/>
    <w:pPr>
      <w:spacing w:after="0" w:line="240" w:lineRule="auto"/>
      <w:jc w:val="left"/>
    </w:pPr>
    <w:rPr>
      <w:rFonts w:ascii="Consolas" w:hAnsi="Consolas" w:cs="Calibri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F278AC"/>
    <w:rPr>
      <w:rFonts w:ascii="Consolas" w:hAnsi="Consolas" w:cs="Calibri"/>
      <w:szCs w:val="20"/>
    </w:rPr>
  </w:style>
  <w:style w:type="character" w:styleId="MquinadeescreverHTML">
    <w:name w:val="HTML Typewriter"/>
    <w:basedOn w:val="Tipodeletrapredefinidodopargrafo"/>
    <w:uiPriority w:val="99"/>
    <w:semiHidden/>
    <w:unhideWhenUsed/>
    <w:rsid w:val="00F278AC"/>
    <w:rPr>
      <w:rFonts w:ascii="Consolas" w:hAnsi="Consolas" w:cs="Calibri"/>
      <w:sz w:val="22"/>
      <w:szCs w:val="20"/>
    </w:rPr>
  </w:style>
  <w:style w:type="paragraph" w:styleId="Textodemacro">
    <w:name w:val="macro"/>
    <w:link w:val="TextodemacroCarter"/>
    <w:uiPriority w:val="99"/>
    <w:semiHidden/>
    <w:unhideWhenUsed/>
    <w:rsid w:val="00F278A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0" w:lineRule="auto"/>
    </w:pPr>
    <w:rPr>
      <w:rFonts w:ascii="Consolas" w:hAnsi="Consolas" w:cs="Calibri"/>
      <w:szCs w:val="20"/>
    </w:rPr>
  </w:style>
  <w:style w:type="character" w:customStyle="1" w:styleId="TextodemacroCarter">
    <w:name w:val="Texto de macro Caráter"/>
    <w:basedOn w:val="Tipodeletrapredefinidodopargrafo"/>
    <w:link w:val="Textodemacro"/>
    <w:uiPriority w:val="99"/>
    <w:semiHidden/>
    <w:rsid w:val="00F278AC"/>
    <w:rPr>
      <w:rFonts w:ascii="Consolas" w:hAnsi="Consolas" w:cs="Calibri"/>
      <w:szCs w:val="20"/>
    </w:rPr>
  </w:style>
  <w:style w:type="paragraph" w:styleId="Textosimples">
    <w:name w:val="Plain Text"/>
    <w:basedOn w:val="Normal"/>
    <w:link w:val="TextosimplesCarter"/>
    <w:uiPriority w:val="99"/>
    <w:semiHidden/>
    <w:unhideWhenUsed/>
    <w:rsid w:val="00F278AC"/>
    <w:pPr>
      <w:spacing w:after="0" w:line="240" w:lineRule="auto"/>
      <w:jc w:val="left"/>
    </w:pPr>
    <w:rPr>
      <w:rFonts w:ascii="Consolas" w:hAnsi="Consolas" w:cs="Calibri"/>
      <w:szCs w:val="21"/>
    </w:rPr>
  </w:style>
  <w:style w:type="character" w:customStyle="1" w:styleId="TextosimplesCarter">
    <w:name w:val="Texto simples Caráter"/>
    <w:basedOn w:val="Tipodeletrapredefinidodopargrafo"/>
    <w:link w:val="Textosimples"/>
    <w:uiPriority w:val="99"/>
    <w:semiHidden/>
    <w:rsid w:val="00F278AC"/>
    <w:rPr>
      <w:rFonts w:ascii="Consolas" w:hAnsi="Consolas" w:cs="Calibri"/>
      <w:szCs w:val="21"/>
    </w:rPr>
  </w:style>
  <w:style w:type="character" w:styleId="TextodoMarcadordePosio">
    <w:name w:val="Placeholder Text"/>
    <w:basedOn w:val="Tipodeletrapredefinidodopargrafo"/>
    <w:uiPriority w:val="99"/>
    <w:semiHidden/>
    <w:rsid w:val="00F278AC"/>
    <w:rPr>
      <w:rFonts w:ascii="Calibri" w:hAnsi="Calibri" w:cs="Calibri"/>
      <w:color w:val="3B3838" w:themeColor="background2" w:themeShade="4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F278AC"/>
    <w:pPr>
      <w:spacing w:after="120" w:line="240" w:lineRule="auto"/>
      <w:ind w:left="1757"/>
      <w:jc w:val="left"/>
    </w:pPr>
    <w:rPr>
      <w:rFonts w:ascii="Calibri" w:hAnsi="Calibri" w:cs="Calibri"/>
    </w:rPr>
  </w:style>
  <w:style w:type="character" w:styleId="Mencionar">
    <w:name w:val="Mention"/>
    <w:basedOn w:val="Tipodeletrapredefinidodopargrafo"/>
    <w:uiPriority w:val="99"/>
    <w:semiHidden/>
    <w:unhideWhenUsed/>
    <w:rsid w:val="00F278AC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F278AC"/>
    <w:pPr>
      <w:numPr>
        <w:numId w:val="25"/>
      </w:numPr>
    </w:pPr>
  </w:style>
  <w:style w:type="numbering" w:styleId="1ai">
    <w:name w:val="Outline List 1"/>
    <w:basedOn w:val="Semlista"/>
    <w:uiPriority w:val="99"/>
    <w:semiHidden/>
    <w:unhideWhenUsed/>
    <w:rsid w:val="00F278AC"/>
    <w:pPr>
      <w:numPr>
        <w:numId w:val="26"/>
      </w:numPr>
    </w:pPr>
  </w:style>
  <w:style w:type="character" w:styleId="VarivelHTML">
    <w:name w:val="HTML Variable"/>
    <w:basedOn w:val="Tipodeletrapredefinidodopargrafo"/>
    <w:uiPriority w:val="99"/>
    <w:semiHidden/>
    <w:unhideWhenUsed/>
    <w:rsid w:val="00F278AC"/>
    <w:rPr>
      <w:rFonts w:ascii="Calibri" w:hAnsi="Calibri" w:cs="Calibri"/>
      <w:i/>
      <w:iCs/>
    </w:rPr>
  </w:style>
  <w:style w:type="paragraph" w:styleId="EndereoHTML">
    <w:name w:val="HTML Address"/>
    <w:basedOn w:val="Normal"/>
    <w:link w:val="EndereoHTMLCarter"/>
    <w:uiPriority w:val="99"/>
    <w:semiHidden/>
    <w:unhideWhenUsed/>
    <w:rsid w:val="00F278AC"/>
    <w:pPr>
      <w:spacing w:after="0" w:line="240" w:lineRule="auto"/>
      <w:jc w:val="left"/>
    </w:pPr>
    <w:rPr>
      <w:rFonts w:ascii="Calibri" w:hAnsi="Calibri" w:cs="Calibri"/>
      <w:i/>
      <w:iCs/>
    </w:rPr>
  </w:style>
  <w:style w:type="character" w:customStyle="1" w:styleId="EndereoHTMLCarter">
    <w:name w:val="Endereço HTML Caráter"/>
    <w:basedOn w:val="Tipodeletrapredefinidodopargrafo"/>
    <w:link w:val="EndereoHTML"/>
    <w:uiPriority w:val="99"/>
    <w:semiHidden/>
    <w:rsid w:val="00F278AC"/>
    <w:rPr>
      <w:rFonts w:ascii="Calibri" w:hAnsi="Calibri" w:cs="Calibri"/>
      <w:i/>
      <w:iCs/>
    </w:rPr>
  </w:style>
  <w:style w:type="character" w:styleId="DefinioHTML">
    <w:name w:val="HTML Definition"/>
    <w:basedOn w:val="Tipodeletrapredefinidodopargrafo"/>
    <w:uiPriority w:val="99"/>
    <w:semiHidden/>
    <w:unhideWhenUsed/>
    <w:rsid w:val="00F278AC"/>
    <w:rPr>
      <w:rFonts w:ascii="Calibri" w:hAnsi="Calibri" w:cs="Calibri"/>
      <w:i/>
      <w:iCs/>
    </w:rPr>
  </w:style>
  <w:style w:type="character" w:styleId="CitaoHTML">
    <w:name w:val="HTML Cite"/>
    <w:basedOn w:val="Tipodeletrapredefinidodopargrafo"/>
    <w:uiPriority w:val="99"/>
    <w:semiHidden/>
    <w:unhideWhenUsed/>
    <w:rsid w:val="00F278AC"/>
    <w:rPr>
      <w:rFonts w:ascii="Calibri" w:hAnsi="Calibri" w:cs="Calibri"/>
      <w:i/>
      <w:iCs/>
    </w:rPr>
  </w:style>
  <w:style w:type="character" w:styleId="ExemplodeHTML">
    <w:name w:val="HTML Sample"/>
    <w:basedOn w:val="Tipodeletrapredefinidodopargrafo"/>
    <w:uiPriority w:val="99"/>
    <w:semiHidden/>
    <w:unhideWhenUsed/>
    <w:rsid w:val="00F278AC"/>
    <w:rPr>
      <w:rFonts w:ascii="Consolas" w:hAnsi="Consolas" w:cs="Calibri"/>
      <w:sz w:val="24"/>
      <w:szCs w:val="24"/>
    </w:rPr>
  </w:style>
  <w:style w:type="character" w:styleId="AcrnimoHTML">
    <w:name w:val="HTML Acronym"/>
    <w:basedOn w:val="Tipodeletrapredefinidodopargrafo"/>
    <w:uiPriority w:val="99"/>
    <w:semiHidden/>
    <w:unhideWhenUsed/>
    <w:rsid w:val="00F278AC"/>
    <w:rPr>
      <w:rFonts w:ascii="Calibri" w:hAnsi="Calibri" w:cs="Calibri"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F278AC"/>
    <w:pPr>
      <w:spacing w:after="100" w:line="240" w:lineRule="auto"/>
      <w:ind w:left="440"/>
      <w:jc w:val="left"/>
    </w:pPr>
    <w:rPr>
      <w:rFonts w:ascii="Calibri" w:hAnsi="Calibri" w:cs="Calibri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F278AC"/>
    <w:pPr>
      <w:spacing w:after="100" w:line="240" w:lineRule="auto"/>
      <w:ind w:left="660"/>
      <w:jc w:val="left"/>
    </w:pPr>
    <w:rPr>
      <w:rFonts w:ascii="Calibri" w:hAnsi="Calibri" w:cs="Calibri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F278AC"/>
    <w:pPr>
      <w:spacing w:after="100" w:line="240" w:lineRule="auto"/>
      <w:ind w:left="880"/>
      <w:jc w:val="left"/>
    </w:pPr>
    <w:rPr>
      <w:rFonts w:ascii="Calibri" w:hAnsi="Calibri" w:cs="Calibri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F278AC"/>
    <w:pPr>
      <w:spacing w:after="100" w:line="240" w:lineRule="auto"/>
      <w:ind w:left="1100"/>
      <w:jc w:val="left"/>
    </w:pPr>
    <w:rPr>
      <w:rFonts w:ascii="Calibri" w:hAnsi="Calibri" w:cs="Calibri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F278AC"/>
    <w:pPr>
      <w:spacing w:after="100" w:line="240" w:lineRule="auto"/>
      <w:ind w:left="1320"/>
      <w:jc w:val="left"/>
    </w:pPr>
    <w:rPr>
      <w:rFonts w:ascii="Calibri" w:hAnsi="Calibri" w:cs="Calibri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F278AC"/>
    <w:pPr>
      <w:spacing w:after="100" w:line="240" w:lineRule="auto"/>
      <w:ind w:left="1540"/>
      <w:jc w:val="left"/>
    </w:pPr>
    <w:rPr>
      <w:rFonts w:ascii="Calibri" w:hAnsi="Calibri" w:cs="Calibri"/>
    </w:rPr>
  </w:style>
  <w:style w:type="table" w:styleId="Tabelaprofissional">
    <w:name w:val="Table Professional"/>
    <w:basedOn w:val="Tabelanormal"/>
    <w:uiPriority w:val="99"/>
    <w:semiHidden/>
    <w:unhideWhenUsed/>
    <w:rsid w:val="00F278AC"/>
    <w:pPr>
      <w:spacing w:after="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F278A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Cor1">
    <w:name w:val="Medium List 1 Accent 1"/>
    <w:basedOn w:val="Tabelanormal"/>
    <w:uiPriority w:val="65"/>
    <w:rsid w:val="00F278A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ListaMdia1-Cor2">
    <w:name w:val="Medium List 1 Accent 2"/>
    <w:basedOn w:val="Tabelanormal"/>
    <w:uiPriority w:val="65"/>
    <w:semiHidden/>
    <w:unhideWhenUsed/>
    <w:rsid w:val="00F278A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ListaMdia1-Cor3">
    <w:name w:val="Medium List 1 Accent 3"/>
    <w:basedOn w:val="Tabelanormal"/>
    <w:uiPriority w:val="65"/>
    <w:semiHidden/>
    <w:unhideWhenUsed/>
    <w:rsid w:val="00F278A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aMdia1-Cor4">
    <w:name w:val="Medium List 1 Accent 4"/>
    <w:basedOn w:val="Tabelanormal"/>
    <w:uiPriority w:val="65"/>
    <w:semiHidden/>
    <w:unhideWhenUsed/>
    <w:rsid w:val="00F278A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aMdia1-Cor5">
    <w:name w:val="Medium List 1 Accent 5"/>
    <w:basedOn w:val="Tabelanormal"/>
    <w:uiPriority w:val="65"/>
    <w:semiHidden/>
    <w:unhideWhenUsed/>
    <w:rsid w:val="00F278A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ListaMdia1-Cor6">
    <w:name w:val="Medium List 1 Accent 6"/>
    <w:basedOn w:val="Tabelanormal"/>
    <w:uiPriority w:val="65"/>
    <w:semiHidden/>
    <w:unhideWhenUsed/>
    <w:rsid w:val="00F278A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F278AC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Cor1">
    <w:name w:val="Medium List 2 Accent 1"/>
    <w:basedOn w:val="Tabelanormal"/>
    <w:uiPriority w:val="66"/>
    <w:semiHidden/>
    <w:unhideWhenUsed/>
    <w:rsid w:val="00F278AC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Cor2">
    <w:name w:val="Medium List 2 Accent 2"/>
    <w:basedOn w:val="Tabelanormal"/>
    <w:uiPriority w:val="66"/>
    <w:semiHidden/>
    <w:unhideWhenUsed/>
    <w:rsid w:val="00F278AC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Cor3">
    <w:name w:val="Medium List 2 Accent 3"/>
    <w:basedOn w:val="Tabelanormal"/>
    <w:uiPriority w:val="66"/>
    <w:semiHidden/>
    <w:unhideWhenUsed/>
    <w:rsid w:val="00F278AC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Cor4">
    <w:name w:val="Medium List 2 Accent 4"/>
    <w:basedOn w:val="Tabelanormal"/>
    <w:uiPriority w:val="66"/>
    <w:semiHidden/>
    <w:unhideWhenUsed/>
    <w:rsid w:val="00F278AC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Cor5">
    <w:name w:val="Medium List 2 Accent 5"/>
    <w:basedOn w:val="Tabelanormal"/>
    <w:uiPriority w:val="66"/>
    <w:semiHidden/>
    <w:unhideWhenUsed/>
    <w:rsid w:val="00F278AC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Cor6">
    <w:name w:val="Medium List 2 Accent 6"/>
    <w:basedOn w:val="Tabelanormal"/>
    <w:uiPriority w:val="66"/>
    <w:semiHidden/>
    <w:unhideWhenUsed/>
    <w:rsid w:val="00F278AC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dio1">
    <w:name w:val="Medium Shading 1"/>
    <w:basedOn w:val="Tabelanormal"/>
    <w:uiPriority w:val="63"/>
    <w:semiHidden/>
    <w:unhideWhenUsed/>
    <w:rsid w:val="00F278A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dio1-Cor1">
    <w:name w:val="Medium Shading 1 Accent 1"/>
    <w:basedOn w:val="Tabelanormal"/>
    <w:uiPriority w:val="63"/>
    <w:rsid w:val="00F278AC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dio1-Cor2">
    <w:name w:val="Medium Shading 1 Accent 2"/>
    <w:basedOn w:val="Tabelanormal"/>
    <w:uiPriority w:val="63"/>
    <w:semiHidden/>
    <w:unhideWhenUsed/>
    <w:rsid w:val="00F278AC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dio1-Cor3">
    <w:name w:val="Medium Shading 1 Accent 3"/>
    <w:basedOn w:val="Tabelanormal"/>
    <w:uiPriority w:val="63"/>
    <w:semiHidden/>
    <w:unhideWhenUsed/>
    <w:rsid w:val="00F278AC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dio1-Cor4">
    <w:name w:val="Medium Shading 1 Accent 4"/>
    <w:basedOn w:val="Tabelanormal"/>
    <w:uiPriority w:val="63"/>
    <w:semiHidden/>
    <w:unhideWhenUsed/>
    <w:rsid w:val="00F278AC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dio1-Cor5">
    <w:name w:val="Medium Shading 1 Accent 5"/>
    <w:basedOn w:val="Tabelanormal"/>
    <w:uiPriority w:val="63"/>
    <w:semiHidden/>
    <w:unhideWhenUsed/>
    <w:rsid w:val="00F278AC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dio1-Cor6">
    <w:name w:val="Medium Shading 1 Accent 6"/>
    <w:basedOn w:val="Tabelanormal"/>
    <w:uiPriority w:val="63"/>
    <w:semiHidden/>
    <w:unhideWhenUsed/>
    <w:rsid w:val="00F278AC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dio2">
    <w:name w:val="Medium Shading 2"/>
    <w:basedOn w:val="Tabelanormal"/>
    <w:uiPriority w:val="64"/>
    <w:semiHidden/>
    <w:unhideWhenUsed/>
    <w:rsid w:val="00F278A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dio2-Cor1">
    <w:name w:val="Medium Shading 2 Accent 1"/>
    <w:basedOn w:val="Tabelanormal"/>
    <w:uiPriority w:val="64"/>
    <w:rsid w:val="00F278A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dio2-Cor2">
    <w:name w:val="Medium Shading 2 Accent 2"/>
    <w:basedOn w:val="Tabelanormal"/>
    <w:uiPriority w:val="64"/>
    <w:semiHidden/>
    <w:unhideWhenUsed/>
    <w:rsid w:val="00F278A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dio2-Cor3">
    <w:name w:val="Medium Shading 2 Accent 3"/>
    <w:basedOn w:val="Tabelanormal"/>
    <w:uiPriority w:val="64"/>
    <w:semiHidden/>
    <w:unhideWhenUsed/>
    <w:rsid w:val="00F278A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dio2-Cor4">
    <w:name w:val="Medium Shading 2 Accent 4"/>
    <w:basedOn w:val="Tabelanormal"/>
    <w:uiPriority w:val="64"/>
    <w:semiHidden/>
    <w:unhideWhenUsed/>
    <w:rsid w:val="00F278A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dio2-Cor5">
    <w:name w:val="Medium Shading 2 Accent 5"/>
    <w:basedOn w:val="Tabelanormal"/>
    <w:uiPriority w:val="64"/>
    <w:semiHidden/>
    <w:unhideWhenUsed/>
    <w:rsid w:val="00F278A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dio2-Cor6">
    <w:name w:val="Medium Shading 2 Accent 6"/>
    <w:basedOn w:val="Tabelanormal"/>
    <w:uiPriority w:val="64"/>
    <w:semiHidden/>
    <w:unhideWhenUsed/>
    <w:rsid w:val="00F278A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elhaMdia1">
    <w:name w:val="Medium Grid 1"/>
    <w:basedOn w:val="Tabelanormal"/>
    <w:uiPriority w:val="67"/>
    <w:semiHidden/>
    <w:unhideWhenUsed/>
    <w:rsid w:val="00F278A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elhaMdia1-Cor1">
    <w:name w:val="Medium Grid 1 Accent 1"/>
    <w:basedOn w:val="Tabelanormal"/>
    <w:uiPriority w:val="67"/>
    <w:semiHidden/>
    <w:unhideWhenUsed/>
    <w:rsid w:val="00F278AC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GrelhaMdia1-Cor2">
    <w:name w:val="Medium Grid 1 Accent 2"/>
    <w:basedOn w:val="Tabelanormal"/>
    <w:uiPriority w:val="67"/>
    <w:semiHidden/>
    <w:unhideWhenUsed/>
    <w:rsid w:val="00F278AC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elhaMdia1-Cor3">
    <w:name w:val="Medium Grid 1 Accent 3"/>
    <w:basedOn w:val="Tabelanormal"/>
    <w:uiPriority w:val="67"/>
    <w:semiHidden/>
    <w:unhideWhenUsed/>
    <w:rsid w:val="00F278AC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elhaMdia1-Cor4">
    <w:name w:val="Medium Grid 1 Accent 4"/>
    <w:basedOn w:val="Tabelanormal"/>
    <w:uiPriority w:val="67"/>
    <w:semiHidden/>
    <w:unhideWhenUsed/>
    <w:rsid w:val="00F278AC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elhaMdia1-Cor5">
    <w:name w:val="Medium Grid 1 Accent 5"/>
    <w:basedOn w:val="Tabelanormal"/>
    <w:uiPriority w:val="67"/>
    <w:semiHidden/>
    <w:unhideWhenUsed/>
    <w:rsid w:val="00F278AC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GrelhaMdia1-Cor6">
    <w:name w:val="Medium Grid 1 Accent 6"/>
    <w:basedOn w:val="Tabelanormal"/>
    <w:uiPriority w:val="67"/>
    <w:semiHidden/>
    <w:unhideWhenUsed/>
    <w:rsid w:val="00F278AC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GrelhaMdia2">
    <w:name w:val="Medium Grid 2"/>
    <w:basedOn w:val="Tabelanormal"/>
    <w:uiPriority w:val="68"/>
    <w:semiHidden/>
    <w:unhideWhenUsed/>
    <w:rsid w:val="00F278AC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elhaMdia2-Cor1">
    <w:name w:val="Medium Grid 2 Accent 1"/>
    <w:basedOn w:val="Tabelanormal"/>
    <w:uiPriority w:val="68"/>
    <w:semiHidden/>
    <w:unhideWhenUsed/>
    <w:rsid w:val="00F278AC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elhaMdia2-Cor2">
    <w:name w:val="Medium Grid 2 Accent 2"/>
    <w:basedOn w:val="Tabelanormal"/>
    <w:uiPriority w:val="68"/>
    <w:semiHidden/>
    <w:unhideWhenUsed/>
    <w:rsid w:val="00F278AC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elhaMdia2-Cor3">
    <w:name w:val="Medium Grid 2 Accent 3"/>
    <w:basedOn w:val="Tabelanormal"/>
    <w:uiPriority w:val="68"/>
    <w:semiHidden/>
    <w:unhideWhenUsed/>
    <w:rsid w:val="00F278AC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elhaMdia2-Cor4">
    <w:name w:val="Medium Grid 2 Accent 4"/>
    <w:basedOn w:val="Tabelanormal"/>
    <w:uiPriority w:val="68"/>
    <w:semiHidden/>
    <w:unhideWhenUsed/>
    <w:rsid w:val="00F278AC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elhaMdia2-Cor5">
    <w:name w:val="Medium Grid 2 Accent 5"/>
    <w:basedOn w:val="Tabelanormal"/>
    <w:uiPriority w:val="68"/>
    <w:semiHidden/>
    <w:unhideWhenUsed/>
    <w:rsid w:val="00F278AC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elhaMdia2-Cor6">
    <w:name w:val="Medium Grid 2 Accent 6"/>
    <w:basedOn w:val="Tabelanormal"/>
    <w:uiPriority w:val="68"/>
    <w:semiHidden/>
    <w:unhideWhenUsed/>
    <w:rsid w:val="00F278AC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elhaMdia3">
    <w:name w:val="Medium Grid 3"/>
    <w:basedOn w:val="Tabelanormal"/>
    <w:uiPriority w:val="69"/>
    <w:semiHidden/>
    <w:unhideWhenUsed/>
    <w:rsid w:val="00F278A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elhaMdia3-Cor1">
    <w:name w:val="Medium Grid 3 Accent 1"/>
    <w:basedOn w:val="Tabelanormal"/>
    <w:uiPriority w:val="69"/>
    <w:semiHidden/>
    <w:unhideWhenUsed/>
    <w:rsid w:val="00F278A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GrelhaMdia3-Cor2">
    <w:name w:val="Medium Grid 3 Accent 2"/>
    <w:basedOn w:val="Tabelanormal"/>
    <w:uiPriority w:val="69"/>
    <w:semiHidden/>
    <w:unhideWhenUsed/>
    <w:rsid w:val="00F278A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GrelhaMdia3-Cor3">
    <w:name w:val="Medium Grid 3 Accent 3"/>
    <w:basedOn w:val="Tabelanormal"/>
    <w:uiPriority w:val="69"/>
    <w:semiHidden/>
    <w:unhideWhenUsed/>
    <w:rsid w:val="00F278A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GrelhaMdia3-Cor4">
    <w:name w:val="Medium Grid 3 Accent 4"/>
    <w:basedOn w:val="Tabelanormal"/>
    <w:uiPriority w:val="69"/>
    <w:semiHidden/>
    <w:unhideWhenUsed/>
    <w:rsid w:val="00F278A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GrelhaMdia3-Cor5">
    <w:name w:val="Medium Grid 3 Accent 5"/>
    <w:basedOn w:val="Tabelanormal"/>
    <w:uiPriority w:val="69"/>
    <w:semiHidden/>
    <w:unhideWhenUsed/>
    <w:rsid w:val="00F278A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GrelhaMdia3-Cor6">
    <w:name w:val="Medium Grid 3 Accent 6"/>
    <w:basedOn w:val="Tabelanormal"/>
    <w:uiPriority w:val="69"/>
    <w:semiHidden/>
    <w:unhideWhenUsed/>
    <w:rsid w:val="00F278A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F278AC"/>
    <w:pPr>
      <w:spacing w:after="0" w:line="240" w:lineRule="auto"/>
      <w:jc w:val="left"/>
    </w:pPr>
    <w:rPr>
      <w:rFonts w:ascii="Calibri" w:hAnsi="Calibri" w:cs="Calibri"/>
    </w:rPr>
  </w:style>
  <w:style w:type="character" w:styleId="Hashtag">
    <w:name w:val="Hashtag"/>
    <w:basedOn w:val="Tipodeletrapredefinidodopargrafo"/>
    <w:uiPriority w:val="99"/>
    <w:semiHidden/>
    <w:unhideWhenUsed/>
    <w:rsid w:val="00F278AC"/>
    <w:rPr>
      <w:rFonts w:ascii="Calibri" w:hAnsi="Calibri" w:cs="Calibri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arter"/>
    <w:uiPriority w:val="99"/>
    <w:semiHidden/>
    <w:unhideWhenUsed/>
    <w:rsid w:val="00F278A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  <w:jc w:val="left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CabealhodamensagemCarter">
    <w:name w:val="Cabeçalho da mensagem Caráter"/>
    <w:basedOn w:val="Tipodeletrapredefinidodopargrafo"/>
    <w:link w:val="Cabealhodamensagem"/>
    <w:uiPriority w:val="99"/>
    <w:semiHidden/>
    <w:rsid w:val="00F278AC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F278AC"/>
    <w:pPr>
      <w:spacing w:after="0" w:line="240" w:lineRule="auto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F278AC"/>
    <w:pPr>
      <w:spacing w:after="0" w:line="240" w:lineRule="auto"/>
      <w:ind w:left="360" w:hanging="360"/>
      <w:contextualSpacing/>
      <w:jc w:val="left"/>
    </w:pPr>
    <w:rPr>
      <w:rFonts w:ascii="Calibri" w:hAnsi="Calibri" w:cs="Calibri"/>
    </w:rPr>
  </w:style>
  <w:style w:type="paragraph" w:styleId="Lista2">
    <w:name w:val="List 2"/>
    <w:basedOn w:val="Normal"/>
    <w:uiPriority w:val="99"/>
    <w:semiHidden/>
    <w:unhideWhenUsed/>
    <w:rsid w:val="00F278AC"/>
    <w:pPr>
      <w:spacing w:after="0" w:line="240" w:lineRule="auto"/>
      <w:ind w:left="720" w:hanging="360"/>
      <w:contextualSpacing/>
      <w:jc w:val="left"/>
    </w:pPr>
    <w:rPr>
      <w:rFonts w:ascii="Calibri" w:hAnsi="Calibri" w:cs="Calibri"/>
    </w:rPr>
  </w:style>
  <w:style w:type="paragraph" w:styleId="Lista3">
    <w:name w:val="List 3"/>
    <w:basedOn w:val="Normal"/>
    <w:uiPriority w:val="99"/>
    <w:semiHidden/>
    <w:unhideWhenUsed/>
    <w:rsid w:val="00F278AC"/>
    <w:pPr>
      <w:spacing w:after="0" w:line="240" w:lineRule="auto"/>
      <w:ind w:left="1080" w:hanging="360"/>
      <w:contextualSpacing/>
      <w:jc w:val="left"/>
    </w:pPr>
    <w:rPr>
      <w:rFonts w:ascii="Calibri" w:hAnsi="Calibri" w:cs="Calibri"/>
    </w:rPr>
  </w:style>
  <w:style w:type="paragraph" w:styleId="Lista4">
    <w:name w:val="List 4"/>
    <w:basedOn w:val="Normal"/>
    <w:uiPriority w:val="99"/>
    <w:semiHidden/>
    <w:unhideWhenUsed/>
    <w:rsid w:val="00F278AC"/>
    <w:pPr>
      <w:spacing w:after="0" w:line="240" w:lineRule="auto"/>
      <w:ind w:left="1440" w:hanging="360"/>
      <w:contextualSpacing/>
      <w:jc w:val="left"/>
    </w:pPr>
    <w:rPr>
      <w:rFonts w:ascii="Calibri" w:hAnsi="Calibri" w:cs="Calibri"/>
    </w:rPr>
  </w:style>
  <w:style w:type="paragraph" w:styleId="Lista5">
    <w:name w:val="List 5"/>
    <w:basedOn w:val="Normal"/>
    <w:uiPriority w:val="99"/>
    <w:semiHidden/>
    <w:unhideWhenUsed/>
    <w:rsid w:val="00F278AC"/>
    <w:pPr>
      <w:spacing w:after="0" w:line="240" w:lineRule="auto"/>
      <w:ind w:left="1800" w:hanging="360"/>
      <w:contextualSpacing/>
      <w:jc w:val="left"/>
    </w:pPr>
    <w:rPr>
      <w:rFonts w:ascii="Calibri" w:hAnsi="Calibri" w:cs="Calibri"/>
    </w:rPr>
  </w:style>
  <w:style w:type="table" w:styleId="Tabelacomlista1">
    <w:name w:val="Table List 1"/>
    <w:basedOn w:val="Tabelanormal"/>
    <w:uiPriority w:val="99"/>
    <w:semiHidden/>
    <w:unhideWhenUsed/>
    <w:rsid w:val="00F278AC"/>
    <w:pPr>
      <w:spacing w:after="0" w:line="240" w:lineRule="auto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lista2">
    <w:name w:val="Table List 2"/>
    <w:basedOn w:val="Tabelanormal"/>
    <w:uiPriority w:val="99"/>
    <w:semiHidden/>
    <w:unhideWhenUsed/>
    <w:rsid w:val="00F278AC"/>
    <w:pPr>
      <w:spacing w:after="0" w:line="240" w:lineRule="auto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lista3">
    <w:name w:val="Table List 3"/>
    <w:basedOn w:val="Tabelanormal"/>
    <w:uiPriority w:val="99"/>
    <w:semiHidden/>
    <w:unhideWhenUsed/>
    <w:rsid w:val="00F278AC"/>
    <w:pPr>
      <w:spacing w:after="0" w:line="240" w:lineRule="auto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lista4">
    <w:name w:val="Table List 4"/>
    <w:basedOn w:val="Tabelanormal"/>
    <w:uiPriority w:val="99"/>
    <w:semiHidden/>
    <w:unhideWhenUsed/>
    <w:rsid w:val="00F278AC"/>
    <w:pPr>
      <w:spacing w:after="0" w:line="24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comlista5">
    <w:name w:val="Table List 5"/>
    <w:basedOn w:val="Tabelanormal"/>
    <w:uiPriority w:val="99"/>
    <w:semiHidden/>
    <w:unhideWhenUsed/>
    <w:rsid w:val="00F278AC"/>
    <w:pPr>
      <w:spacing w:after="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lista6">
    <w:name w:val="Table List 6"/>
    <w:basedOn w:val="Tabelanormal"/>
    <w:uiPriority w:val="99"/>
    <w:semiHidden/>
    <w:unhideWhenUsed/>
    <w:rsid w:val="00F278AC"/>
    <w:pPr>
      <w:spacing w:after="0" w:line="240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comlista7">
    <w:name w:val="Table List 7"/>
    <w:basedOn w:val="Tabelanormal"/>
    <w:uiPriority w:val="99"/>
    <w:semiHidden/>
    <w:unhideWhenUsed/>
    <w:rsid w:val="00F278AC"/>
    <w:pPr>
      <w:spacing w:after="0" w:line="240" w:lineRule="auto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comlista8">
    <w:name w:val="Table List 8"/>
    <w:basedOn w:val="Tabelanormal"/>
    <w:uiPriority w:val="99"/>
    <w:semiHidden/>
    <w:unhideWhenUsed/>
    <w:rsid w:val="00F278AC"/>
    <w:pPr>
      <w:spacing w:after="0" w:line="240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">
    <w:name w:val="List Continue"/>
    <w:basedOn w:val="Normal"/>
    <w:uiPriority w:val="99"/>
    <w:semiHidden/>
    <w:unhideWhenUsed/>
    <w:rsid w:val="00F278AC"/>
    <w:pPr>
      <w:spacing w:after="120" w:line="240" w:lineRule="auto"/>
      <w:ind w:left="360"/>
      <w:contextualSpacing/>
      <w:jc w:val="left"/>
    </w:pPr>
    <w:rPr>
      <w:rFonts w:ascii="Calibri" w:hAnsi="Calibri" w:cs="Calibri"/>
    </w:rPr>
  </w:style>
  <w:style w:type="paragraph" w:styleId="Listadecont2">
    <w:name w:val="List Continue 2"/>
    <w:basedOn w:val="Normal"/>
    <w:uiPriority w:val="99"/>
    <w:semiHidden/>
    <w:unhideWhenUsed/>
    <w:rsid w:val="00F278AC"/>
    <w:pPr>
      <w:spacing w:after="120" w:line="240" w:lineRule="auto"/>
      <w:ind w:left="720"/>
      <w:contextualSpacing/>
      <w:jc w:val="left"/>
    </w:pPr>
    <w:rPr>
      <w:rFonts w:ascii="Calibri" w:hAnsi="Calibri" w:cs="Calibri"/>
    </w:rPr>
  </w:style>
  <w:style w:type="paragraph" w:styleId="Listadecont3">
    <w:name w:val="List Continue 3"/>
    <w:basedOn w:val="Normal"/>
    <w:uiPriority w:val="99"/>
    <w:semiHidden/>
    <w:unhideWhenUsed/>
    <w:rsid w:val="00F278AC"/>
    <w:pPr>
      <w:spacing w:after="120" w:line="240" w:lineRule="auto"/>
      <w:ind w:left="1080"/>
      <w:contextualSpacing/>
      <w:jc w:val="left"/>
    </w:pPr>
    <w:rPr>
      <w:rFonts w:ascii="Calibri" w:hAnsi="Calibri" w:cs="Calibri"/>
    </w:rPr>
  </w:style>
  <w:style w:type="paragraph" w:styleId="Listadecont4">
    <w:name w:val="List Continue 4"/>
    <w:basedOn w:val="Normal"/>
    <w:uiPriority w:val="99"/>
    <w:semiHidden/>
    <w:unhideWhenUsed/>
    <w:rsid w:val="00F278AC"/>
    <w:pPr>
      <w:spacing w:after="120" w:line="240" w:lineRule="auto"/>
      <w:ind w:left="1440"/>
      <w:contextualSpacing/>
      <w:jc w:val="left"/>
    </w:pPr>
    <w:rPr>
      <w:rFonts w:ascii="Calibri" w:hAnsi="Calibri" w:cs="Calibri"/>
    </w:rPr>
  </w:style>
  <w:style w:type="paragraph" w:styleId="Listadecont5">
    <w:name w:val="List Continue 5"/>
    <w:basedOn w:val="Normal"/>
    <w:uiPriority w:val="99"/>
    <w:semiHidden/>
    <w:unhideWhenUsed/>
    <w:rsid w:val="00F278AC"/>
    <w:pPr>
      <w:spacing w:after="120" w:line="240" w:lineRule="auto"/>
      <w:ind w:left="1800"/>
      <w:contextualSpacing/>
      <w:jc w:val="left"/>
    </w:pPr>
    <w:rPr>
      <w:rFonts w:ascii="Calibri" w:hAnsi="Calibri" w:cs="Calibri"/>
    </w:rPr>
  </w:style>
  <w:style w:type="paragraph" w:styleId="Listanumerada">
    <w:name w:val="List Number"/>
    <w:basedOn w:val="Normal"/>
    <w:uiPriority w:val="99"/>
    <w:semiHidden/>
    <w:unhideWhenUsed/>
    <w:rsid w:val="00F278AC"/>
    <w:pPr>
      <w:tabs>
        <w:tab w:val="num" w:pos="360"/>
      </w:tabs>
      <w:spacing w:after="0" w:line="240" w:lineRule="auto"/>
      <w:ind w:left="360" w:hanging="360"/>
      <w:contextualSpacing/>
      <w:jc w:val="left"/>
    </w:pPr>
    <w:rPr>
      <w:rFonts w:ascii="Calibri" w:hAnsi="Calibri" w:cs="Calibri"/>
    </w:rPr>
  </w:style>
  <w:style w:type="paragraph" w:styleId="Listanumerada2">
    <w:name w:val="List Number 2"/>
    <w:basedOn w:val="Normal"/>
    <w:uiPriority w:val="99"/>
    <w:semiHidden/>
    <w:unhideWhenUsed/>
    <w:rsid w:val="00F278AC"/>
    <w:pPr>
      <w:numPr>
        <w:numId w:val="15"/>
      </w:numPr>
      <w:tabs>
        <w:tab w:val="clear" w:pos="720"/>
        <w:tab w:val="num" w:pos="1080"/>
      </w:tabs>
      <w:spacing w:after="0" w:line="240" w:lineRule="auto"/>
      <w:ind w:left="1080"/>
      <w:contextualSpacing/>
      <w:jc w:val="left"/>
    </w:pPr>
    <w:rPr>
      <w:rFonts w:ascii="Calibri" w:hAnsi="Calibri" w:cs="Calibri"/>
    </w:rPr>
  </w:style>
  <w:style w:type="paragraph" w:styleId="Listanumerada3">
    <w:name w:val="List Number 3"/>
    <w:basedOn w:val="Normal"/>
    <w:uiPriority w:val="99"/>
    <w:semiHidden/>
    <w:unhideWhenUsed/>
    <w:rsid w:val="00F278AC"/>
    <w:pPr>
      <w:numPr>
        <w:numId w:val="16"/>
      </w:numPr>
      <w:tabs>
        <w:tab w:val="clear" w:pos="1080"/>
        <w:tab w:val="num" w:pos="1440"/>
      </w:tabs>
      <w:spacing w:after="0" w:line="240" w:lineRule="auto"/>
      <w:ind w:left="1440"/>
      <w:contextualSpacing/>
      <w:jc w:val="left"/>
    </w:pPr>
    <w:rPr>
      <w:rFonts w:ascii="Calibri" w:hAnsi="Calibri" w:cs="Calibri"/>
    </w:rPr>
  </w:style>
  <w:style w:type="paragraph" w:styleId="Listanumerada4">
    <w:name w:val="List Number 4"/>
    <w:basedOn w:val="Normal"/>
    <w:uiPriority w:val="99"/>
    <w:semiHidden/>
    <w:unhideWhenUsed/>
    <w:rsid w:val="00F278AC"/>
    <w:pPr>
      <w:numPr>
        <w:numId w:val="17"/>
      </w:numPr>
      <w:tabs>
        <w:tab w:val="clear" w:pos="1440"/>
        <w:tab w:val="num" w:pos="1800"/>
      </w:tabs>
      <w:spacing w:after="0" w:line="240" w:lineRule="auto"/>
      <w:ind w:left="1800"/>
      <w:contextualSpacing/>
      <w:jc w:val="left"/>
    </w:pPr>
    <w:rPr>
      <w:rFonts w:ascii="Calibri" w:hAnsi="Calibri" w:cs="Calibri"/>
    </w:rPr>
  </w:style>
  <w:style w:type="paragraph" w:styleId="Listanumerada5">
    <w:name w:val="List Number 5"/>
    <w:basedOn w:val="Normal"/>
    <w:uiPriority w:val="99"/>
    <w:semiHidden/>
    <w:unhideWhenUsed/>
    <w:rsid w:val="00F278AC"/>
    <w:pPr>
      <w:numPr>
        <w:numId w:val="18"/>
      </w:numPr>
      <w:tabs>
        <w:tab w:val="clear" w:pos="1800"/>
      </w:tabs>
      <w:spacing w:after="0" w:line="240" w:lineRule="auto"/>
      <w:ind w:left="360"/>
      <w:contextualSpacing/>
      <w:jc w:val="left"/>
    </w:pPr>
    <w:rPr>
      <w:rFonts w:ascii="Calibri" w:hAnsi="Calibri" w:cs="Calibri"/>
    </w:rPr>
  </w:style>
  <w:style w:type="paragraph" w:styleId="Listacommarcas">
    <w:name w:val="List Bullet"/>
    <w:basedOn w:val="Normal"/>
    <w:uiPriority w:val="99"/>
    <w:semiHidden/>
    <w:unhideWhenUsed/>
    <w:rsid w:val="00F278AC"/>
    <w:pPr>
      <w:numPr>
        <w:numId w:val="9"/>
      </w:numPr>
      <w:tabs>
        <w:tab w:val="clear" w:pos="360"/>
        <w:tab w:val="num" w:pos="720"/>
      </w:tabs>
      <w:spacing w:after="0" w:line="240" w:lineRule="auto"/>
      <w:ind w:left="720"/>
      <w:contextualSpacing/>
      <w:jc w:val="left"/>
    </w:pPr>
    <w:rPr>
      <w:rFonts w:ascii="Calibri" w:hAnsi="Calibri" w:cs="Calibri"/>
    </w:rPr>
  </w:style>
  <w:style w:type="paragraph" w:styleId="Listacommarcas2">
    <w:name w:val="List Bullet 2"/>
    <w:basedOn w:val="Normal"/>
    <w:uiPriority w:val="99"/>
    <w:semiHidden/>
    <w:unhideWhenUsed/>
    <w:rsid w:val="00F278AC"/>
    <w:pPr>
      <w:numPr>
        <w:numId w:val="10"/>
      </w:numPr>
      <w:tabs>
        <w:tab w:val="clear" w:pos="720"/>
        <w:tab w:val="num" w:pos="1080"/>
      </w:tabs>
      <w:spacing w:after="0" w:line="240" w:lineRule="auto"/>
      <w:ind w:left="1080"/>
      <w:contextualSpacing/>
      <w:jc w:val="left"/>
    </w:pPr>
    <w:rPr>
      <w:rFonts w:ascii="Calibri" w:hAnsi="Calibri" w:cs="Calibri"/>
    </w:rPr>
  </w:style>
  <w:style w:type="paragraph" w:styleId="Listacommarcas3">
    <w:name w:val="List Bullet 3"/>
    <w:basedOn w:val="Normal"/>
    <w:uiPriority w:val="99"/>
    <w:semiHidden/>
    <w:unhideWhenUsed/>
    <w:rsid w:val="00F278AC"/>
    <w:pPr>
      <w:numPr>
        <w:numId w:val="11"/>
      </w:numPr>
      <w:tabs>
        <w:tab w:val="clear" w:pos="1080"/>
        <w:tab w:val="num" w:pos="1440"/>
      </w:tabs>
      <w:spacing w:after="0" w:line="240" w:lineRule="auto"/>
      <w:ind w:left="1440"/>
      <w:contextualSpacing/>
      <w:jc w:val="left"/>
    </w:pPr>
    <w:rPr>
      <w:rFonts w:ascii="Calibri" w:hAnsi="Calibri" w:cs="Calibri"/>
    </w:rPr>
  </w:style>
  <w:style w:type="paragraph" w:styleId="Listacommarcas4">
    <w:name w:val="List Bullet 4"/>
    <w:basedOn w:val="Normal"/>
    <w:uiPriority w:val="99"/>
    <w:semiHidden/>
    <w:unhideWhenUsed/>
    <w:rsid w:val="00F278AC"/>
    <w:pPr>
      <w:numPr>
        <w:numId w:val="12"/>
      </w:numPr>
      <w:tabs>
        <w:tab w:val="clear" w:pos="1440"/>
        <w:tab w:val="num" w:pos="1800"/>
      </w:tabs>
      <w:spacing w:after="0" w:line="240" w:lineRule="auto"/>
      <w:ind w:left="1800"/>
      <w:contextualSpacing/>
      <w:jc w:val="left"/>
    </w:pPr>
    <w:rPr>
      <w:rFonts w:ascii="Calibri" w:hAnsi="Calibri" w:cs="Calibri"/>
    </w:rPr>
  </w:style>
  <w:style w:type="paragraph" w:styleId="Listacommarcas5">
    <w:name w:val="List Bullet 5"/>
    <w:basedOn w:val="Normal"/>
    <w:uiPriority w:val="99"/>
    <w:semiHidden/>
    <w:unhideWhenUsed/>
    <w:rsid w:val="00F278AC"/>
    <w:pPr>
      <w:numPr>
        <w:numId w:val="13"/>
      </w:numPr>
      <w:tabs>
        <w:tab w:val="clear" w:pos="1800"/>
        <w:tab w:val="num" w:pos="360"/>
      </w:tabs>
      <w:spacing w:after="0" w:line="240" w:lineRule="auto"/>
      <w:ind w:left="360"/>
      <w:contextualSpacing/>
      <w:jc w:val="left"/>
    </w:pPr>
    <w:rPr>
      <w:rFonts w:ascii="Calibri" w:hAnsi="Calibri" w:cs="Calibri"/>
    </w:rPr>
  </w:style>
  <w:style w:type="table" w:styleId="Tabelaclssica1">
    <w:name w:val="Table Classic 1"/>
    <w:basedOn w:val="Tabelanormal"/>
    <w:uiPriority w:val="99"/>
    <w:semiHidden/>
    <w:unhideWhenUsed/>
    <w:rsid w:val="00F278AC"/>
    <w:pPr>
      <w:spacing w:after="0" w:line="240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F278AC"/>
    <w:pPr>
      <w:spacing w:after="0" w:line="240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F278AC"/>
    <w:pPr>
      <w:spacing w:after="0" w:line="240" w:lineRule="auto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F278AC"/>
    <w:pPr>
      <w:spacing w:after="0" w:line="240" w:lineRule="auto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F278AC"/>
    <w:pPr>
      <w:spacing w:after="0" w:line="240" w:lineRule="auto"/>
      <w:jc w:val="left"/>
    </w:pPr>
    <w:rPr>
      <w:rFonts w:ascii="Calibri" w:hAnsi="Calibri" w:cs="Calibri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F278AC"/>
    <w:rPr>
      <w:rFonts w:ascii="Calibri" w:hAnsi="Calibri" w:cs="Calibri"/>
      <w:vertAlign w:val="superscript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F278AC"/>
    <w:pPr>
      <w:spacing w:after="0" w:line="240" w:lineRule="auto"/>
      <w:ind w:left="220" w:hanging="220"/>
      <w:jc w:val="left"/>
    </w:pPr>
    <w:rPr>
      <w:rFonts w:ascii="Calibri" w:hAnsi="Calibri" w:cs="Calibri"/>
    </w:rPr>
  </w:style>
  <w:style w:type="paragraph" w:styleId="Cabealhodendicedeautoridades">
    <w:name w:val="toa heading"/>
    <w:basedOn w:val="Normal"/>
    <w:next w:val="Normal"/>
    <w:uiPriority w:val="99"/>
    <w:semiHidden/>
    <w:unhideWhenUsed/>
    <w:rsid w:val="00F278AC"/>
    <w:pPr>
      <w:spacing w:before="120" w:after="0" w:line="240" w:lineRule="auto"/>
      <w:jc w:val="left"/>
    </w:pPr>
    <w:rPr>
      <w:rFonts w:ascii="Calibri Light" w:eastAsiaTheme="majorEastAsia" w:hAnsi="Calibri Light" w:cs="Calibri Light"/>
      <w:b/>
      <w:bCs/>
      <w:sz w:val="24"/>
      <w:szCs w:val="24"/>
    </w:rPr>
  </w:style>
  <w:style w:type="table" w:styleId="ListaColorida">
    <w:name w:val="Colorful List"/>
    <w:basedOn w:val="Tabelanormal"/>
    <w:uiPriority w:val="72"/>
    <w:semiHidden/>
    <w:unhideWhenUsed/>
    <w:rsid w:val="00F278A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Cor1">
    <w:name w:val="Colorful List Accent 1"/>
    <w:basedOn w:val="Tabelanormal"/>
    <w:uiPriority w:val="72"/>
    <w:semiHidden/>
    <w:unhideWhenUsed/>
    <w:rsid w:val="00F278A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aColorida-Cor2">
    <w:name w:val="Colorful List Accent 2"/>
    <w:basedOn w:val="Tabelanormal"/>
    <w:uiPriority w:val="72"/>
    <w:semiHidden/>
    <w:unhideWhenUsed/>
    <w:rsid w:val="00F278A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Colorida-Cor3">
    <w:name w:val="Colorful List Accent 3"/>
    <w:basedOn w:val="Tabelanormal"/>
    <w:uiPriority w:val="72"/>
    <w:semiHidden/>
    <w:unhideWhenUsed/>
    <w:rsid w:val="00F278A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Colorida-Cor4">
    <w:name w:val="Colorful List Accent 4"/>
    <w:basedOn w:val="Tabelanormal"/>
    <w:uiPriority w:val="72"/>
    <w:semiHidden/>
    <w:unhideWhenUsed/>
    <w:rsid w:val="00F278A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Colorida-Cor5">
    <w:name w:val="Colorful List Accent 5"/>
    <w:basedOn w:val="Tabelanormal"/>
    <w:uiPriority w:val="72"/>
    <w:semiHidden/>
    <w:unhideWhenUsed/>
    <w:rsid w:val="00F278A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aColorida-Cor6">
    <w:name w:val="Colorful List Accent 6"/>
    <w:basedOn w:val="Tabelanormal"/>
    <w:uiPriority w:val="72"/>
    <w:rsid w:val="00F278A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F278AC"/>
    <w:pPr>
      <w:spacing w:after="0" w:line="240" w:lineRule="auto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F278AC"/>
    <w:pPr>
      <w:spacing w:after="0" w:line="240" w:lineRule="auto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F278AC"/>
    <w:pPr>
      <w:spacing w:after="0" w:line="240" w:lineRule="auto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Colorido">
    <w:name w:val="Colorful Shading"/>
    <w:basedOn w:val="Tabelanormal"/>
    <w:uiPriority w:val="71"/>
    <w:semiHidden/>
    <w:unhideWhenUsed/>
    <w:rsid w:val="00F278A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Colorido-Cor1">
    <w:name w:val="Colorful Shading Accent 1"/>
    <w:basedOn w:val="Tabelanormal"/>
    <w:uiPriority w:val="71"/>
    <w:semiHidden/>
    <w:unhideWhenUsed/>
    <w:rsid w:val="00F278A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Colorido-Cor2">
    <w:name w:val="Colorful Shading Accent 2"/>
    <w:basedOn w:val="Tabelanormal"/>
    <w:uiPriority w:val="71"/>
    <w:semiHidden/>
    <w:unhideWhenUsed/>
    <w:rsid w:val="00F278A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Colorido-Cor3">
    <w:name w:val="Colorful Shading Accent 3"/>
    <w:basedOn w:val="Tabelanormal"/>
    <w:uiPriority w:val="71"/>
    <w:semiHidden/>
    <w:unhideWhenUsed/>
    <w:rsid w:val="00F278A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ombreadoColorido-Cor4">
    <w:name w:val="Colorful Shading Accent 4"/>
    <w:basedOn w:val="Tabelanormal"/>
    <w:uiPriority w:val="71"/>
    <w:semiHidden/>
    <w:unhideWhenUsed/>
    <w:rsid w:val="00F278A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Colorido-Cor5">
    <w:name w:val="Colorful Shading Accent 5"/>
    <w:basedOn w:val="Tabelanormal"/>
    <w:uiPriority w:val="71"/>
    <w:semiHidden/>
    <w:unhideWhenUsed/>
    <w:rsid w:val="00F278A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Colorido-Cor6">
    <w:name w:val="Colorful Shading Accent 6"/>
    <w:basedOn w:val="Tabelanormal"/>
    <w:uiPriority w:val="71"/>
    <w:rsid w:val="00F278A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elhaColorida">
    <w:name w:val="Colorful Grid"/>
    <w:basedOn w:val="Tabelanormal"/>
    <w:uiPriority w:val="73"/>
    <w:semiHidden/>
    <w:unhideWhenUsed/>
    <w:rsid w:val="00F278A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elhaColorida-Cor1">
    <w:name w:val="Colorful Grid Accent 1"/>
    <w:basedOn w:val="Tabelanormal"/>
    <w:uiPriority w:val="73"/>
    <w:semiHidden/>
    <w:unhideWhenUsed/>
    <w:rsid w:val="00F278A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GrelhaColorida-Cor2">
    <w:name w:val="Colorful Grid Accent 2"/>
    <w:basedOn w:val="Tabelanormal"/>
    <w:uiPriority w:val="73"/>
    <w:semiHidden/>
    <w:unhideWhenUsed/>
    <w:rsid w:val="00F278A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elhaColorida-Cor3">
    <w:name w:val="Colorful Grid Accent 3"/>
    <w:basedOn w:val="Tabelanormal"/>
    <w:uiPriority w:val="73"/>
    <w:semiHidden/>
    <w:unhideWhenUsed/>
    <w:rsid w:val="00F278A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elhaColorida-Cor4">
    <w:name w:val="Colorful Grid Accent 4"/>
    <w:basedOn w:val="Tabelanormal"/>
    <w:uiPriority w:val="73"/>
    <w:semiHidden/>
    <w:unhideWhenUsed/>
    <w:rsid w:val="00F278A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elhaColorida-Cor5">
    <w:name w:val="Colorful Grid Accent 5"/>
    <w:basedOn w:val="Tabelanormal"/>
    <w:uiPriority w:val="73"/>
    <w:semiHidden/>
    <w:unhideWhenUsed/>
    <w:rsid w:val="00F278A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GrelhaColorida-Cor6">
    <w:name w:val="Colorful Grid Accent 6"/>
    <w:basedOn w:val="Tabelanormal"/>
    <w:uiPriority w:val="73"/>
    <w:rsid w:val="00F278A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Destinatrio">
    <w:name w:val="envelope address"/>
    <w:basedOn w:val="Normal"/>
    <w:uiPriority w:val="99"/>
    <w:semiHidden/>
    <w:unhideWhenUsed/>
    <w:rsid w:val="00F278AC"/>
    <w:pPr>
      <w:framePr w:w="7920" w:h="1980" w:hRule="exact" w:hSpace="180" w:wrap="auto" w:hAnchor="page" w:xAlign="center" w:yAlign="bottom"/>
      <w:spacing w:after="0" w:line="240" w:lineRule="auto"/>
      <w:ind w:left="2880"/>
      <w:jc w:val="left"/>
    </w:pPr>
    <w:rPr>
      <w:rFonts w:ascii="Calibri Light" w:eastAsiaTheme="majorEastAsia" w:hAnsi="Calibri Light" w:cs="Calibri Light"/>
      <w:sz w:val="24"/>
      <w:szCs w:val="24"/>
    </w:rPr>
  </w:style>
  <w:style w:type="numbering" w:styleId="ArtigoSeco">
    <w:name w:val="Outline List 3"/>
    <w:basedOn w:val="Semlista"/>
    <w:uiPriority w:val="99"/>
    <w:semiHidden/>
    <w:unhideWhenUsed/>
    <w:rsid w:val="00F278AC"/>
    <w:pPr>
      <w:numPr>
        <w:numId w:val="27"/>
      </w:numPr>
    </w:pPr>
  </w:style>
  <w:style w:type="table" w:styleId="SimplesTabela1">
    <w:name w:val="Plain Table 1"/>
    <w:basedOn w:val="Tabelanormal"/>
    <w:uiPriority w:val="41"/>
    <w:rsid w:val="00F278A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F278A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3">
    <w:name w:val="Plain Table 3"/>
    <w:basedOn w:val="Tabelanormal"/>
    <w:uiPriority w:val="43"/>
    <w:rsid w:val="00F278A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F278A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F278A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emEspaamento">
    <w:name w:val="No Spacing"/>
    <w:uiPriority w:val="1"/>
    <w:qFormat/>
    <w:rsid w:val="00F278AC"/>
    <w:pPr>
      <w:spacing w:after="0" w:line="240" w:lineRule="auto"/>
    </w:pPr>
    <w:rPr>
      <w:rFonts w:ascii="Calibri" w:hAnsi="Calibri" w:cs="Calibri"/>
    </w:rPr>
  </w:style>
  <w:style w:type="paragraph" w:styleId="Data">
    <w:name w:val="Date"/>
    <w:basedOn w:val="Normal"/>
    <w:next w:val="Normal"/>
    <w:link w:val="DataCarter"/>
    <w:uiPriority w:val="99"/>
    <w:semiHidden/>
    <w:unhideWhenUsed/>
    <w:rsid w:val="00F278AC"/>
    <w:pPr>
      <w:spacing w:after="0" w:line="240" w:lineRule="auto"/>
      <w:jc w:val="left"/>
    </w:pPr>
    <w:rPr>
      <w:rFonts w:ascii="Calibri" w:hAnsi="Calibri" w:cs="Calibri"/>
    </w:rPr>
  </w:style>
  <w:style w:type="character" w:customStyle="1" w:styleId="DataCarter">
    <w:name w:val="Data Caráter"/>
    <w:basedOn w:val="Tipodeletrapredefinidodopargrafo"/>
    <w:link w:val="Data"/>
    <w:uiPriority w:val="99"/>
    <w:semiHidden/>
    <w:rsid w:val="00F278AC"/>
    <w:rPr>
      <w:rFonts w:ascii="Calibri" w:hAnsi="Calibri" w:cs="Calibri"/>
    </w:rPr>
  </w:style>
  <w:style w:type="paragraph" w:styleId="NormalWeb">
    <w:name w:val="Normal (Web)"/>
    <w:basedOn w:val="Normal"/>
    <w:uiPriority w:val="99"/>
    <w:semiHidden/>
    <w:unhideWhenUsed/>
    <w:rsid w:val="00F278AC"/>
    <w:pPr>
      <w:spacing w:after="0" w:line="240" w:lineRule="auto"/>
      <w:jc w:val="left"/>
    </w:pPr>
    <w:rPr>
      <w:rFonts w:ascii="Times New Roman" w:hAnsi="Times New Roman" w:cs="Times New Roman"/>
      <w:sz w:val="24"/>
      <w:szCs w:val="24"/>
    </w:rPr>
  </w:style>
  <w:style w:type="character" w:styleId="HiperligaoInteligente">
    <w:name w:val="Smart Hyperlink"/>
    <w:basedOn w:val="Tipodeletrapredefinidodopargrafo"/>
    <w:uiPriority w:val="99"/>
    <w:semiHidden/>
    <w:unhideWhenUsed/>
    <w:rsid w:val="00F278AC"/>
    <w:rPr>
      <w:rFonts w:ascii="Calibri" w:hAnsi="Calibri" w:cs="Calibri"/>
      <w:u w:val="dotted"/>
    </w:rPr>
  </w:style>
  <w:style w:type="paragraph" w:styleId="Corpodetexto">
    <w:name w:val="Body Text"/>
    <w:basedOn w:val="Normal"/>
    <w:link w:val="CorpodetextoCarter"/>
    <w:uiPriority w:val="99"/>
    <w:semiHidden/>
    <w:unhideWhenUsed/>
    <w:rsid w:val="00F278AC"/>
    <w:pPr>
      <w:spacing w:after="120" w:line="240" w:lineRule="auto"/>
      <w:jc w:val="left"/>
    </w:pPr>
    <w:rPr>
      <w:rFonts w:ascii="Calibri" w:hAnsi="Calibri" w:cs="Calibri"/>
    </w:rPr>
  </w:style>
  <w:style w:type="character" w:customStyle="1" w:styleId="CorpodetextoCarter">
    <w:name w:val="Corpo de texto Caráter"/>
    <w:basedOn w:val="Tipodeletrapredefinidodopargrafo"/>
    <w:link w:val="Corpodetexto"/>
    <w:uiPriority w:val="99"/>
    <w:semiHidden/>
    <w:rsid w:val="00F278AC"/>
    <w:rPr>
      <w:rFonts w:ascii="Calibri" w:hAnsi="Calibri" w:cs="Calibri"/>
    </w:rPr>
  </w:style>
  <w:style w:type="paragraph" w:styleId="Corpodetexto2">
    <w:name w:val="Body Text 2"/>
    <w:basedOn w:val="Normal"/>
    <w:link w:val="Corpodetexto2Carter"/>
    <w:uiPriority w:val="99"/>
    <w:semiHidden/>
    <w:unhideWhenUsed/>
    <w:rsid w:val="00F278AC"/>
    <w:pPr>
      <w:spacing w:after="120" w:line="480" w:lineRule="auto"/>
      <w:jc w:val="left"/>
    </w:pPr>
    <w:rPr>
      <w:rFonts w:ascii="Calibri" w:hAnsi="Calibri" w:cs="Calibri"/>
    </w:rPr>
  </w:style>
  <w:style w:type="character" w:customStyle="1" w:styleId="Corpodetexto2Carter">
    <w:name w:val="Corpo de texto 2 Caráter"/>
    <w:basedOn w:val="Tipodeletrapredefinidodopargrafo"/>
    <w:link w:val="Corpodetexto2"/>
    <w:uiPriority w:val="99"/>
    <w:semiHidden/>
    <w:rsid w:val="00F278AC"/>
    <w:rPr>
      <w:rFonts w:ascii="Calibri" w:hAnsi="Calibri" w:cs="Calibri"/>
    </w:rPr>
  </w:style>
  <w:style w:type="paragraph" w:styleId="Avanodecorpodetexto">
    <w:name w:val="Body Text Indent"/>
    <w:basedOn w:val="Normal"/>
    <w:link w:val="AvanodecorpodetextoCarter"/>
    <w:uiPriority w:val="99"/>
    <w:semiHidden/>
    <w:unhideWhenUsed/>
    <w:rsid w:val="00F278AC"/>
    <w:pPr>
      <w:spacing w:after="120" w:line="240" w:lineRule="auto"/>
      <w:ind w:left="360"/>
      <w:jc w:val="left"/>
    </w:pPr>
    <w:rPr>
      <w:rFonts w:ascii="Calibri" w:hAnsi="Calibri" w:cs="Calibri"/>
    </w:rPr>
  </w:style>
  <w:style w:type="character" w:customStyle="1" w:styleId="AvanodecorpodetextoCarter">
    <w:name w:val="Avanço de corpo de texto Caráter"/>
    <w:basedOn w:val="Tipodeletrapredefinidodopargrafo"/>
    <w:link w:val="Avanodecorpodetexto"/>
    <w:uiPriority w:val="99"/>
    <w:semiHidden/>
    <w:rsid w:val="00F278AC"/>
    <w:rPr>
      <w:rFonts w:ascii="Calibri" w:hAnsi="Calibri" w:cs="Calibri"/>
    </w:rPr>
  </w:style>
  <w:style w:type="paragraph" w:styleId="Avanodecorpodetexto2">
    <w:name w:val="Body Text Indent 2"/>
    <w:basedOn w:val="Normal"/>
    <w:link w:val="Avanodecorpodetexto2Carter"/>
    <w:uiPriority w:val="99"/>
    <w:semiHidden/>
    <w:unhideWhenUsed/>
    <w:rsid w:val="00F278AC"/>
    <w:pPr>
      <w:spacing w:after="120" w:line="480" w:lineRule="auto"/>
      <w:ind w:left="360"/>
      <w:jc w:val="left"/>
    </w:pPr>
    <w:rPr>
      <w:rFonts w:ascii="Calibri" w:hAnsi="Calibri" w:cs="Calibri"/>
    </w:rPr>
  </w:style>
  <w:style w:type="character" w:customStyle="1" w:styleId="Avanodecorpodetexto2Carter">
    <w:name w:val="Avanço de corpo de texto 2 Caráter"/>
    <w:basedOn w:val="Tipodeletrapredefinidodopargrafo"/>
    <w:link w:val="Avanodecorpodetexto2"/>
    <w:uiPriority w:val="99"/>
    <w:semiHidden/>
    <w:rsid w:val="00F278AC"/>
    <w:rPr>
      <w:rFonts w:ascii="Calibri" w:hAnsi="Calibri" w:cs="Calibri"/>
    </w:rPr>
  </w:style>
  <w:style w:type="paragraph" w:styleId="Primeiroavanodecorpodetexto">
    <w:name w:val="Body Text First Indent"/>
    <w:basedOn w:val="Corpodetexto"/>
    <w:link w:val="PrimeiroavanodecorpodetextoCarter"/>
    <w:uiPriority w:val="99"/>
    <w:semiHidden/>
    <w:unhideWhenUsed/>
    <w:rsid w:val="00F278AC"/>
    <w:pPr>
      <w:spacing w:after="0"/>
      <w:ind w:firstLine="360"/>
    </w:pPr>
  </w:style>
  <w:style w:type="character" w:customStyle="1" w:styleId="PrimeiroavanodecorpodetextoCarter">
    <w:name w:val="Primeiro avanço de corpo de texto Caráter"/>
    <w:basedOn w:val="CorpodetextoCarter"/>
    <w:link w:val="Primeiroavanodecorpodetexto"/>
    <w:uiPriority w:val="99"/>
    <w:semiHidden/>
    <w:rsid w:val="00F278AC"/>
    <w:rPr>
      <w:rFonts w:ascii="Calibri" w:hAnsi="Calibri" w:cs="Calibri"/>
    </w:rPr>
  </w:style>
  <w:style w:type="paragraph" w:styleId="Primeiroavanodecorpodetexto2">
    <w:name w:val="Body Text First Indent 2"/>
    <w:basedOn w:val="Avanodecorpodetexto"/>
    <w:link w:val="Primeiroavanodecorpodetexto2Carter"/>
    <w:uiPriority w:val="99"/>
    <w:semiHidden/>
    <w:unhideWhenUsed/>
    <w:rsid w:val="00F278AC"/>
    <w:pPr>
      <w:spacing w:after="0"/>
      <w:ind w:firstLine="360"/>
    </w:pPr>
  </w:style>
  <w:style w:type="character" w:customStyle="1" w:styleId="Primeiroavanodecorpodetexto2Carter">
    <w:name w:val="Primeiro avanço de corpo de texto 2 Caráter"/>
    <w:basedOn w:val="AvanodecorpodetextoCarter"/>
    <w:link w:val="Primeiroavanodecorpodetexto2"/>
    <w:uiPriority w:val="99"/>
    <w:semiHidden/>
    <w:rsid w:val="00F278AC"/>
    <w:rPr>
      <w:rFonts w:ascii="Calibri" w:hAnsi="Calibri" w:cs="Calibri"/>
    </w:rPr>
  </w:style>
  <w:style w:type="paragraph" w:styleId="Avanonormal">
    <w:name w:val="Normal Indent"/>
    <w:basedOn w:val="Normal"/>
    <w:uiPriority w:val="99"/>
    <w:semiHidden/>
    <w:unhideWhenUsed/>
    <w:rsid w:val="00F278AC"/>
    <w:pPr>
      <w:spacing w:after="0" w:line="240" w:lineRule="auto"/>
      <w:ind w:left="720"/>
      <w:jc w:val="left"/>
    </w:pPr>
    <w:rPr>
      <w:rFonts w:ascii="Calibri" w:hAnsi="Calibri" w:cs="Calibri"/>
    </w:rPr>
  </w:style>
  <w:style w:type="paragraph" w:styleId="Cabealhodanota">
    <w:name w:val="Note Heading"/>
    <w:basedOn w:val="Normal"/>
    <w:next w:val="Normal"/>
    <w:link w:val="CabealhodanotaCarter"/>
    <w:uiPriority w:val="99"/>
    <w:semiHidden/>
    <w:unhideWhenUsed/>
    <w:rsid w:val="00F278AC"/>
    <w:pPr>
      <w:spacing w:after="0" w:line="240" w:lineRule="auto"/>
      <w:jc w:val="left"/>
    </w:pPr>
    <w:rPr>
      <w:rFonts w:ascii="Calibri" w:hAnsi="Calibri" w:cs="Calibri"/>
    </w:rPr>
  </w:style>
  <w:style w:type="character" w:customStyle="1" w:styleId="CabealhodanotaCarter">
    <w:name w:val="Cabeçalho da nota Caráter"/>
    <w:basedOn w:val="Tipodeletrapredefinidodopargrafo"/>
    <w:link w:val="Cabealhodanota"/>
    <w:uiPriority w:val="99"/>
    <w:semiHidden/>
    <w:rsid w:val="00F278AC"/>
    <w:rPr>
      <w:rFonts w:ascii="Calibri" w:hAnsi="Calibri" w:cs="Calibri"/>
    </w:rPr>
  </w:style>
  <w:style w:type="table" w:styleId="Tabelacontempornea">
    <w:name w:val="Table Contemporary"/>
    <w:basedOn w:val="Tabelanormal"/>
    <w:uiPriority w:val="99"/>
    <w:semiHidden/>
    <w:unhideWhenUsed/>
    <w:rsid w:val="00F278AC"/>
    <w:pPr>
      <w:spacing w:after="0" w:line="240" w:lineRule="auto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F278A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Cor1">
    <w:name w:val="Light List Accent 1"/>
    <w:basedOn w:val="Tabelanormal"/>
    <w:uiPriority w:val="61"/>
    <w:semiHidden/>
    <w:unhideWhenUsed/>
    <w:rsid w:val="00F278AC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ListaClara-Cor2">
    <w:name w:val="Light List Accent 2"/>
    <w:basedOn w:val="Tabelanormal"/>
    <w:uiPriority w:val="61"/>
    <w:semiHidden/>
    <w:unhideWhenUsed/>
    <w:rsid w:val="00F278AC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staClara-Cor3">
    <w:name w:val="Light List Accent 3"/>
    <w:basedOn w:val="Tabelanormal"/>
    <w:uiPriority w:val="61"/>
    <w:semiHidden/>
    <w:unhideWhenUsed/>
    <w:rsid w:val="00F278AC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aClara-Cor4">
    <w:name w:val="Light List Accent 4"/>
    <w:basedOn w:val="Tabelanormal"/>
    <w:uiPriority w:val="61"/>
    <w:semiHidden/>
    <w:unhideWhenUsed/>
    <w:rsid w:val="00F278AC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aClara-Cor5">
    <w:name w:val="Light List Accent 5"/>
    <w:basedOn w:val="Tabelanormal"/>
    <w:uiPriority w:val="61"/>
    <w:semiHidden/>
    <w:unhideWhenUsed/>
    <w:rsid w:val="00F278AC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ListaClara-Cor6">
    <w:name w:val="Light List Accent 6"/>
    <w:basedOn w:val="Tabelanormal"/>
    <w:uiPriority w:val="61"/>
    <w:semiHidden/>
    <w:unhideWhenUsed/>
    <w:rsid w:val="00F278AC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doClaro">
    <w:name w:val="Light Shading"/>
    <w:basedOn w:val="Tabelanormal"/>
    <w:uiPriority w:val="60"/>
    <w:semiHidden/>
    <w:unhideWhenUsed/>
    <w:rsid w:val="00F278AC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Cor1">
    <w:name w:val="Light Shading Accent 1"/>
    <w:basedOn w:val="Tabelanormal"/>
    <w:uiPriority w:val="60"/>
    <w:semiHidden/>
    <w:unhideWhenUsed/>
    <w:rsid w:val="00F278AC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SombreadoClaro-Cor2">
    <w:name w:val="Light Shading Accent 2"/>
    <w:basedOn w:val="Tabelanormal"/>
    <w:uiPriority w:val="60"/>
    <w:semiHidden/>
    <w:unhideWhenUsed/>
    <w:rsid w:val="00F278AC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SombreadoClaro-Cor3">
    <w:name w:val="Light Shading Accent 3"/>
    <w:basedOn w:val="Tabelanormal"/>
    <w:uiPriority w:val="60"/>
    <w:semiHidden/>
    <w:unhideWhenUsed/>
    <w:rsid w:val="00F278AC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ombreadoClaro-Cor4">
    <w:name w:val="Light Shading Accent 4"/>
    <w:basedOn w:val="Tabelanormal"/>
    <w:uiPriority w:val="60"/>
    <w:semiHidden/>
    <w:unhideWhenUsed/>
    <w:rsid w:val="00F278AC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doClaro-Cor5">
    <w:name w:val="Light Shading Accent 5"/>
    <w:basedOn w:val="Tabelanormal"/>
    <w:uiPriority w:val="60"/>
    <w:semiHidden/>
    <w:unhideWhenUsed/>
    <w:rsid w:val="00F278AC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SombreadoClaro-Cor6">
    <w:name w:val="Light Shading Accent 6"/>
    <w:basedOn w:val="Tabelanormal"/>
    <w:uiPriority w:val="60"/>
    <w:semiHidden/>
    <w:unhideWhenUsed/>
    <w:rsid w:val="00F278AC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GrelhaClara">
    <w:name w:val="Light Grid"/>
    <w:basedOn w:val="Tabelanormal"/>
    <w:uiPriority w:val="62"/>
    <w:semiHidden/>
    <w:unhideWhenUsed/>
    <w:rsid w:val="00F278A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elhaClara-Cor1">
    <w:name w:val="Light Grid Accent 1"/>
    <w:basedOn w:val="Tabelanormal"/>
    <w:uiPriority w:val="62"/>
    <w:rsid w:val="00F278AC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GrelhaClara-Cor2">
    <w:name w:val="Light Grid Accent 2"/>
    <w:basedOn w:val="Tabelanormal"/>
    <w:uiPriority w:val="62"/>
    <w:semiHidden/>
    <w:unhideWhenUsed/>
    <w:rsid w:val="00F278AC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GrelhaClara-Cor3">
    <w:name w:val="Light Grid Accent 3"/>
    <w:basedOn w:val="Tabelanormal"/>
    <w:uiPriority w:val="62"/>
    <w:semiHidden/>
    <w:unhideWhenUsed/>
    <w:rsid w:val="00F278AC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GrelhaClara-Cor4">
    <w:name w:val="Light Grid Accent 4"/>
    <w:basedOn w:val="Tabelanormal"/>
    <w:uiPriority w:val="62"/>
    <w:semiHidden/>
    <w:unhideWhenUsed/>
    <w:rsid w:val="00F278AC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GrelhaClara-Cor5">
    <w:name w:val="Light Grid Accent 5"/>
    <w:basedOn w:val="Tabelanormal"/>
    <w:uiPriority w:val="62"/>
    <w:semiHidden/>
    <w:unhideWhenUsed/>
    <w:rsid w:val="00F278AC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GrelhaClara-Cor6">
    <w:name w:val="Light Grid Accent 6"/>
    <w:basedOn w:val="Tabelanormal"/>
    <w:uiPriority w:val="62"/>
    <w:semiHidden/>
    <w:unhideWhenUsed/>
    <w:rsid w:val="00F278AC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F278A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Cor1">
    <w:name w:val="Dark List Accent 1"/>
    <w:basedOn w:val="Tabelanormal"/>
    <w:uiPriority w:val="70"/>
    <w:semiHidden/>
    <w:unhideWhenUsed/>
    <w:rsid w:val="00F278A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ListaEscura-Cor2">
    <w:name w:val="Dark List Accent 2"/>
    <w:basedOn w:val="Tabelanormal"/>
    <w:uiPriority w:val="70"/>
    <w:semiHidden/>
    <w:unhideWhenUsed/>
    <w:rsid w:val="00F278A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ListaEscura-Cor3">
    <w:name w:val="Dark List Accent 3"/>
    <w:basedOn w:val="Tabelanormal"/>
    <w:uiPriority w:val="70"/>
    <w:semiHidden/>
    <w:unhideWhenUsed/>
    <w:rsid w:val="00F278A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aEscura-Cor4">
    <w:name w:val="Dark List Accent 4"/>
    <w:basedOn w:val="Tabelanormal"/>
    <w:uiPriority w:val="70"/>
    <w:semiHidden/>
    <w:unhideWhenUsed/>
    <w:rsid w:val="00F278A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aEscura-Cor5">
    <w:name w:val="Dark List Accent 5"/>
    <w:basedOn w:val="Tabelanormal"/>
    <w:uiPriority w:val="70"/>
    <w:semiHidden/>
    <w:unhideWhenUsed/>
    <w:rsid w:val="00F278A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ListaEscura-Cor6">
    <w:name w:val="Dark List Accent 6"/>
    <w:basedOn w:val="Tabelanormal"/>
    <w:uiPriority w:val="70"/>
    <w:rsid w:val="00F278A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F278A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Destaque1">
    <w:name w:val="List Table 1 Light Accent 1"/>
    <w:basedOn w:val="Tabelanormal"/>
    <w:uiPriority w:val="46"/>
    <w:rsid w:val="00F278A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1Clara-Destaque2">
    <w:name w:val="List Table 1 Light Accent 2"/>
    <w:basedOn w:val="Tabelanormal"/>
    <w:uiPriority w:val="46"/>
    <w:rsid w:val="00F278A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1Clara-Destaque3">
    <w:name w:val="List Table 1 Light Accent 3"/>
    <w:basedOn w:val="Tabelanormal"/>
    <w:uiPriority w:val="46"/>
    <w:rsid w:val="00F278A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1Clara-Destaque4">
    <w:name w:val="List Table 1 Light Accent 4"/>
    <w:basedOn w:val="Tabelanormal"/>
    <w:uiPriority w:val="46"/>
    <w:rsid w:val="00F278A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1Clara-Destaque5">
    <w:name w:val="List Table 1 Light Accent 5"/>
    <w:basedOn w:val="Tabelanormal"/>
    <w:uiPriority w:val="46"/>
    <w:rsid w:val="00F278A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1Clara-Destaque6">
    <w:name w:val="List Table 1 Light Accent 6"/>
    <w:basedOn w:val="Tabelanormal"/>
    <w:uiPriority w:val="46"/>
    <w:rsid w:val="00F278A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2">
    <w:name w:val="List Table 2"/>
    <w:basedOn w:val="Tabelanormal"/>
    <w:uiPriority w:val="47"/>
    <w:rsid w:val="00F278A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Destaque1">
    <w:name w:val="List Table 2 Accent 1"/>
    <w:basedOn w:val="Tabelanormal"/>
    <w:uiPriority w:val="47"/>
    <w:rsid w:val="00F278AC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2-Destaque2">
    <w:name w:val="List Table 2 Accent 2"/>
    <w:basedOn w:val="Tabelanormal"/>
    <w:uiPriority w:val="47"/>
    <w:rsid w:val="00F278AC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2-Destaque3">
    <w:name w:val="List Table 2 Accent 3"/>
    <w:basedOn w:val="Tabelanormal"/>
    <w:uiPriority w:val="47"/>
    <w:rsid w:val="00F278AC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2-Destaque4">
    <w:name w:val="List Table 2 Accent 4"/>
    <w:basedOn w:val="Tabelanormal"/>
    <w:uiPriority w:val="47"/>
    <w:rsid w:val="00F278AC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2-Destaque5">
    <w:name w:val="List Table 2 Accent 5"/>
    <w:basedOn w:val="Tabelanormal"/>
    <w:uiPriority w:val="47"/>
    <w:rsid w:val="00F278AC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2-Destaque6">
    <w:name w:val="List Table 2 Accent 6"/>
    <w:basedOn w:val="Tabelanormal"/>
    <w:uiPriority w:val="47"/>
    <w:rsid w:val="00F278AC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3">
    <w:name w:val="List Table 3"/>
    <w:basedOn w:val="Tabelanormal"/>
    <w:uiPriority w:val="48"/>
    <w:rsid w:val="00F278AC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Destaque1">
    <w:name w:val="List Table 3 Accent 1"/>
    <w:basedOn w:val="Tabelanormal"/>
    <w:uiPriority w:val="48"/>
    <w:rsid w:val="00F278AC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TabeladeLista3-Destaque2">
    <w:name w:val="List Table 3 Accent 2"/>
    <w:basedOn w:val="Tabelanormal"/>
    <w:uiPriority w:val="48"/>
    <w:rsid w:val="00F278AC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TabeladeLista3-Destaque3">
    <w:name w:val="List Table 3 Accent 3"/>
    <w:basedOn w:val="Tabelanormal"/>
    <w:uiPriority w:val="48"/>
    <w:rsid w:val="00F278AC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eladeLista3-Destaque4">
    <w:name w:val="List Table 3 Accent 4"/>
    <w:basedOn w:val="Tabelanormal"/>
    <w:uiPriority w:val="48"/>
    <w:rsid w:val="00F278AC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eladeLista3-Destaque5">
    <w:name w:val="List Table 3 Accent 5"/>
    <w:basedOn w:val="Tabelanormal"/>
    <w:uiPriority w:val="48"/>
    <w:rsid w:val="00F278AC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TabeladeLista3-Destaque6">
    <w:name w:val="List Table 3 Accent 6"/>
    <w:basedOn w:val="Tabelanormal"/>
    <w:uiPriority w:val="48"/>
    <w:rsid w:val="00F278AC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F278A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Destaque1">
    <w:name w:val="List Table 4 Accent 1"/>
    <w:basedOn w:val="Tabelanormal"/>
    <w:uiPriority w:val="49"/>
    <w:rsid w:val="00F278AC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4-Destaque2">
    <w:name w:val="List Table 4 Accent 2"/>
    <w:basedOn w:val="Tabelanormal"/>
    <w:uiPriority w:val="49"/>
    <w:rsid w:val="00F278AC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4-Destaque3">
    <w:name w:val="List Table 4 Accent 3"/>
    <w:basedOn w:val="Tabelanormal"/>
    <w:uiPriority w:val="49"/>
    <w:rsid w:val="00F278AC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4-Destaque4">
    <w:name w:val="List Table 4 Accent 4"/>
    <w:basedOn w:val="Tabelanormal"/>
    <w:uiPriority w:val="49"/>
    <w:rsid w:val="00F278AC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4-Destaque5">
    <w:name w:val="List Table 4 Accent 5"/>
    <w:basedOn w:val="Tabelanormal"/>
    <w:uiPriority w:val="49"/>
    <w:rsid w:val="00F278AC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4-Destaque6">
    <w:name w:val="List Table 4 Accent 6"/>
    <w:basedOn w:val="Tabelanormal"/>
    <w:uiPriority w:val="49"/>
    <w:rsid w:val="00F278AC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F278A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Destaque1">
    <w:name w:val="List Table 5 Dark Accent 1"/>
    <w:basedOn w:val="Tabelanormal"/>
    <w:uiPriority w:val="50"/>
    <w:rsid w:val="00F278A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Destaque2">
    <w:name w:val="List Table 5 Dark Accent 2"/>
    <w:basedOn w:val="Tabelanormal"/>
    <w:uiPriority w:val="50"/>
    <w:rsid w:val="00F278A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Destaque3">
    <w:name w:val="List Table 5 Dark Accent 3"/>
    <w:basedOn w:val="Tabelanormal"/>
    <w:uiPriority w:val="50"/>
    <w:rsid w:val="00F278A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Destaque4">
    <w:name w:val="List Table 5 Dark Accent 4"/>
    <w:basedOn w:val="Tabelanormal"/>
    <w:uiPriority w:val="50"/>
    <w:rsid w:val="00F278A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Destaque5">
    <w:name w:val="List Table 5 Dark Accent 5"/>
    <w:basedOn w:val="Tabelanormal"/>
    <w:uiPriority w:val="50"/>
    <w:rsid w:val="00F278A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Destaque6">
    <w:name w:val="List Table 5 Dark Accent 6"/>
    <w:basedOn w:val="Tabelanormal"/>
    <w:uiPriority w:val="50"/>
    <w:rsid w:val="00F278A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F278A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Destaque1">
    <w:name w:val="List Table 6 Colorful Accent 1"/>
    <w:basedOn w:val="Tabelanormal"/>
    <w:uiPriority w:val="51"/>
    <w:rsid w:val="00F278AC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6Colorida-Destaque2">
    <w:name w:val="List Table 6 Colorful Accent 2"/>
    <w:basedOn w:val="Tabelanormal"/>
    <w:uiPriority w:val="51"/>
    <w:rsid w:val="00F278AC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6Colorida-Destaque3">
    <w:name w:val="List Table 6 Colorful Accent 3"/>
    <w:basedOn w:val="Tabelanormal"/>
    <w:uiPriority w:val="51"/>
    <w:rsid w:val="00F278AC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6Colorida-Destaque4">
    <w:name w:val="List Table 6 Colorful Accent 4"/>
    <w:basedOn w:val="Tabelanormal"/>
    <w:uiPriority w:val="51"/>
    <w:rsid w:val="00F278AC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6Colorida-Destaque5">
    <w:name w:val="List Table 6 Colorful Accent 5"/>
    <w:basedOn w:val="Tabelanormal"/>
    <w:uiPriority w:val="51"/>
    <w:rsid w:val="00F278AC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6Colorida-Destaque6">
    <w:name w:val="List Table 6 Colorful Accent 6"/>
    <w:basedOn w:val="Tabelanormal"/>
    <w:uiPriority w:val="51"/>
    <w:rsid w:val="00F278AC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F278A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Destaque1">
    <w:name w:val="List Table 7 Colorful Accent 1"/>
    <w:basedOn w:val="Tabelanormal"/>
    <w:uiPriority w:val="52"/>
    <w:rsid w:val="00F278AC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Destaque2">
    <w:name w:val="List Table 7 Colorful Accent 2"/>
    <w:basedOn w:val="Tabelanormal"/>
    <w:uiPriority w:val="52"/>
    <w:rsid w:val="00F278AC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Destaque3">
    <w:name w:val="List Table 7 Colorful Accent 3"/>
    <w:basedOn w:val="Tabelanormal"/>
    <w:uiPriority w:val="52"/>
    <w:rsid w:val="00F278AC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Destaque4">
    <w:name w:val="List Table 7 Colorful Accent 4"/>
    <w:basedOn w:val="Tabelanormal"/>
    <w:uiPriority w:val="52"/>
    <w:rsid w:val="00F278AC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Destaque5">
    <w:name w:val="List Table 7 Colorful Accent 5"/>
    <w:basedOn w:val="Tabelanormal"/>
    <w:uiPriority w:val="52"/>
    <w:rsid w:val="00F278AC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Destaque6">
    <w:name w:val="List Table 7 Colorful Accent 6"/>
    <w:basedOn w:val="Tabelanormal"/>
    <w:uiPriority w:val="52"/>
    <w:rsid w:val="00F278AC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correioeletrnico">
    <w:name w:val="E-mail Signature"/>
    <w:basedOn w:val="Normal"/>
    <w:link w:val="AssinaturadecorreioeletrnicoCarter"/>
    <w:uiPriority w:val="99"/>
    <w:semiHidden/>
    <w:unhideWhenUsed/>
    <w:rsid w:val="00F278AC"/>
    <w:pPr>
      <w:spacing w:after="0" w:line="240" w:lineRule="auto"/>
      <w:jc w:val="left"/>
    </w:pPr>
    <w:rPr>
      <w:rFonts w:ascii="Calibri" w:hAnsi="Calibri" w:cs="Calibri"/>
    </w:rPr>
  </w:style>
  <w:style w:type="character" w:customStyle="1" w:styleId="AssinaturadecorreioeletrnicoCarter">
    <w:name w:val="Assinatura de correio eletrónico Caráter"/>
    <w:basedOn w:val="Tipodeletrapredefinidodopargrafo"/>
    <w:link w:val="Assinaturadecorreioeletrnico"/>
    <w:uiPriority w:val="99"/>
    <w:semiHidden/>
    <w:rsid w:val="00F278AC"/>
    <w:rPr>
      <w:rFonts w:ascii="Calibri" w:hAnsi="Calibri" w:cs="Calibri"/>
    </w:rPr>
  </w:style>
  <w:style w:type="paragraph" w:styleId="Inciodecarta">
    <w:name w:val="Salutation"/>
    <w:basedOn w:val="Normal"/>
    <w:next w:val="Normal"/>
    <w:link w:val="InciodecartaCarter"/>
    <w:uiPriority w:val="99"/>
    <w:semiHidden/>
    <w:unhideWhenUsed/>
    <w:rsid w:val="00F278AC"/>
    <w:pPr>
      <w:spacing w:after="0" w:line="240" w:lineRule="auto"/>
      <w:jc w:val="left"/>
    </w:pPr>
    <w:rPr>
      <w:rFonts w:ascii="Calibri" w:hAnsi="Calibri" w:cs="Calibri"/>
    </w:rPr>
  </w:style>
  <w:style w:type="character" w:customStyle="1" w:styleId="InciodecartaCarter">
    <w:name w:val="Início de carta Caráter"/>
    <w:basedOn w:val="Tipodeletrapredefinidodopargrafo"/>
    <w:link w:val="Inciodecarta"/>
    <w:uiPriority w:val="99"/>
    <w:semiHidden/>
    <w:rsid w:val="00F278AC"/>
    <w:rPr>
      <w:rFonts w:ascii="Calibri" w:hAnsi="Calibri" w:cs="Calibri"/>
    </w:rPr>
  </w:style>
  <w:style w:type="table" w:styleId="Tabelacomcolunas1">
    <w:name w:val="Table Columns 1"/>
    <w:basedOn w:val="Tabelanormal"/>
    <w:uiPriority w:val="99"/>
    <w:semiHidden/>
    <w:unhideWhenUsed/>
    <w:rsid w:val="00F278AC"/>
    <w:pPr>
      <w:spacing w:after="0" w:line="240" w:lineRule="auto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colunas2">
    <w:name w:val="Table Columns 2"/>
    <w:basedOn w:val="Tabelanormal"/>
    <w:uiPriority w:val="99"/>
    <w:semiHidden/>
    <w:unhideWhenUsed/>
    <w:rsid w:val="00F278AC"/>
    <w:pPr>
      <w:spacing w:after="0" w:line="240" w:lineRule="auto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colunas3">
    <w:name w:val="Table Columns 3"/>
    <w:basedOn w:val="Tabelanormal"/>
    <w:uiPriority w:val="99"/>
    <w:semiHidden/>
    <w:unhideWhenUsed/>
    <w:rsid w:val="00F278AC"/>
    <w:pPr>
      <w:spacing w:after="0" w:line="240" w:lineRule="auto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colunas4">
    <w:name w:val="Table Columns 4"/>
    <w:basedOn w:val="Tabelanormal"/>
    <w:uiPriority w:val="99"/>
    <w:semiHidden/>
    <w:unhideWhenUsed/>
    <w:rsid w:val="00F278AC"/>
    <w:pPr>
      <w:spacing w:after="0" w:line="240" w:lineRule="auto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comcolunas5">
    <w:name w:val="Table Columns 5"/>
    <w:basedOn w:val="Tabelanormal"/>
    <w:uiPriority w:val="99"/>
    <w:semiHidden/>
    <w:unhideWhenUsed/>
    <w:rsid w:val="00F278AC"/>
    <w:pPr>
      <w:spacing w:after="0" w:line="240" w:lineRule="auto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ssinatura">
    <w:name w:val="Signature"/>
    <w:basedOn w:val="Normal"/>
    <w:link w:val="AssinaturaCarter"/>
    <w:uiPriority w:val="99"/>
    <w:semiHidden/>
    <w:unhideWhenUsed/>
    <w:rsid w:val="00F278AC"/>
    <w:pPr>
      <w:spacing w:after="0" w:line="240" w:lineRule="auto"/>
      <w:ind w:left="4320"/>
      <w:jc w:val="left"/>
    </w:pPr>
    <w:rPr>
      <w:rFonts w:ascii="Calibri" w:hAnsi="Calibri" w:cs="Calibri"/>
    </w:rPr>
  </w:style>
  <w:style w:type="character" w:customStyle="1" w:styleId="AssinaturaCarter">
    <w:name w:val="Assinatura Caráter"/>
    <w:basedOn w:val="Tipodeletrapredefinidodopargrafo"/>
    <w:link w:val="Assinatura"/>
    <w:uiPriority w:val="99"/>
    <w:semiHidden/>
    <w:rsid w:val="00F278AC"/>
    <w:rPr>
      <w:rFonts w:ascii="Calibri" w:hAnsi="Calibri" w:cs="Calibri"/>
    </w:rPr>
  </w:style>
  <w:style w:type="table" w:styleId="TabelaSimples-1">
    <w:name w:val="Table Simple 1"/>
    <w:basedOn w:val="Tabelanormal"/>
    <w:uiPriority w:val="99"/>
    <w:semiHidden/>
    <w:unhideWhenUsed/>
    <w:rsid w:val="00F278AC"/>
    <w:pPr>
      <w:spacing w:after="0" w:line="240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unhideWhenUsed/>
    <w:rsid w:val="00F278AC"/>
    <w:pPr>
      <w:spacing w:after="0" w:line="240" w:lineRule="auto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unhideWhenUsed/>
    <w:rsid w:val="00F278AC"/>
    <w:pPr>
      <w:spacing w:after="0" w:line="24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discreta1">
    <w:name w:val="Table Subtle 1"/>
    <w:basedOn w:val="Tabelanormal"/>
    <w:uiPriority w:val="99"/>
    <w:semiHidden/>
    <w:unhideWhenUsed/>
    <w:rsid w:val="00F278AC"/>
    <w:pPr>
      <w:spacing w:after="0" w:line="240" w:lineRule="auto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iscreta2">
    <w:name w:val="Table Subtle 2"/>
    <w:basedOn w:val="Tabelanormal"/>
    <w:uiPriority w:val="99"/>
    <w:rsid w:val="00F278AC"/>
    <w:pPr>
      <w:spacing w:after="0" w:line="240" w:lineRule="auto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remissivo1">
    <w:name w:val="index 1"/>
    <w:basedOn w:val="Normal"/>
    <w:next w:val="Normal"/>
    <w:autoRedefine/>
    <w:uiPriority w:val="99"/>
    <w:semiHidden/>
    <w:unhideWhenUsed/>
    <w:rsid w:val="00F278AC"/>
    <w:pPr>
      <w:spacing w:after="0" w:line="240" w:lineRule="auto"/>
      <w:ind w:left="220" w:hanging="220"/>
      <w:jc w:val="left"/>
    </w:pPr>
    <w:rPr>
      <w:rFonts w:ascii="Calibri" w:hAnsi="Calibri" w:cs="Calibri"/>
    </w:rPr>
  </w:style>
  <w:style w:type="paragraph" w:styleId="ndiceremissivo2">
    <w:name w:val="index 2"/>
    <w:basedOn w:val="Normal"/>
    <w:next w:val="Normal"/>
    <w:autoRedefine/>
    <w:uiPriority w:val="99"/>
    <w:semiHidden/>
    <w:unhideWhenUsed/>
    <w:rsid w:val="00F278AC"/>
    <w:pPr>
      <w:spacing w:after="0" w:line="240" w:lineRule="auto"/>
      <w:ind w:left="440" w:hanging="220"/>
      <w:jc w:val="left"/>
    </w:pPr>
    <w:rPr>
      <w:rFonts w:ascii="Calibri" w:hAnsi="Calibri" w:cs="Calibri"/>
    </w:rPr>
  </w:style>
  <w:style w:type="paragraph" w:styleId="ndiceremissivo3">
    <w:name w:val="index 3"/>
    <w:basedOn w:val="Normal"/>
    <w:next w:val="Normal"/>
    <w:autoRedefine/>
    <w:uiPriority w:val="99"/>
    <w:semiHidden/>
    <w:unhideWhenUsed/>
    <w:rsid w:val="00F278AC"/>
    <w:pPr>
      <w:spacing w:after="0" w:line="240" w:lineRule="auto"/>
      <w:ind w:left="660" w:hanging="220"/>
      <w:jc w:val="left"/>
    </w:pPr>
    <w:rPr>
      <w:rFonts w:ascii="Calibri" w:hAnsi="Calibri" w:cs="Calibri"/>
    </w:rPr>
  </w:style>
  <w:style w:type="paragraph" w:styleId="ndiceremissivo4">
    <w:name w:val="index 4"/>
    <w:basedOn w:val="Normal"/>
    <w:next w:val="Normal"/>
    <w:autoRedefine/>
    <w:uiPriority w:val="99"/>
    <w:semiHidden/>
    <w:unhideWhenUsed/>
    <w:rsid w:val="00F278AC"/>
    <w:pPr>
      <w:spacing w:after="0" w:line="240" w:lineRule="auto"/>
      <w:ind w:left="880" w:hanging="220"/>
      <w:jc w:val="left"/>
    </w:pPr>
    <w:rPr>
      <w:rFonts w:ascii="Calibri" w:hAnsi="Calibri" w:cs="Calibri"/>
    </w:rPr>
  </w:style>
  <w:style w:type="paragraph" w:styleId="ndiceremissivo5">
    <w:name w:val="index 5"/>
    <w:basedOn w:val="Normal"/>
    <w:next w:val="Normal"/>
    <w:autoRedefine/>
    <w:uiPriority w:val="99"/>
    <w:semiHidden/>
    <w:unhideWhenUsed/>
    <w:rsid w:val="00F278AC"/>
    <w:pPr>
      <w:spacing w:after="0" w:line="240" w:lineRule="auto"/>
      <w:ind w:left="1100" w:hanging="220"/>
      <w:jc w:val="left"/>
    </w:pPr>
    <w:rPr>
      <w:rFonts w:ascii="Calibri" w:hAnsi="Calibri" w:cs="Calibri"/>
    </w:rPr>
  </w:style>
  <w:style w:type="paragraph" w:styleId="ndiceremissivo6">
    <w:name w:val="index 6"/>
    <w:basedOn w:val="Normal"/>
    <w:next w:val="Normal"/>
    <w:autoRedefine/>
    <w:uiPriority w:val="99"/>
    <w:semiHidden/>
    <w:unhideWhenUsed/>
    <w:rsid w:val="00F278AC"/>
    <w:pPr>
      <w:spacing w:after="0" w:line="240" w:lineRule="auto"/>
      <w:ind w:left="1320" w:hanging="220"/>
      <w:jc w:val="left"/>
    </w:pPr>
    <w:rPr>
      <w:rFonts w:ascii="Calibri" w:hAnsi="Calibri" w:cs="Calibri"/>
    </w:rPr>
  </w:style>
  <w:style w:type="paragraph" w:styleId="ndiceremissivo7">
    <w:name w:val="index 7"/>
    <w:basedOn w:val="Normal"/>
    <w:next w:val="Normal"/>
    <w:autoRedefine/>
    <w:uiPriority w:val="99"/>
    <w:semiHidden/>
    <w:unhideWhenUsed/>
    <w:rsid w:val="00F278AC"/>
    <w:pPr>
      <w:spacing w:after="0" w:line="240" w:lineRule="auto"/>
      <w:ind w:left="1540" w:hanging="220"/>
      <w:jc w:val="left"/>
    </w:pPr>
    <w:rPr>
      <w:rFonts w:ascii="Calibri" w:hAnsi="Calibri" w:cs="Calibri"/>
    </w:rPr>
  </w:style>
  <w:style w:type="paragraph" w:styleId="ndiceremissivo8">
    <w:name w:val="index 8"/>
    <w:basedOn w:val="Normal"/>
    <w:next w:val="Normal"/>
    <w:autoRedefine/>
    <w:uiPriority w:val="99"/>
    <w:semiHidden/>
    <w:unhideWhenUsed/>
    <w:rsid w:val="00F278AC"/>
    <w:pPr>
      <w:spacing w:after="0" w:line="240" w:lineRule="auto"/>
      <w:ind w:left="1760" w:hanging="220"/>
      <w:jc w:val="left"/>
    </w:pPr>
    <w:rPr>
      <w:rFonts w:ascii="Calibri" w:hAnsi="Calibri" w:cs="Calibri"/>
    </w:rPr>
  </w:style>
  <w:style w:type="paragraph" w:styleId="ndiceremissivo9">
    <w:name w:val="index 9"/>
    <w:basedOn w:val="Normal"/>
    <w:next w:val="Normal"/>
    <w:autoRedefine/>
    <w:uiPriority w:val="99"/>
    <w:semiHidden/>
    <w:unhideWhenUsed/>
    <w:rsid w:val="00F278AC"/>
    <w:pPr>
      <w:spacing w:after="0" w:line="240" w:lineRule="auto"/>
      <w:ind w:left="1980" w:hanging="220"/>
      <w:jc w:val="left"/>
    </w:pPr>
    <w:rPr>
      <w:rFonts w:ascii="Calibri" w:hAnsi="Calibri" w:cs="Calibri"/>
    </w:rPr>
  </w:style>
  <w:style w:type="paragraph" w:styleId="Cabealhodendiceremissivo">
    <w:name w:val="index heading"/>
    <w:basedOn w:val="Normal"/>
    <w:next w:val="ndiceremissivo1"/>
    <w:uiPriority w:val="99"/>
    <w:semiHidden/>
    <w:unhideWhenUsed/>
    <w:rsid w:val="00F278AC"/>
    <w:pPr>
      <w:spacing w:after="0" w:line="240" w:lineRule="auto"/>
      <w:jc w:val="left"/>
    </w:pPr>
    <w:rPr>
      <w:rFonts w:ascii="Calibri Light" w:eastAsiaTheme="majorEastAsia" w:hAnsi="Calibri Light" w:cs="Calibri Light"/>
      <w:b/>
      <w:bCs/>
    </w:rPr>
  </w:style>
  <w:style w:type="paragraph" w:styleId="Rematedecarta">
    <w:name w:val="Closing"/>
    <w:basedOn w:val="Normal"/>
    <w:link w:val="RematedecartaCarter"/>
    <w:uiPriority w:val="99"/>
    <w:semiHidden/>
    <w:unhideWhenUsed/>
    <w:rsid w:val="00F278AC"/>
    <w:pPr>
      <w:spacing w:after="0" w:line="240" w:lineRule="auto"/>
      <w:ind w:left="4320"/>
      <w:jc w:val="left"/>
    </w:pPr>
    <w:rPr>
      <w:rFonts w:ascii="Calibri" w:hAnsi="Calibri" w:cs="Calibri"/>
    </w:rPr>
  </w:style>
  <w:style w:type="character" w:customStyle="1" w:styleId="RematedecartaCarter">
    <w:name w:val="Remate de carta Caráter"/>
    <w:basedOn w:val="Tipodeletrapredefinidodopargrafo"/>
    <w:link w:val="Rematedecarta"/>
    <w:uiPriority w:val="99"/>
    <w:semiHidden/>
    <w:rsid w:val="00F278AC"/>
    <w:rPr>
      <w:rFonts w:ascii="Calibri" w:hAnsi="Calibri" w:cs="Calibri"/>
    </w:rPr>
  </w:style>
  <w:style w:type="table" w:styleId="TabelacomGrelha">
    <w:name w:val="Table Grid"/>
    <w:basedOn w:val="Tabelanormal"/>
    <w:uiPriority w:val="39"/>
    <w:rsid w:val="00F278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elha1">
    <w:name w:val="Table Grid 1"/>
    <w:basedOn w:val="Tabelanormal"/>
    <w:uiPriority w:val="99"/>
    <w:semiHidden/>
    <w:unhideWhenUsed/>
    <w:rsid w:val="00F278AC"/>
    <w:pPr>
      <w:spacing w:after="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elha2">
    <w:name w:val="Table Grid 2"/>
    <w:basedOn w:val="Tabelanormal"/>
    <w:uiPriority w:val="99"/>
    <w:semiHidden/>
    <w:unhideWhenUsed/>
    <w:rsid w:val="00F278AC"/>
    <w:pPr>
      <w:spacing w:after="0" w:line="240" w:lineRule="auto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elha3">
    <w:name w:val="Table Grid 3"/>
    <w:basedOn w:val="Tabelanormal"/>
    <w:uiPriority w:val="99"/>
    <w:semiHidden/>
    <w:unhideWhenUsed/>
    <w:rsid w:val="00F278AC"/>
    <w:pPr>
      <w:spacing w:after="0" w:line="240" w:lineRule="auto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elha4">
    <w:name w:val="Table Grid 4"/>
    <w:basedOn w:val="Tabelanormal"/>
    <w:uiPriority w:val="99"/>
    <w:semiHidden/>
    <w:unhideWhenUsed/>
    <w:rsid w:val="00F278AC"/>
    <w:pPr>
      <w:spacing w:after="0" w:line="240" w:lineRule="auto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elha5">
    <w:name w:val="Table Grid 5"/>
    <w:basedOn w:val="Tabelanormal"/>
    <w:uiPriority w:val="99"/>
    <w:semiHidden/>
    <w:unhideWhenUsed/>
    <w:rsid w:val="00F278AC"/>
    <w:pPr>
      <w:spacing w:after="0" w:line="24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elha6">
    <w:name w:val="Table Grid 6"/>
    <w:basedOn w:val="Tabelanormal"/>
    <w:uiPriority w:val="99"/>
    <w:semiHidden/>
    <w:unhideWhenUsed/>
    <w:rsid w:val="00F278AC"/>
    <w:pPr>
      <w:spacing w:after="0" w:line="24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elha7">
    <w:name w:val="Table Grid 7"/>
    <w:basedOn w:val="Tabelanormal"/>
    <w:uiPriority w:val="99"/>
    <w:semiHidden/>
    <w:unhideWhenUsed/>
    <w:rsid w:val="00F278AC"/>
    <w:pPr>
      <w:spacing w:after="0" w:line="240" w:lineRule="auto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elha8">
    <w:name w:val="Table Grid 8"/>
    <w:basedOn w:val="Tabelanormal"/>
    <w:uiPriority w:val="99"/>
    <w:semiHidden/>
    <w:unhideWhenUsed/>
    <w:rsid w:val="00F278AC"/>
    <w:pPr>
      <w:spacing w:after="0" w:line="240" w:lineRule="auto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elhaClara">
    <w:name w:val="Grid Table Light"/>
    <w:basedOn w:val="Tabelanormal"/>
    <w:uiPriority w:val="40"/>
    <w:rsid w:val="00F278A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elha1Clara">
    <w:name w:val="Grid Table 1 Light"/>
    <w:basedOn w:val="Tabelanormal"/>
    <w:uiPriority w:val="46"/>
    <w:rsid w:val="00F278A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1">
    <w:name w:val="Grid Table 1 Light Accent 1"/>
    <w:basedOn w:val="Tabelanormal"/>
    <w:uiPriority w:val="46"/>
    <w:rsid w:val="00F278AC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2">
    <w:name w:val="Grid Table 1 Light Accent 2"/>
    <w:basedOn w:val="Tabelanormal"/>
    <w:uiPriority w:val="46"/>
    <w:rsid w:val="00F278AC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3">
    <w:name w:val="Grid Table 1 Light Accent 3"/>
    <w:basedOn w:val="Tabelanormal"/>
    <w:uiPriority w:val="46"/>
    <w:rsid w:val="00F278AC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4">
    <w:name w:val="Grid Table 1 Light Accent 4"/>
    <w:basedOn w:val="Tabelanormal"/>
    <w:uiPriority w:val="46"/>
    <w:rsid w:val="00F278AC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5">
    <w:name w:val="Grid Table 1 Light Accent 5"/>
    <w:basedOn w:val="Tabelanormal"/>
    <w:uiPriority w:val="46"/>
    <w:rsid w:val="00F278AC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6">
    <w:name w:val="Grid Table 1 Light Accent 6"/>
    <w:basedOn w:val="Tabelanormal"/>
    <w:uiPriority w:val="46"/>
    <w:rsid w:val="00F278AC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2">
    <w:name w:val="Grid Table 2"/>
    <w:basedOn w:val="Tabelanormal"/>
    <w:uiPriority w:val="47"/>
    <w:rsid w:val="00F278A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elha2-Destaque1">
    <w:name w:val="Grid Table 2 Accent 1"/>
    <w:basedOn w:val="Tabelanormal"/>
    <w:uiPriority w:val="47"/>
    <w:rsid w:val="00F278AC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elha2-Destaque2">
    <w:name w:val="Grid Table 2 Accent 2"/>
    <w:basedOn w:val="Tabelanormal"/>
    <w:uiPriority w:val="47"/>
    <w:rsid w:val="00F278AC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elha2-Destaque3">
    <w:name w:val="Grid Table 2 Accent 3"/>
    <w:basedOn w:val="Tabelanormal"/>
    <w:uiPriority w:val="47"/>
    <w:rsid w:val="00F278AC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elha2-Destaque4">
    <w:name w:val="Grid Table 2 Accent 4"/>
    <w:basedOn w:val="Tabelanormal"/>
    <w:uiPriority w:val="47"/>
    <w:rsid w:val="00F278AC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elha2-Destaque5">
    <w:name w:val="Grid Table 2 Accent 5"/>
    <w:basedOn w:val="Tabelanormal"/>
    <w:uiPriority w:val="47"/>
    <w:rsid w:val="00F278AC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elha2-Destaque6">
    <w:name w:val="Grid Table 2 Accent 6"/>
    <w:basedOn w:val="Tabelanormal"/>
    <w:uiPriority w:val="47"/>
    <w:rsid w:val="00F278AC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elha3">
    <w:name w:val="Grid Table 3"/>
    <w:basedOn w:val="Tabelanormal"/>
    <w:uiPriority w:val="48"/>
    <w:rsid w:val="00F278A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elha3-Destaque1">
    <w:name w:val="Grid Table 3 Accent 1"/>
    <w:basedOn w:val="Tabelanormal"/>
    <w:uiPriority w:val="48"/>
    <w:rsid w:val="00F278AC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elha3-Destaque2">
    <w:name w:val="Grid Table 3 Accent 2"/>
    <w:basedOn w:val="Tabelanormal"/>
    <w:uiPriority w:val="48"/>
    <w:rsid w:val="00F278AC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elha3-Destaque3">
    <w:name w:val="Grid Table 3 Accent 3"/>
    <w:basedOn w:val="Tabelanormal"/>
    <w:uiPriority w:val="48"/>
    <w:rsid w:val="00F278AC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elha3-Destaque4">
    <w:name w:val="Grid Table 3 Accent 4"/>
    <w:basedOn w:val="Tabelanormal"/>
    <w:uiPriority w:val="48"/>
    <w:rsid w:val="00F278AC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elha3-Destaque5">
    <w:name w:val="Grid Table 3 Accent 5"/>
    <w:basedOn w:val="Tabelanormal"/>
    <w:uiPriority w:val="48"/>
    <w:rsid w:val="00F278AC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eladeGrelha3-Destaque6">
    <w:name w:val="Grid Table 3 Accent 6"/>
    <w:basedOn w:val="Tabelanormal"/>
    <w:uiPriority w:val="48"/>
    <w:rsid w:val="00F278AC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eGrelha4">
    <w:name w:val="Grid Table 4"/>
    <w:basedOn w:val="Tabelanormal"/>
    <w:uiPriority w:val="49"/>
    <w:rsid w:val="00F278A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elha4-Destaque1">
    <w:name w:val="Grid Table 4 Accent 1"/>
    <w:basedOn w:val="Tabelanormal"/>
    <w:uiPriority w:val="49"/>
    <w:rsid w:val="00F278AC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elha4-Destaque2">
    <w:name w:val="Grid Table 4 Accent 2"/>
    <w:basedOn w:val="Tabelanormal"/>
    <w:uiPriority w:val="49"/>
    <w:rsid w:val="00F278AC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elha4-Destaque3">
    <w:name w:val="Grid Table 4 Accent 3"/>
    <w:basedOn w:val="Tabelanormal"/>
    <w:uiPriority w:val="49"/>
    <w:rsid w:val="00F278AC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elha4-Destaque4">
    <w:name w:val="Grid Table 4 Accent 4"/>
    <w:basedOn w:val="Tabelanormal"/>
    <w:uiPriority w:val="49"/>
    <w:rsid w:val="00F278AC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elha4-Destaque5">
    <w:name w:val="Grid Table 4 Accent 5"/>
    <w:basedOn w:val="Tabelanormal"/>
    <w:uiPriority w:val="49"/>
    <w:rsid w:val="00F278AC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elha4-Destaque6">
    <w:name w:val="Grid Table 4 Accent 6"/>
    <w:basedOn w:val="Tabelanormal"/>
    <w:uiPriority w:val="49"/>
    <w:rsid w:val="00F278AC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elha5Escura">
    <w:name w:val="Grid Table 5 Dark"/>
    <w:basedOn w:val="Tabelanormal"/>
    <w:uiPriority w:val="50"/>
    <w:rsid w:val="00F278A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elha5Escura-Destaque1">
    <w:name w:val="Grid Table 5 Dark Accent 1"/>
    <w:basedOn w:val="Tabelanormal"/>
    <w:uiPriority w:val="50"/>
    <w:rsid w:val="00F278A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abeladeGrelha5Escura-Destaque2">
    <w:name w:val="Grid Table 5 Dark Accent 2"/>
    <w:basedOn w:val="Tabelanormal"/>
    <w:uiPriority w:val="50"/>
    <w:rsid w:val="00F278A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eladeGrelha5Escura-Destaque3">
    <w:name w:val="Grid Table 5 Dark Accent 3"/>
    <w:basedOn w:val="Tabelanormal"/>
    <w:uiPriority w:val="50"/>
    <w:rsid w:val="00F278A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elha5Escura-Destaque4">
    <w:name w:val="Grid Table 5 Dark Accent 4"/>
    <w:basedOn w:val="Tabelanormal"/>
    <w:uiPriority w:val="50"/>
    <w:rsid w:val="00F278A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eladeGrelha5Escura-Destaque5">
    <w:name w:val="Grid Table 5 Dark Accent 5"/>
    <w:basedOn w:val="Tabelanormal"/>
    <w:uiPriority w:val="50"/>
    <w:rsid w:val="00F278A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eladeGrelha5Escura-Destaque6">
    <w:name w:val="Grid Table 5 Dark Accent 6"/>
    <w:basedOn w:val="Tabelanormal"/>
    <w:uiPriority w:val="50"/>
    <w:rsid w:val="00F278A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eladeGrelha6Colorida">
    <w:name w:val="Grid Table 6 Colorful"/>
    <w:basedOn w:val="Tabelanormal"/>
    <w:uiPriority w:val="51"/>
    <w:rsid w:val="00F278A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elha6Colorida-Destaque1">
    <w:name w:val="Grid Table 6 Colorful Accent 1"/>
    <w:basedOn w:val="Tabelanormal"/>
    <w:uiPriority w:val="51"/>
    <w:rsid w:val="00F278AC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elha6Colorida-Destaque2">
    <w:name w:val="Grid Table 6 Colorful Accent 2"/>
    <w:basedOn w:val="Tabelanormal"/>
    <w:uiPriority w:val="51"/>
    <w:rsid w:val="00F278AC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elha6Colorida-Destaque3">
    <w:name w:val="Grid Table 6 Colorful Accent 3"/>
    <w:basedOn w:val="Tabelanormal"/>
    <w:uiPriority w:val="51"/>
    <w:rsid w:val="00F278AC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elha6Colorida-Destaque4">
    <w:name w:val="Grid Table 6 Colorful Accent 4"/>
    <w:basedOn w:val="Tabelanormal"/>
    <w:uiPriority w:val="51"/>
    <w:rsid w:val="00F278AC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elha6Colorida-Destaque5">
    <w:name w:val="Grid Table 6 Colorful Accent 5"/>
    <w:basedOn w:val="Tabelanormal"/>
    <w:uiPriority w:val="51"/>
    <w:rsid w:val="00F278AC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elha6Colorida-Destaque6">
    <w:name w:val="Grid Table 6 Colorful Accent 6"/>
    <w:basedOn w:val="Tabelanormal"/>
    <w:uiPriority w:val="51"/>
    <w:rsid w:val="00F278AC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elha7Colorida">
    <w:name w:val="Grid Table 7 Colorful"/>
    <w:basedOn w:val="Tabelanormal"/>
    <w:uiPriority w:val="52"/>
    <w:rsid w:val="00F278A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elha7Colorida-Destaque1">
    <w:name w:val="Grid Table 7 Colorful Accent 1"/>
    <w:basedOn w:val="Tabelanormal"/>
    <w:uiPriority w:val="52"/>
    <w:rsid w:val="00F278AC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elha7Colorida-Destaque2">
    <w:name w:val="Grid Table 7 Colorful Accent 2"/>
    <w:basedOn w:val="Tabelanormal"/>
    <w:uiPriority w:val="52"/>
    <w:rsid w:val="00F278AC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elha7Colorida-Destaque3">
    <w:name w:val="Grid Table 7 Colorful Accent 3"/>
    <w:basedOn w:val="Tabelanormal"/>
    <w:uiPriority w:val="52"/>
    <w:rsid w:val="00F278AC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elha7Colorida-Destaque4">
    <w:name w:val="Grid Table 7 Colorful Accent 4"/>
    <w:basedOn w:val="Tabelanormal"/>
    <w:uiPriority w:val="52"/>
    <w:rsid w:val="00F278AC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elha7Colorida-Destaque5">
    <w:name w:val="Grid Table 7 Colorful Accent 5"/>
    <w:basedOn w:val="Tabelanormal"/>
    <w:uiPriority w:val="52"/>
    <w:rsid w:val="00F278AC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eladeGrelha7Colorida-Destaque6">
    <w:name w:val="Grid Table 7 Colorful Accent 6"/>
    <w:basedOn w:val="Tabelanormal"/>
    <w:uiPriority w:val="52"/>
    <w:rsid w:val="00F278AC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Web1">
    <w:name w:val="Table Web 1"/>
    <w:basedOn w:val="Tabelanormal"/>
    <w:uiPriority w:val="99"/>
    <w:semiHidden/>
    <w:unhideWhenUsed/>
    <w:rsid w:val="00F278AC"/>
    <w:pPr>
      <w:spacing w:after="0" w:line="240" w:lineRule="auto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Web2">
    <w:name w:val="Table Web 2"/>
    <w:basedOn w:val="Tabelanormal"/>
    <w:uiPriority w:val="99"/>
    <w:semiHidden/>
    <w:unhideWhenUsed/>
    <w:rsid w:val="00F278AC"/>
    <w:pPr>
      <w:spacing w:after="0" w:line="240" w:lineRule="auto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Web3">
    <w:name w:val="Table Web 3"/>
    <w:basedOn w:val="Tabelanormal"/>
    <w:uiPriority w:val="99"/>
    <w:rsid w:val="00F278AC"/>
    <w:pPr>
      <w:spacing w:after="0" w:line="240" w:lineRule="auto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derodap">
    <w:name w:val="footnote reference"/>
    <w:basedOn w:val="Tipodeletrapredefinidodopargrafo"/>
    <w:uiPriority w:val="99"/>
    <w:semiHidden/>
    <w:unhideWhenUsed/>
    <w:rsid w:val="00F278AC"/>
    <w:rPr>
      <w:rFonts w:ascii="Calibri" w:hAnsi="Calibri" w:cs="Calibri"/>
      <w:vertAlign w:val="superscript"/>
    </w:rPr>
  </w:style>
  <w:style w:type="character" w:styleId="Nmerodelinha">
    <w:name w:val="line number"/>
    <w:basedOn w:val="Tipodeletrapredefinidodopargrafo"/>
    <w:uiPriority w:val="99"/>
    <w:semiHidden/>
    <w:unhideWhenUsed/>
    <w:rsid w:val="00F278AC"/>
    <w:rPr>
      <w:rFonts w:ascii="Calibri" w:hAnsi="Calibri" w:cs="Calibri"/>
    </w:rPr>
  </w:style>
  <w:style w:type="table" w:styleId="Tabelacomefeitos3D1">
    <w:name w:val="Table 3D effects 1"/>
    <w:basedOn w:val="Tabelanormal"/>
    <w:uiPriority w:val="99"/>
    <w:semiHidden/>
    <w:unhideWhenUsed/>
    <w:rsid w:val="00F278AC"/>
    <w:pPr>
      <w:spacing w:after="0" w:line="240" w:lineRule="auto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F278AC"/>
    <w:pPr>
      <w:spacing w:after="0" w:line="240" w:lineRule="auto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F278A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F278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merodepgina">
    <w:name w:val="page number"/>
    <w:basedOn w:val="Tipodeletrapredefinidodopargrafo"/>
    <w:uiPriority w:val="99"/>
    <w:semiHidden/>
    <w:unhideWhenUsed/>
    <w:rsid w:val="00F278AC"/>
    <w:rPr>
      <w:rFonts w:ascii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449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pedro\Desktop\Engenharia%20Informatica\1_Ano_2021_2022\1_%20Semestre\POO\Projeto1\Relatorio%20projeto.docx" TargetMode="External"/><Relationship Id="rId21" Type="http://schemas.openxmlformats.org/officeDocument/2006/relationships/hyperlink" Target="file:///C:\Users\pedro\Desktop\Engenharia%20Informatica\1_Ano_2021_2022\1_%20Semestre\POO\Projeto1\Relatorio%20projeto.docx" TargetMode="External"/><Relationship Id="rId34" Type="http://schemas.openxmlformats.org/officeDocument/2006/relationships/hyperlink" Target="file:///C:\Users\pedro\Desktop\Engenharia%20Informatica\1_Ano_2021_2022\1_%20Semestre\POO\Projeto1\Relatorio%20projeto.docx" TargetMode="External"/><Relationship Id="rId42" Type="http://schemas.openxmlformats.org/officeDocument/2006/relationships/image" Target="media/image9.png"/><Relationship Id="rId47" Type="http://schemas.openxmlformats.org/officeDocument/2006/relationships/image" Target="media/image14.png"/><Relationship Id="rId50" Type="http://schemas.openxmlformats.org/officeDocument/2006/relationships/image" Target="media/image17.png"/><Relationship Id="rId55" Type="http://schemas.openxmlformats.org/officeDocument/2006/relationships/image" Target="media/image22.png"/><Relationship Id="rId63" Type="http://schemas.openxmlformats.org/officeDocument/2006/relationships/hyperlink" Target="https://www.w3schools.com/java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C:\Users\pedro\Desktop\Engenharia%20Informatica\1_Ano_2021_2022\1_%20Semestre\POO\Projeto1\Relatorio%20projeto.docx" TargetMode="External"/><Relationship Id="rId29" Type="http://schemas.openxmlformats.org/officeDocument/2006/relationships/hyperlink" Target="file:///C:\Users\pedro\Desktop\Engenharia%20Informatica\1_Ano_2021_2022\1_%20Semestre\POO\Projeto1\Relatorio%20projeto.docx" TargetMode="External"/><Relationship Id="rId11" Type="http://schemas.openxmlformats.org/officeDocument/2006/relationships/hyperlink" Target="file:///C:\Users\pedro\Desktop\Engenharia%20Informatica\1_Ano_2021_2022\1_%20Semestre\POO\Projeto1\Relatorio%20projeto.docx" TargetMode="External"/><Relationship Id="rId24" Type="http://schemas.openxmlformats.org/officeDocument/2006/relationships/hyperlink" Target="file:///C:\Users\pedro\Desktop\Engenharia%20Informatica\1_Ano_2021_2022\1_%20Semestre\POO\Projeto1\Relatorio%20projeto.docx" TargetMode="External"/><Relationship Id="rId32" Type="http://schemas.openxmlformats.org/officeDocument/2006/relationships/hyperlink" Target="file:///C:\Users\pedro\Desktop\Engenharia%20Informatica\1_Ano_2021_2022\1_%20Semestre\POO\Projeto1\Relatorio%20projeto.docx" TargetMode="External"/><Relationship Id="rId37" Type="http://schemas.openxmlformats.org/officeDocument/2006/relationships/image" Target="media/image4.png"/><Relationship Id="rId40" Type="http://schemas.openxmlformats.org/officeDocument/2006/relationships/image" Target="media/image7.png"/><Relationship Id="rId45" Type="http://schemas.openxmlformats.org/officeDocument/2006/relationships/image" Target="media/image12.png"/><Relationship Id="rId53" Type="http://schemas.openxmlformats.org/officeDocument/2006/relationships/image" Target="media/image20.png"/><Relationship Id="rId58" Type="http://schemas.openxmlformats.org/officeDocument/2006/relationships/image" Target="media/image25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www.youtube.com/watch?v=t8I3kfM0a1g&amp;ab_channel=TannerCrow" TargetMode="External"/><Relationship Id="rId19" Type="http://schemas.openxmlformats.org/officeDocument/2006/relationships/hyperlink" Target="file:///C:\Users\pedro\Desktop\Engenharia%20Informatica\1_Ano_2021_2022\1_%20Semestre\POO\Projeto1\Relatorio%20projeto.docx" TargetMode="External"/><Relationship Id="rId14" Type="http://schemas.openxmlformats.org/officeDocument/2006/relationships/hyperlink" Target="file:///C:\Users\pedro\Desktop\Engenharia%20Informatica\1_Ano_2021_2022\1_%20Semestre\POO\Projeto1\Relatorio%20projeto.docx" TargetMode="External"/><Relationship Id="rId22" Type="http://schemas.openxmlformats.org/officeDocument/2006/relationships/hyperlink" Target="file:///C:\Users\pedro\Desktop\Engenharia%20Informatica\1_Ano_2021_2022\1_%20Semestre\POO\Projeto1\Relatorio%20projeto.docx" TargetMode="External"/><Relationship Id="rId27" Type="http://schemas.openxmlformats.org/officeDocument/2006/relationships/hyperlink" Target="file:///C:\Users\pedro\Desktop\Engenharia%20Informatica\1_Ano_2021_2022\1_%20Semestre\POO\Projeto1\Relatorio%20projeto.docx" TargetMode="External"/><Relationship Id="rId30" Type="http://schemas.openxmlformats.org/officeDocument/2006/relationships/hyperlink" Target="file:///C:\Users\pedro\Desktop\Engenharia%20Informatica\1_Ano_2021_2022\1_%20Semestre\POO\Projeto1\Relatorio%20projeto.docx" TargetMode="External"/><Relationship Id="rId35" Type="http://schemas.openxmlformats.org/officeDocument/2006/relationships/image" Target="media/image2.png"/><Relationship Id="rId43" Type="http://schemas.openxmlformats.org/officeDocument/2006/relationships/image" Target="media/image10.png"/><Relationship Id="rId48" Type="http://schemas.openxmlformats.org/officeDocument/2006/relationships/image" Target="media/image15.png"/><Relationship Id="rId56" Type="http://schemas.openxmlformats.org/officeDocument/2006/relationships/image" Target="media/image23.png"/><Relationship Id="rId64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18.png"/><Relationship Id="rId3" Type="http://schemas.openxmlformats.org/officeDocument/2006/relationships/styles" Target="styles.xml"/><Relationship Id="rId12" Type="http://schemas.openxmlformats.org/officeDocument/2006/relationships/hyperlink" Target="file:///C:\Users\pedro\Desktop\Engenharia%20Informatica\1_Ano_2021_2022\1_%20Semestre\POO\Projeto1\Relatorio%20projeto.docx" TargetMode="External"/><Relationship Id="rId17" Type="http://schemas.openxmlformats.org/officeDocument/2006/relationships/hyperlink" Target="file:///C:\Users\pedro\Desktop\Engenharia%20Informatica\1_Ano_2021_2022\1_%20Semestre\POO\Projeto1\Relatorio%20projeto.docx" TargetMode="External"/><Relationship Id="rId25" Type="http://schemas.openxmlformats.org/officeDocument/2006/relationships/hyperlink" Target="file:///C:\Users\pedro\Desktop\Engenharia%20Informatica\1_Ano_2021_2022\1_%20Semestre\POO\Projeto1\Relatorio%20projeto.docx" TargetMode="External"/><Relationship Id="rId33" Type="http://schemas.openxmlformats.org/officeDocument/2006/relationships/hyperlink" Target="file:///C:\Users\pedro\Desktop\Engenharia%20Informatica\1_Ano_2021_2022\1_%20Semestre\POO\Projeto1\Relatorio%20projeto.docx" TargetMode="External"/><Relationship Id="rId38" Type="http://schemas.openxmlformats.org/officeDocument/2006/relationships/image" Target="media/image5.png"/><Relationship Id="rId46" Type="http://schemas.openxmlformats.org/officeDocument/2006/relationships/image" Target="media/image13.png"/><Relationship Id="rId59" Type="http://schemas.openxmlformats.org/officeDocument/2006/relationships/hyperlink" Target="https://opengameart.org/" TargetMode="External"/><Relationship Id="rId67" Type="http://schemas.openxmlformats.org/officeDocument/2006/relationships/theme" Target="theme/theme1.xml"/><Relationship Id="rId20" Type="http://schemas.openxmlformats.org/officeDocument/2006/relationships/hyperlink" Target="file:///C:\Users\pedro\Desktop\Engenharia%20Informatica\1_Ano_2021_2022\1_%20Semestre\POO\Projeto1\Relatorio%20projeto.docx" TargetMode="External"/><Relationship Id="rId41" Type="http://schemas.openxmlformats.org/officeDocument/2006/relationships/image" Target="media/image8.png"/><Relationship Id="rId54" Type="http://schemas.openxmlformats.org/officeDocument/2006/relationships/image" Target="media/image21.png"/><Relationship Id="rId62" Type="http://schemas.openxmlformats.org/officeDocument/2006/relationships/hyperlink" Target="https://www.pixilart.com/draw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pedro\Desktop\Engenharia%20Informatica\1_Ano_2021_2022\1_%20Semestre\POO\Projeto1\Relatorio%20projeto.docx" TargetMode="External"/><Relationship Id="rId23" Type="http://schemas.openxmlformats.org/officeDocument/2006/relationships/hyperlink" Target="file:///C:\Users\pedro\Desktop\Engenharia%20Informatica\1_Ano_2021_2022\1_%20Semestre\POO\Projeto1\Relatorio%20projeto.docx" TargetMode="External"/><Relationship Id="rId28" Type="http://schemas.openxmlformats.org/officeDocument/2006/relationships/hyperlink" Target="file:///C:\Users\pedro\Desktop\Engenharia%20Informatica\1_Ano_2021_2022\1_%20Semestre\POO\Projeto1\Relatorio%20projeto.docx" TargetMode="External"/><Relationship Id="rId36" Type="http://schemas.openxmlformats.org/officeDocument/2006/relationships/image" Target="media/image3.png"/><Relationship Id="rId49" Type="http://schemas.openxmlformats.org/officeDocument/2006/relationships/image" Target="media/image16.png"/><Relationship Id="rId57" Type="http://schemas.openxmlformats.org/officeDocument/2006/relationships/image" Target="media/image24.png"/><Relationship Id="rId10" Type="http://schemas.openxmlformats.org/officeDocument/2006/relationships/hyperlink" Target="file:///C:\Users\pedro\Desktop\Engenharia%20Informatica\1_Ano_2021_2022\1_%20Semestre\POO\Projeto1\Relatorio%20projeto.docx" TargetMode="External"/><Relationship Id="rId31" Type="http://schemas.openxmlformats.org/officeDocument/2006/relationships/hyperlink" Target="file:///C:\Users\pedro\Desktop\Engenharia%20Informatica\1_Ano_2021_2022\1_%20Semestre\POO\Projeto1\Relatorio%20projeto.docx" TargetMode="External"/><Relationship Id="rId44" Type="http://schemas.openxmlformats.org/officeDocument/2006/relationships/image" Target="media/image11.png"/><Relationship Id="rId52" Type="http://schemas.openxmlformats.org/officeDocument/2006/relationships/image" Target="media/image19.png"/><Relationship Id="rId60" Type="http://schemas.openxmlformats.org/officeDocument/2006/relationships/hyperlink" Target="https://www.greenfoot.org/home" TargetMode="External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file:///C:\Users\pedro\Desktop\Engenharia%20Informatica\1_Ano_2021_2022\1_%20Semestre\POO\Projeto1\Relatorio%20projeto.docx" TargetMode="External"/><Relationship Id="rId13" Type="http://schemas.openxmlformats.org/officeDocument/2006/relationships/hyperlink" Target="file:///C:\Users\pedro\Desktop\Engenharia%20Informatica\1_Ano_2021_2022\1_%20Semestre\POO\Projeto1\Relatorio%20projeto.docx" TargetMode="External"/><Relationship Id="rId18" Type="http://schemas.openxmlformats.org/officeDocument/2006/relationships/hyperlink" Target="file:///C:\Users\pedro\Desktop\Engenharia%20Informatica\1_Ano_2021_2022\1_%20Semestre\POO\Projeto1\Relatorio%20projeto.docx" TargetMode="External"/><Relationship Id="rId39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360EC96-611E-41F5-9264-85049877F26D}">
  <we:reference id="wa104099688" version="1.3.0.0" store="pt-PT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7EDCE8-37F1-4613-BD9A-48EE0F6C6A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9044</Words>
  <Characters>48838</Characters>
  <Application>Microsoft Office Word</Application>
  <DocSecurity>0</DocSecurity>
  <Lines>406</Lines>
  <Paragraphs>115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Diogo Gouveia Jardim</dc:creator>
  <cp:keywords/>
  <dc:description/>
  <cp:lastModifiedBy>Pedro Diogo Gouveia Jardim</cp:lastModifiedBy>
  <cp:revision>6</cp:revision>
  <cp:lastPrinted>2021-11-27T22:35:00Z</cp:lastPrinted>
  <dcterms:created xsi:type="dcterms:W3CDTF">2021-11-27T22:05:00Z</dcterms:created>
  <dcterms:modified xsi:type="dcterms:W3CDTF">2021-11-27T22:40:00Z</dcterms:modified>
</cp:coreProperties>
</file>